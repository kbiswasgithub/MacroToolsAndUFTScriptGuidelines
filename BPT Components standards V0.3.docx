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8EC7B5" w14:textId="77777777" w:rsidR="00A41AE6" w:rsidRPr="00F12EAB" w:rsidRDefault="0007570E" w:rsidP="001C0FAC">
      <w:pPr>
        <w:tabs>
          <w:tab w:val="left" w:pos="1534"/>
          <w:tab w:val="left" w:pos="1608"/>
          <w:tab w:val="left" w:pos="2070"/>
        </w:tabs>
        <w:rPr>
          <w:rFonts w:asciiTheme="minorHAnsi" w:hAnsiTheme="minorHAnsi" w:cstheme="minorHAnsi"/>
          <w:sz w:val="20"/>
        </w:rPr>
      </w:pPr>
      <w:bookmarkStart w:id="0" w:name="_Toc83112471"/>
      <w:r w:rsidRPr="00F12EAB">
        <w:rPr>
          <w:rFonts w:asciiTheme="minorHAnsi" w:hAnsiTheme="minorHAnsi" w:cstheme="minorHAnsi"/>
          <w:sz w:val="20"/>
        </w:rPr>
        <w:t xml:space="preserve"> </w:t>
      </w:r>
      <w:r w:rsidR="00E07F78" w:rsidRPr="00E07F78">
        <w:rPr>
          <w:rFonts w:asciiTheme="minorHAnsi" w:hAnsiTheme="minorHAnsi" w:cstheme="minorHAnsi"/>
          <w:noProof/>
          <w:sz w:val="20"/>
          <w:lang w:val="en-US"/>
        </w:rPr>
        <w:drawing>
          <wp:inline distT="0" distB="0" distL="0" distR="0" wp14:anchorId="4C9E28AB" wp14:editId="6A8B0EEC">
            <wp:extent cx="1600200" cy="646113"/>
            <wp:effectExtent l="0" t="0" r="0" b="1905"/>
            <wp:docPr id="592906" name="Picture 2" descr="CAR-021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06" name="Picture 2" descr="CAR-021 Logo.png"/>
                    <pic:cNvPicPr>
                      <a:picLocks noChangeAspect="1"/>
                    </pic:cNvPicPr>
                  </pic:nvPicPr>
                  <pic:blipFill>
                    <a:blip r:embed="rId12">
                      <a:lum contrast="14000"/>
                      <a:extLst>
                        <a:ext uri="{28A0092B-C50C-407E-A947-70E740481C1C}">
                          <a14:useLocalDpi xmlns:a14="http://schemas.microsoft.com/office/drawing/2010/main" val="0"/>
                        </a:ext>
                      </a:extLst>
                    </a:blip>
                    <a:srcRect/>
                    <a:stretch>
                      <a:fillRect/>
                    </a:stretch>
                  </pic:blipFill>
                  <pic:spPr bwMode="auto">
                    <a:xfrm>
                      <a:off x="0" y="0"/>
                      <a:ext cx="1600200" cy="646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00B623BE" w:rsidRPr="00F12EAB">
        <w:rPr>
          <w:rFonts w:asciiTheme="minorHAnsi" w:hAnsiTheme="minorHAnsi" w:cstheme="minorHAnsi"/>
          <w:sz w:val="20"/>
        </w:rPr>
        <w:tab/>
      </w:r>
      <w:r w:rsidR="00A41AE6" w:rsidRPr="00F12EAB">
        <w:rPr>
          <w:rFonts w:asciiTheme="minorHAnsi" w:hAnsiTheme="minorHAnsi" w:cstheme="minorHAnsi"/>
          <w:sz w:val="20"/>
        </w:rPr>
        <w:tab/>
      </w:r>
    </w:p>
    <w:p w14:paraId="329055FA" w14:textId="77777777" w:rsidR="00A41AE6" w:rsidRPr="00F12EAB" w:rsidRDefault="00A41AE6" w:rsidP="001C0FAC">
      <w:pPr>
        <w:tabs>
          <w:tab w:val="left" w:pos="2880"/>
        </w:tabs>
        <w:rPr>
          <w:rFonts w:asciiTheme="minorHAnsi" w:hAnsiTheme="minorHAnsi" w:cstheme="minorHAnsi"/>
          <w:sz w:val="20"/>
        </w:rPr>
      </w:pPr>
    </w:p>
    <w:p w14:paraId="663F2EE3" w14:textId="77777777" w:rsidR="00A41AE6" w:rsidRPr="00F12EAB" w:rsidRDefault="00A41AE6" w:rsidP="001C0FAC">
      <w:pPr>
        <w:tabs>
          <w:tab w:val="left" w:pos="2070"/>
        </w:tabs>
        <w:rPr>
          <w:rFonts w:asciiTheme="minorHAnsi" w:hAnsiTheme="minorHAnsi" w:cstheme="minorHAnsi"/>
          <w:sz w:val="20"/>
        </w:rPr>
      </w:pPr>
    </w:p>
    <w:p w14:paraId="20F696DB" w14:textId="77777777" w:rsidR="00A41AE6" w:rsidRPr="00F12EAB" w:rsidRDefault="009E258A" w:rsidP="001C0FAC">
      <w:pPr>
        <w:tabs>
          <w:tab w:val="left" w:pos="2070"/>
        </w:tabs>
        <w:rPr>
          <w:rFonts w:asciiTheme="minorHAnsi" w:hAnsiTheme="minorHAnsi" w:cstheme="minorHAnsi"/>
          <w:sz w:val="20"/>
        </w:rPr>
      </w:pPr>
      <w:r>
        <w:rPr>
          <w:rFonts w:asciiTheme="minorHAnsi" w:hAnsiTheme="minorHAnsi" w:cstheme="minorHAnsi"/>
          <w:noProof/>
          <w:sz w:val="20"/>
          <w:lang w:val="en-US"/>
        </w:rPr>
        <mc:AlternateContent>
          <mc:Choice Requires="wps">
            <w:drawing>
              <wp:anchor distT="0" distB="0" distL="114300" distR="114300" simplePos="0" relativeHeight="251659776" behindDoc="0" locked="0" layoutInCell="1" allowOverlap="1" wp14:anchorId="73C855AA" wp14:editId="678B441B">
                <wp:simplePos x="0" y="0"/>
                <wp:positionH relativeFrom="column">
                  <wp:posOffset>-304800</wp:posOffset>
                </wp:positionH>
                <wp:positionV relativeFrom="paragraph">
                  <wp:posOffset>142240</wp:posOffset>
                </wp:positionV>
                <wp:extent cx="6037580" cy="5231765"/>
                <wp:effectExtent l="0" t="0" r="1270" b="6985"/>
                <wp:wrapNone/>
                <wp:docPr id="12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7580" cy="5231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85DF9E" w14:textId="77777777" w:rsidR="007758A5" w:rsidRPr="008269AD" w:rsidRDefault="007758A5" w:rsidP="00E07F78">
                            <w:pPr>
                              <w:jc w:val="center"/>
                              <w:rPr>
                                <w:rFonts w:asciiTheme="minorHAnsi" w:hAnsiTheme="minorHAnsi"/>
                                <w:b/>
                                <w:color w:val="0F243E" w:themeColor="text2" w:themeShade="80"/>
                                <w:sz w:val="56"/>
                                <w:szCs w:val="44"/>
                              </w:rPr>
                            </w:pPr>
                            <w:r w:rsidRPr="008269AD">
                              <w:rPr>
                                <w:rFonts w:asciiTheme="minorHAnsi" w:hAnsiTheme="minorHAnsi"/>
                                <w:b/>
                                <w:color w:val="0F243E" w:themeColor="text2" w:themeShade="80"/>
                                <w:sz w:val="56"/>
                                <w:szCs w:val="44"/>
                              </w:rPr>
                              <w:t>BPT Components creation standards and process guidelines</w:t>
                            </w:r>
                          </w:p>
                          <w:p w14:paraId="6BE06E96" w14:textId="77777777" w:rsidR="007758A5" w:rsidRPr="008269AD" w:rsidRDefault="007758A5" w:rsidP="006D5ADD">
                            <w:pPr>
                              <w:jc w:val="center"/>
                              <w:rPr>
                                <w:rFonts w:asciiTheme="minorHAnsi" w:hAnsiTheme="minorHAnsi"/>
                                <w:color w:val="0F243E" w:themeColor="text2" w:themeShade="80"/>
                                <w:sz w:val="32"/>
                                <w:szCs w:val="32"/>
                              </w:rPr>
                            </w:pPr>
                          </w:p>
                          <w:p w14:paraId="1BFF678E" w14:textId="6183C82F" w:rsidR="007758A5" w:rsidRDefault="007758A5" w:rsidP="006D5ADD">
                            <w:pPr>
                              <w:jc w:val="center"/>
                              <w:rPr>
                                <w:rFonts w:asciiTheme="minorHAnsi" w:hAnsiTheme="minorHAnsi"/>
                                <w:color w:val="0F243E" w:themeColor="text2" w:themeShade="80"/>
                                <w:sz w:val="32"/>
                                <w:szCs w:val="32"/>
                              </w:rPr>
                            </w:pPr>
                            <w:r>
                              <w:rPr>
                                <w:rFonts w:asciiTheme="minorHAnsi" w:hAnsiTheme="minorHAnsi"/>
                                <w:color w:val="0F243E" w:themeColor="text2" w:themeShade="80"/>
                                <w:sz w:val="32"/>
                                <w:szCs w:val="32"/>
                              </w:rPr>
                              <w:t>17 Dec, 2015</w:t>
                            </w:r>
                          </w:p>
                          <w:p w14:paraId="30347E31" w14:textId="77777777" w:rsidR="007758A5" w:rsidRDefault="007758A5" w:rsidP="006D5ADD">
                            <w:pPr>
                              <w:jc w:val="center"/>
                              <w:rPr>
                                <w:rFonts w:asciiTheme="minorHAnsi" w:hAnsiTheme="minorHAnsi"/>
                                <w:color w:val="0F243E" w:themeColor="text2" w:themeShade="80"/>
                                <w:sz w:val="32"/>
                                <w:szCs w:val="32"/>
                              </w:rPr>
                            </w:pPr>
                          </w:p>
                          <w:p w14:paraId="68D9DBD7" w14:textId="77777777" w:rsidR="007758A5" w:rsidRDefault="007758A5" w:rsidP="006D5ADD">
                            <w:pPr>
                              <w:jc w:val="center"/>
                              <w:rPr>
                                <w:rFonts w:asciiTheme="minorHAnsi" w:hAnsiTheme="minorHAnsi"/>
                                <w:color w:val="0F243E" w:themeColor="text2" w:themeShade="80"/>
                                <w:sz w:val="32"/>
                                <w:szCs w:val="32"/>
                              </w:rPr>
                            </w:pPr>
                          </w:p>
                          <w:p w14:paraId="08D3B03C" w14:textId="77777777" w:rsidR="007758A5" w:rsidRPr="008269AD" w:rsidRDefault="007758A5" w:rsidP="006D5ADD">
                            <w:pPr>
                              <w:jc w:val="center"/>
                              <w:rPr>
                                <w:rFonts w:asciiTheme="minorHAnsi" w:hAnsiTheme="minorHAnsi"/>
                                <w:color w:val="0F243E" w:themeColor="text2" w:themeShade="80"/>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23.95pt;margin-top:11.2pt;width:475.4pt;height:411.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" stroked="f">
                <v:textbox>
                  <w:txbxContent>
                    <w:p w14:paraId="3585DF9E" w14:textId="77777777" w:rsidR="007758A5" w:rsidRPr="008269AD" w:rsidRDefault="007758A5" w:rsidP="00E07F78">
                      <w:pPr>
                        <w:jc w:val="center"/>
                        <w:rPr>
                          <w:rFonts w:asciiTheme="minorHAnsi" w:hAnsiTheme="minorHAnsi"/>
                          <w:b/>
                          <w:color w:val="0F243E" w:themeColor="text2" w:themeShade="80"/>
                          <w:sz w:val="56"/>
                          <w:szCs w:val="44"/>
                        </w:rPr>
                      </w:pPr>
                      <w:r w:rsidRPr="008269AD">
                        <w:rPr>
                          <w:rFonts w:asciiTheme="minorHAnsi" w:hAnsiTheme="minorHAnsi"/>
                          <w:b/>
                          <w:color w:val="0F243E" w:themeColor="text2" w:themeShade="80"/>
                          <w:sz w:val="56"/>
                          <w:szCs w:val="44"/>
                        </w:rPr>
                        <w:t>BPT Components creation standards and process guidelines</w:t>
                      </w:r>
                    </w:p>
                    <w:p w14:paraId="6BE06E96" w14:textId="77777777" w:rsidR="007758A5" w:rsidRPr="008269AD" w:rsidRDefault="007758A5" w:rsidP="006D5ADD">
                      <w:pPr>
                        <w:jc w:val="center"/>
                        <w:rPr>
                          <w:rFonts w:asciiTheme="minorHAnsi" w:hAnsiTheme="minorHAnsi"/>
                          <w:color w:val="0F243E" w:themeColor="text2" w:themeShade="80"/>
                          <w:sz w:val="32"/>
                          <w:szCs w:val="32"/>
                        </w:rPr>
                      </w:pPr>
                    </w:p>
                    <w:p w14:paraId="1BFF678E" w14:textId="6183C82F" w:rsidR="007758A5" w:rsidRDefault="007758A5" w:rsidP="006D5ADD">
                      <w:pPr>
                        <w:jc w:val="center"/>
                        <w:rPr>
                          <w:rFonts w:asciiTheme="minorHAnsi" w:hAnsiTheme="minorHAnsi"/>
                          <w:color w:val="0F243E" w:themeColor="text2" w:themeShade="80"/>
                          <w:sz w:val="32"/>
                          <w:szCs w:val="32"/>
                        </w:rPr>
                      </w:pPr>
                      <w:r>
                        <w:rPr>
                          <w:rFonts w:asciiTheme="minorHAnsi" w:hAnsiTheme="minorHAnsi"/>
                          <w:color w:val="0F243E" w:themeColor="text2" w:themeShade="80"/>
                          <w:sz w:val="32"/>
                          <w:szCs w:val="32"/>
                        </w:rPr>
                        <w:t>17 Dec, 2015</w:t>
                      </w:r>
                    </w:p>
                    <w:p w14:paraId="30347E31" w14:textId="77777777" w:rsidR="007758A5" w:rsidRDefault="007758A5" w:rsidP="006D5ADD">
                      <w:pPr>
                        <w:jc w:val="center"/>
                        <w:rPr>
                          <w:rFonts w:asciiTheme="minorHAnsi" w:hAnsiTheme="minorHAnsi"/>
                          <w:color w:val="0F243E" w:themeColor="text2" w:themeShade="80"/>
                          <w:sz w:val="32"/>
                          <w:szCs w:val="32"/>
                        </w:rPr>
                      </w:pPr>
                    </w:p>
                    <w:p w14:paraId="68D9DBD7" w14:textId="77777777" w:rsidR="007758A5" w:rsidRDefault="007758A5" w:rsidP="006D5ADD">
                      <w:pPr>
                        <w:jc w:val="center"/>
                        <w:rPr>
                          <w:rFonts w:asciiTheme="minorHAnsi" w:hAnsiTheme="minorHAnsi"/>
                          <w:color w:val="0F243E" w:themeColor="text2" w:themeShade="80"/>
                          <w:sz w:val="32"/>
                          <w:szCs w:val="32"/>
                        </w:rPr>
                      </w:pPr>
                    </w:p>
                    <w:p w14:paraId="08D3B03C" w14:textId="77777777" w:rsidR="007758A5" w:rsidRPr="008269AD" w:rsidRDefault="007758A5" w:rsidP="006D5ADD">
                      <w:pPr>
                        <w:jc w:val="center"/>
                        <w:rPr>
                          <w:rFonts w:asciiTheme="minorHAnsi" w:hAnsiTheme="minorHAnsi"/>
                          <w:color w:val="0F243E" w:themeColor="text2" w:themeShade="80"/>
                          <w:sz w:val="32"/>
                          <w:szCs w:val="32"/>
                        </w:rPr>
                      </w:pPr>
                    </w:p>
                  </w:txbxContent>
                </v:textbox>
              </v:rect>
            </w:pict>
          </mc:Fallback>
        </mc:AlternateContent>
      </w:r>
    </w:p>
    <w:p w14:paraId="2F06019D" w14:textId="77777777" w:rsidR="00A41AE6" w:rsidRPr="00F12EAB" w:rsidRDefault="00A41AE6" w:rsidP="001C0FAC">
      <w:pPr>
        <w:tabs>
          <w:tab w:val="left" w:pos="2070"/>
        </w:tabs>
        <w:rPr>
          <w:rFonts w:asciiTheme="minorHAnsi" w:hAnsiTheme="minorHAnsi" w:cstheme="minorHAnsi"/>
          <w:sz w:val="20"/>
        </w:rPr>
      </w:pPr>
    </w:p>
    <w:p w14:paraId="1478A467" w14:textId="77777777" w:rsidR="00A41AE6" w:rsidRPr="00F12EAB" w:rsidRDefault="00A41AE6" w:rsidP="001C0FAC">
      <w:pPr>
        <w:tabs>
          <w:tab w:val="left" w:pos="2070"/>
        </w:tabs>
        <w:rPr>
          <w:rFonts w:asciiTheme="minorHAnsi" w:hAnsiTheme="minorHAnsi" w:cstheme="minorHAnsi"/>
          <w:sz w:val="20"/>
        </w:rPr>
      </w:pPr>
    </w:p>
    <w:p w14:paraId="7347B804" w14:textId="77777777" w:rsidR="00A41AE6" w:rsidRPr="00F12EAB" w:rsidRDefault="00A41AE6" w:rsidP="001C0FAC">
      <w:pPr>
        <w:tabs>
          <w:tab w:val="left" w:pos="2070"/>
        </w:tabs>
        <w:rPr>
          <w:rFonts w:asciiTheme="minorHAnsi" w:hAnsiTheme="minorHAnsi" w:cstheme="minorHAnsi"/>
          <w:sz w:val="20"/>
        </w:rPr>
      </w:pPr>
    </w:p>
    <w:p w14:paraId="216B5EED" w14:textId="77777777" w:rsidR="00A41AE6" w:rsidRPr="00F12EAB" w:rsidRDefault="00A41AE6" w:rsidP="001C0FAC">
      <w:pPr>
        <w:tabs>
          <w:tab w:val="left" w:pos="2070"/>
        </w:tabs>
        <w:rPr>
          <w:rFonts w:asciiTheme="minorHAnsi" w:hAnsiTheme="minorHAnsi" w:cstheme="minorHAnsi"/>
          <w:sz w:val="20"/>
        </w:rPr>
      </w:pPr>
    </w:p>
    <w:p w14:paraId="2F256C1C" w14:textId="77777777" w:rsidR="00A41AE6" w:rsidRPr="00F12EAB" w:rsidRDefault="00A41AE6" w:rsidP="001C0FAC">
      <w:pPr>
        <w:tabs>
          <w:tab w:val="left" w:pos="2070"/>
        </w:tabs>
        <w:rPr>
          <w:rFonts w:asciiTheme="minorHAnsi" w:hAnsiTheme="minorHAnsi" w:cstheme="minorHAnsi"/>
          <w:sz w:val="20"/>
        </w:rPr>
      </w:pPr>
    </w:p>
    <w:p w14:paraId="49B148FC" w14:textId="77777777" w:rsidR="00A41AE6" w:rsidRPr="00F12EAB" w:rsidRDefault="00A41AE6" w:rsidP="001C0FAC">
      <w:pPr>
        <w:tabs>
          <w:tab w:val="left" w:pos="2070"/>
        </w:tabs>
        <w:rPr>
          <w:rFonts w:asciiTheme="minorHAnsi" w:hAnsiTheme="minorHAnsi" w:cstheme="minorHAnsi"/>
          <w:sz w:val="20"/>
        </w:rPr>
      </w:pPr>
    </w:p>
    <w:p w14:paraId="3149CB15" w14:textId="77777777" w:rsidR="00A41AE6" w:rsidRPr="00F12EAB" w:rsidRDefault="00A41AE6" w:rsidP="001C0FAC">
      <w:pPr>
        <w:tabs>
          <w:tab w:val="left" w:pos="2070"/>
        </w:tabs>
        <w:rPr>
          <w:rFonts w:asciiTheme="minorHAnsi" w:hAnsiTheme="minorHAnsi" w:cstheme="minorHAnsi"/>
          <w:sz w:val="20"/>
        </w:rPr>
      </w:pPr>
    </w:p>
    <w:p w14:paraId="7700AECE" w14:textId="77777777" w:rsidR="00A41AE6" w:rsidRDefault="00A41AE6" w:rsidP="0034657B">
      <w:pPr>
        <w:tabs>
          <w:tab w:val="left" w:pos="3285"/>
        </w:tabs>
        <w:ind w:left="3285" w:hanging="3285"/>
        <w:rPr>
          <w:rFonts w:asciiTheme="minorHAnsi" w:hAnsiTheme="minorHAnsi" w:cstheme="minorHAnsi"/>
          <w:sz w:val="20"/>
        </w:rPr>
      </w:pPr>
      <w:r w:rsidRPr="00F12EAB">
        <w:rPr>
          <w:rFonts w:asciiTheme="minorHAnsi" w:hAnsiTheme="minorHAnsi" w:cstheme="minorHAnsi"/>
          <w:sz w:val="20"/>
        </w:rPr>
        <w:tab/>
      </w:r>
    </w:p>
    <w:p w14:paraId="703F0E4B" w14:textId="77777777" w:rsidR="00BC25B4" w:rsidRDefault="00BC25B4" w:rsidP="0034657B">
      <w:pPr>
        <w:tabs>
          <w:tab w:val="left" w:pos="3285"/>
        </w:tabs>
        <w:ind w:left="3285" w:hanging="3285"/>
        <w:rPr>
          <w:rFonts w:asciiTheme="minorHAnsi" w:hAnsiTheme="minorHAnsi" w:cstheme="minorHAnsi"/>
          <w:sz w:val="20"/>
        </w:rPr>
      </w:pPr>
    </w:p>
    <w:p w14:paraId="3E143E05" w14:textId="77777777" w:rsidR="00BC25B4" w:rsidRDefault="00BC25B4" w:rsidP="0034657B">
      <w:pPr>
        <w:tabs>
          <w:tab w:val="left" w:pos="3285"/>
        </w:tabs>
        <w:ind w:left="3285" w:hanging="3285"/>
        <w:rPr>
          <w:rFonts w:asciiTheme="minorHAnsi" w:hAnsiTheme="minorHAnsi" w:cstheme="minorHAnsi"/>
          <w:sz w:val="20"/>
        </w:rPr>
      </w:pPr>
    </w:p>
    <w:p w14:paraId="299C1983" w14:textId="77777777" w:rsidR="00BC25B4" w:rsidRDefault="00BC25B4" w:rsidP="0034657B">
      <w:pPr>
        <w:tabs>
          <w:tab w:val="left" w:pos="3285"/>
        </w:tabs>
        <w:ind w:left="3285" w:hanging="3285"/>
        <w:rPr>
          <w:rFonts w:asciiTheme="minorHAnsi" w:hAnsiTheme="minorHAnsi" w:cstheme="minorHAnsi"/>
          <w:sz w:val="20"/>
        </w:rPr>
      </w:pPr>
    </w:p>
    <w:p w14:paraId="648B8C4E" w14:textId="77777777" w:rsidR="00BC25B4" w:rsidRDefault="00BC25B4" w:rsidP="0034657B">
      <w:pPr>
        <w:tabs>
          <w:tab w:val="left" w:pos="3285"/>
        </w:tabs>
        <w:ind w:left="3285" w:hanging="3285"/>
        <w:rPr>
          <w:rFonts w:asciiTheme="minorHAnsi" w:hAnsiTheme="minorHAnsi" w:cstheme="minorHAnsi"/>
          <w:sz w:val="20"/>
        </w:rPr>
      </w:pPr>
    </w:p>
    <w:p w14:paraId="589284BF" w14:textId="77777777" w:rsidR="00BC25B4" w:rsidRDefault="00BC25B4" w:rsidP="0034657B">
      <w:pPr>
        <w:tabs>
          <w:tab w:val="left" w:pos="3285"/>
        </w:tabs>
        <w:ind w:left="3285" w:hanging="3285"/>
        <w:rPr>
          <w:rFonts w:asciiTheme="minorHAnsi" w:hAnsiTheme="minorHAnsi" w:cstheme="minorHAnsi"/>
          <w:sz w:val="20"/>
        </w:rPr>
      </w:pPr>
    </w:p>
    <w:p w14:paraId="07FB6942" w14:textId="77777777" w:rsidR="00BC25B4" w:rsidRDefault="00BC25B4" w:rsidP="0034657B">
      <w:pPr>
        <w:tabs>
          <w:tab w:val="left" w:pos="3285"/>
        </w:tabs>
        <w:ind w:left="3285" w:hanging="3285"/>
        <w:rPr>
          <w:rFonts w:asciiTheme="minorHAnsi" w:hAnsiTheme="minorHAnsi" w:cstheme="minorHAnsi"/>
          <w:sz w:val="20"/>
        </w:rPr>
      </w:pPr>
    </w:p>
    <w:p w14:paraId="5301C298" w14:textId="77777777" w:rsidR="00BC25B4" w:rsidRDefault="00BC25B4" w:rsidP="0034657B">
      <w:pPr>
        <w:tabs>
          <w:tab w:val="left" w:pos="3285"/>
        </w:tabs>
        <w:ind w:left="3285" w:hanging="3285"/>
        <w:rPr>
          <w:rFonts w:asciiTheme="minorHAnsi" w:hAnsiTheme="minorHAnsi" w:cstheme="minorHAnsi"/>
          <w:sz w:val="20"/>
        </w:rPr>
      </w:pPr>
    </w:p>
    <w:p w14:paraId="05933536" w14:textId="77777777" w:rsidR="00BC25B4" w:rsidRDefault="00BC25B4" w:rsidP="0034657B">
      <w:pPr>
        <w:tabs>
          <w:tab w:val="left" w:pos="3285"/>
        </w:tabs>
        <w:ind w:left="3285" w:hanging="3285"/>
        <w:rPr>
          <w:rFonts w:asciiTheme="minorHAnsi" w:hAnsiTheme="minorHAnsi" w:cstheme="minorHAnsi"/>
          <w:sz w:val="20"/>
        </w:rPr>
      </w:pPr>
    </w:p>
    <w:p w14:paraId="7B6D12FC" w14:textId="77777777" w:rsidR="00BC25B4" w:rsidRDefault="00BC25B4" w:rsidP="0034657B">
      <w:pPr>
        <w:tabs>
          <w:tab w:val="left" w:pos="3285"/>
        </w:tabs>
        <w:ind w:left="3285" w:hanging="3285"/>
        <w:rPr>
          <w:rFonts w:asciiTheme="minorHAnsi" w:hAnsiTheme="minorHAnsi" w:cstheme="minorHAnsi"/>
          <w:sz w:val="20"/>
        </w:rPr>
      </w:pPr>
    </w:p>
    <w:p w14:paraId="227E3A7F" w14:textId="77777777" w:rsidR="00BC25B4" w:rsidRDefault="00BC25B4" w:rsidP="0034657B">
      <w:pPr>
        <w:tabs>
          <w:tab w:val="left" w:pos="3285"/>
        </w:tabs>
        <w:ind w:left="3285" w:hanging="3285"/>
        <w:rPr>
          <w:rFonts w:asciiTheme="minorHAnsi" w:hAnsiTheme="minorHAnsi" w:cstheme="minorHAnsi"/>
          <w:sz w:val="20"/>
        </w:rPr>
      </w:pPr>
    </w:p>
    <w:p w14:paraId="5F96D1CF" w14:textId="77777777" w:rsidR="00BC25B4" w:rsidRDefault="00BC25B4" w:rsidP="0034657B">
      <w:pPr>
        <w:tabs>
          <w:tab w:val="left" w:pos="3285"/>
        </w:tabs>
        <w:ind w:left="3285" w:hanging="3285"/>
        <w:rPr>
          <w:rFonts w:asciiTheme="minorHAnsi" w:hAnsiTheme="minorHAnsi" w:cstheme="minorHAnsi"/>
          <w:sz w:val="20"/>
        </w:rPr>
      </w:pPr>
    </w:p>
    <w:p w14:paraId="37FBCA77" w14:textId="77777777" w:rsidR="00BC25B4" w:rsidRDefault="00BC25B4" w:rsidP="0034657B">
      <w:pPr>
        <w:tabs>
          <w:tab w:val="left" w:pos="3285"/>
        </w:tabs>
        <w:ind w:left="3285" w:hanging="3285"/>
        <w:rPr>
          <w:rFonts w:asciiTheme="minorHAnsi" w:hAnsiTheme="minorHAnsi" w:cstheme="minorHAnsi"/>
          <w:sz w:val="20"/>
        </w:rPr>
      </w:pPr>
    </w:p>
    <w:p w14:paraId="51931005" w14:textId="77777777" w:rsidR="00BC25B4" w:rsidRDefault="00BC25B4" w:rsidP="0034657B">
      <w:pPr>
        <w:tabs>
          <w:tab w:val="left" w:pos="3285"/>
        </w:tabs>
        <w:ind w:left="3285" w:hanging="3285"/>
        <w:rPr>
          <w:rFonts w:asciiTheme="minorHAnsi" w:hAnsiTheme="minorHAnsi" w:cstheme="minorHAnsi"/>
          <w:sz w:val="20"/>
        </w:rPr>
      </w:pPr>
    </w:p>
    <w:p w14:paraId="11DA7306" w14:textId="77777777" w:rsidR="00BC25B4" w:rsidRDefault="00BC25B4" w:rsidP="0034657B">
      <w:pPr>
        <w:tabs>
          <w:tab w:val="left" w:pos="3285"/>
        </w:tabs>
        <w:ind w:left="3285" w:hanging="3285"/>
        <w:rPr>
          <w:rFonts w:asciiTheme="minorHAnsi" w:hAnsiTheme="minorHAnsi" w:cstheme="minorHAnsi"/>
          <w:sz w:val="20"/>
        </w:rPr>
      </w:pPr>
    </w:p>
    <w:p w14:paraId="047B738B" w14:textId="77777777" w:rsidR="00BC25B4" w:rsidRDefault="00BC25B4" w:rsidP="0034657B">
      <w:pPr>
        <w:tabs>
          <w:tab w:val="left" w:pos="3285"/>
        </w:tabs>
        <w:ind w:left="3285" w:hanging="3285"/>
        <w:rPr>
          <w:rFonts w:asciiTheme="minorHAnsi" w:hAnsiTheme="minorHAnsi" w:cstheme="minorHAnsi"/>
          <w:sz w:val="20"/>
        </w:rPr>
      </w:pPr>
    </w:p>
    <w:p w14:paraId="0F0C3E1E" w14:textId="77777777" w:rsidR="00BC25B4" w:rsidRDefault="00BC25B4" w:rsidP="0034657B">
      <w:pPr>
        <w:tabs>
          <w:tab w:val="left" w:pos="3285"/>
        </w:tabs>
        <w:ind w:left="3285" w:hanging="3285"/>
        <w:rPr>
          <w:rFonts w:asciiTheme="minorHAnsi" w:hAnsiTheme="minorHAnsi" w:cstheme="minorHAnsi"/>
          <w:sz w:val="20"/>
        </w:rPr>
      </w:pPr>
    </w:p>
    <w:p w14:paraId="63B7B53A" w14:textId="77777777" w:rsidR="00BC25B4" w:rsidRDefault="00BC25B4" w:rsidP="0034657B">
      <w:pPr>
        <w:tabs>
          <w:tab w:val="left" w:pos="3285"/>
        </w:tabs>
        <w:ind w:left="3285" w:hanging="3285"/>
        <w:rPr>
          <w:rFonts w:asciiTheme="minorHAnsi" w:hAnsiTheme="minorHAnsi" w:cstheme="minorHAnsi"/>
          <w:sz w:val="20"/>
        </w:rPr>
      </w:pPr>
    </w:p>
    <w:p w14:paraId="19B051FB" w14:textId="77777777" w:rsidR="00BC25B4" w:rsidRDefault="00BC25B4" w:rsidP="0034657B">
      <w:pPr>
        <w:tabs>
          <w:tab w:val="left" w:pos="3285"/>
        </w:tabs>
        <w:ind w:left="3285" w:hanging="3285"/>
        <w:rPr>
          <w:rFonts w:asciiTheme="minorHAnsi" w:hAnsiTheme="minorHAnsi" w:cstheme="minorHAnsi"/>
          <w:sz w:val="20"/>
        </w:rPr>
      </w:pPr>
    </w:p>
    <w:p w14:paraId="1C45D0D8" w14:textId="77777777" w:rsidR="00BC25B4" w:rsidRDefault="00BC25B4" w:rsidP="0034657B">
      <w:pPr>
        <w:tabs>
          <w:tab w:val="left" w:pos="3285"/>
        </w:tabs>
        <w:ind w:left="3285" w:hanging="3285"/>
        <w:rPr>
          <w:rFonts w:asciiTheme="minorHAnsi" w:hAnsiTheme="minorHAnsi" w:cstheme="minorHAnsi"/>
          <w:sz w:val="20"/>
        </w:rPr>
      </w:pPr>
    </w:p>
    <w:p w14:paraId="3D69ACF6" w14:textId="77777777" w:rsidR="00BC25B4" w:rsidRDefault="00BC25B4" w:rsidP="0034657B">
      <w:pPr>
        <w:tabs>
          <w:tab w:val="left" w:pos="3285"/>
        </w:tabs>
        <w:ind w:left="3285" w:hanging="3285"/>
        <w:rPr>
          <w:rFonts w:asciiTheme="minorHAnsi" w:hAnsiTheme="minorHAnsi" w:cstheme="minorHAnsi"/>
          <w:sz w:val="20"/>
        </w:rPr>
      </w:pPr>
    </w:p>
    <w:p w14:paraId="1A1D1F94" w14:textId="77777777" w:rsidR="00BC25B4" w:rsidRDefault="00BC25B4" w:rsidP="0034657B">
      <w:pPr>
        <w:tabs>
          <w:tab w:val="left" w:pos="3285"/>
        </w:tabs>
        <w:ind w:left="3285" w:hanging="3285"/>
        <w:rPr>
          <w:rFonts w:asciiTheme="minorHAnsi" w:hAnsiTheme="minorHAnsi" w:cstheme="minorHAnsi"/>
          <w:sz w:val="20"/>
        </w:rPr>
      </w:pPr>
    </w:p>
    <w:p w14:paraId="6A512BCF" w14:textId="77777777" w:rsidR="00BC25B4" w:rsidRDefault="00BC25B4" w:rsidP="0034657B">
      <w:pPr>
        <w:tabs>
          <w:tab w:val="left" w:pos="3285"/>
        </w:tabs>
        <w:ind w:left="3285" w:hanging="3285"/>
        <w:rPr>
          <w:rFonts w:asciiTheme="minorHAnsi" w:hAnsiTheme="minorHAnsi" w:cstheme="minorHAnsi"/>
          <w:sz w:val="20"/>
        </w:rPr>
      </w:pPr>
    </w:p>
    <w:p w14:paraId="470A8322" w14:textId="77777777" w:rsidR="00BC25B4" w:rsidRDefault="00BC25B4" w:rsidP="0034657B">
      <w:pPr>
        <w:tabs>
          <w:tab w:val="left" w:pos="3285"/>
        </w:tabs>
        <w:ind w:left="3285" w:hanging="3285"/>
        <w:rPr>
          <w:rFonts w:asciiTheme="minorHAnsi" w:hAnsiTheme="minorHAnsi" w:cstheme="minorHAnsi"/>
          <w:sz w:val="20"/>
        </w:rPr>
      </w:pPr>
    </w:p>
    <w:p w14:paraId="79558E82" w14:textId="77777777" w:rsidR="00BC25B4" w:rsidRDefault="00BC25B4" w:rsidP="0034657B">
      <w:pPr>
        <w:tabs>
          <w:tab w:val="left" w:pos="3285"/>
        </w:tabs>
        <w:ind w:left="3285" w:hanging="3285"/>
        <w:rPr>
          <w:rFonts w:asciiTheme="minorHAnsi" w:hAnsiTheme="minorHAnsi" w:cstheme="minorHAnsi"/>
          <w:sz w:val="20"/>
        </w:rPr>
      </w:pPr>
    </w:p>
    <w:p w14:paraId="6249054A" w14:textId="77777777" w:rsidR="00BC25B4" w:rsidRDefault="00BC25B4" w:rsidP="0034657B">
      <w:pPr>
        <w:tabs>
          <w:tab w:val="left" w:pos="3285"/>
        </w:tabs>
        <w:ind w:left="3285" w:hanging="3285"/>
        <w:rPr>
          <w:rFonts w:asciiTheme="minorHAnsi" w:hAnsiTheme="minorHAnsi" w:cstheme="minorHAnsi"/>
          <w:sz w:val="20"/>
        </w:rPr>
      </w:pPr>
    </w:p>
    <w:p w14:paraId="265CCFA9" w14:textId="77777777" w:rsidR="00BC25B4" w:rsidRDefault="00BC25B4" w:rsidP="0034657B">
      <w:pPr>
        <w:tabs>
          <w:tab w:val="left" w:pos="3285"/>
        </w:tabs>
        <w:ind w:left="3285" w:hanging="3285"/>
        <w:rPr>
          <w:rFonts w:asciiTheme="minorHAnsi" w:hAnsiTheme="minorHAnsi" w:cstheme="minorHAnsi"/>
          <w:sz w:val="20"/>
        </w:rPr>
      </w:pPr>
    </w:p>
    <w:p w14:paraId="51974FD3" w14:textId="77777777" w:rsidR="00BC25B4" w:rsidRDefault="00BC25B4" w:rsidP="0034657B">
      <w:pPr>
        <w:tabs>
          <w:tab w:val="left" w:pos="3285"/>
        </w:tabs>
        <w:ind w:left="3285" w:hanging="3285"/>
        <w:rPr>
          <w:rFonts w:asciiTheme="minorHAnsi" w:hAnsiTheme="minorHAnsi" w:cstheme="minorHAnsi"/>
          <w:sz w:val="20"/>
        </w:rPr>
      </w:pPr>
    </w:p>
    <w:tbl>
      <w:tblPr>
        <w:tblW w:w="9033" w:type="dxa"/>
        <w:tblInd w:w="-15" w:type="dxa"/>
        <w:tblLayout w:type="fixed"/>
        <w:tblLook w:val="0000" w:firstRow="0" w:lastRow="0" w:firstColumn="0" w:lastColumn="0" w:noHBand="0" w:noVBand="0"/>
      </w:tblPr>
      <w:tblGrid>
        <w:gridCol w:w="938"/>
        <w:gridCol w:w="1266"/>
        <w:gridCol w:w="1969"/>
        <w:gridCol w:w="2086"/>
        <w:gridCol w:w="2774"/>
      </w:tblGrid>
      <w:tr w:rsidR="00BC25B4" w14:paraId="2637D7BF" w14:textId="77777777" w:rsidTr="004377A2">
        <w:trPr>
          <w:trHeight w:val="583"/>
        </w:trPr>
        <w:tc>
          <w:tcPr>
            <w:tcW w:w="938" w:type="dxa"/>
            <w:tcBorders>
              <w:top w:val="single" w:sz="4" w:space="0" w:color="000000"/>
              <w:left w:val="single" w:sz="4" w:space="0" w:color="000000"/>
              <w:bottom w:val="single" w:sz="4" w:space="0" w:color="000000"/>
            </w:tcBorders>
            <w:shd w:val="clear" w:color="auto" w:fill="auto"/>
          </w:tcPr>
          <w:p w14:paraId="34DE2BCB" w14:textId="77777777" w:rsidR="00BC25B4" w:rsidRDefault="00BC25B4" w:rsidP="004377A2">
            <w:pPr>
              <w:pStyle w:val="TableHeader"/>
              <w:snapToGrid w:val="0"/>
              <w:spacing w:before="60" w:after="60"/>
              <w:jc w:val="center"/>
              <w:rPr>
                <w:rFonts w:cs="Arial"/>
                <w:bCs/>
                <w:szCs w:val="18"/>
              </w:rPr>
            </w:pPr>
            <w:r>
              <w:rPr>
                <w:rFonts w:cs="Arial"/>
                <w:bCs/>
                <w:szCs w:val="18"/>
              </w:rPr>
              <w:t>Sr. No</w:t>
            </w:r>
          </w:p>
        </w:tc>
        <w:tc>
          <w:tcPr>
            <w:tcW w:w="1266" w:type="dxa"/>
            <w:tcBorders>
              <w:top w:val="single" w:sz="4" w:space="0" w:color="000000"/>
              <w:left w:val="single" w:sz="4" w:space="0" w:color="000000"/>
              <w:bottom w:val="single" w:sz="4" w:space="0" w:color="000000"/>
            </w:tcBorders>
            <w:shd w:val="clear" w:color="auto" w:fill="auto"/>
          </w:tcPr>
          <w:p w14:paraId="4A42D1ED" w14:textId="77777777" w:rsidR="00BC25B4" w:rsidRDefault="00BC25B4" w:rsidP="004377A2">
            <w:pPr>
              <w:pStyle w:val="TableHeader"/>
              <w:snapToGrid w:val="0"/>
              <w:spacing w:before="60" w:after="60"/>
              <w:jc w:val="center"/>
              <w:rPr>
                <w:rFonts w:cs="Arial"/>
                <w:bCs/>
                <w:szCs w:val="18"/>
              </w:rPr>
            </w:pPr>
            <w:r>
              <w:rPr>
                <w:rFonts w:cs="Arial"/>
                <w:bCs/>
                <w:szCs w:val="18"/>
              </w:rPr>
              <w:t>Version Number</w:t>
            </w:r>
          </w:p>
        </w:tc>
        <w:tc>
          <w:tcPr>
            <w:tcW w:w="1969" w:type="dxa"/>
            <w:tcBorders>
              <w:top w:val="single" w:sz="4" w:space="0" w:color="000000"/>
              <w:left w:val="single" w:sz="4" w:space="0" w:color="000000"/>
              <w:bottom w:val="single" w:sz="4" w:space="0" w:color="000000"/>
            </w:tcBorders>
            <w:shd w:val="clear" w:color="auto" w:fill="auto"/>
          </w:tcPr>
          <w:p w14:paraId="007C605F" w14:textId="77777777" w:rsidR="00BC25B4" w:rsidRDefault="00BC25B4" w:rsidP="004377A2">
            <w:pPr>
              <w:pStyle w:val="TableHeader"/>
              <w:snapToGrid w:val="0"/>
              <w:spacing w:before="60" w:after="60"/>
              <w:ind w:left="-57" w:right="-57"/>
              <w:jc w:val="center"/>
              <w:rPr>
                <w:rFonts w:cs="Arial"/>
                <w:bCs/>
                <w:szCs w:val="18"/>
              </w:rPr>
            </w:pPr>
            <w:r>
              <w:rPr>
                <w:rFonts w:cs="Arial"/>
                <w:bCs/>
                <w:szCs w:val="18"/>
              </w:rPr>
              <w:t>Author/Reviewer</w:t>
            </w:r>
          </w:p>
        </w:tc>
        <w:tc>
          <w:tcPr>
            <w:tcW w:w="2086" w:type="dxa"/>
            <w:tcBorders>
              <w:top w:val="single" w:sz="4" w:space="0" w:color="000000"/>
              <w:left w:val="single" w:sz="4" w:space="0" w:color="000000"/>
              <w:bottom w:val="single" w:sz="4" w:space="0" w:color="000000"/>
            </w:tcBorders>
            <w:shd w:val="clear" w:color="auto" w:fill="auto"/>
          </w:tcPr>
          <w:p w14:paraId="3E89C5DF" w14:textId="77777777" w:rsidR="00BC25B4" w:rsidRDefault="00BC25B4" w:rsidP="004377A2">
            <w:pPr>
              <w:pStyle w:val="TableHeader"/>
              <w:snapToGrid w:val="0"/>
              <w:spacing w:before="60" w:after="60"/>
              <w:jc w:val="center"/>
              <w:rPr>
                <w:rFonts w:cs="Arial"/>
                <w:bCs/>
                <w:szCs w:val="18"/>
              </w:rPr>
            </w:pPr>
            <w:r>
              <w:rPr>
                <w:rFonts w:cs="Arial"/>
                <w:bCs/>
                <w:szCs w:val="18"/>
              </w:rPr>
              <w:t>Date Created/Modified</w:t>
            </w:r>
            <w:r w:rsidR="009E258A">
              <w:rPr>
                <w:rFonts w:cs="Arial"/>
                <w:bCs/>
                <w:szCs w:val="18"/>
              </w:rPr>
              <w:t xml:space="preserve"> (DD/MM/YYYY)</w:t>
            </w:r>
          </w:p>
        </w:tc>
        <w:tc>
          <w:tcPr>
            <w:tcW w:w="2774" w:type="dxa"/>
            <w:tcBorders>
              <w:top w:val="single" w:sz="4" w:space="0" w:color="000000"/>
              <w:left w:val="single" w:sz="4" w:space="0" w:color="000000"/>
              <w:bottom w:val="single" w:sz="4" w:space="0" w:color="000000"/>
              <w:right w:val="single" w:sz="4" w:space="0" w:color="000000"/>
            </w:tcBorders>
            <w:shd w:val="clear" w:color="auto" w:fill="auto"/>
          </w:tcPr>
          <w:p w14:paraId="4678E00B" w14:textId="77777777" w:rsidR="00BC25B4" w:rsidRDefault="00BC25B4" w:rsidP="004377A2">
            <w:pPr>
              <w:pStyle w:val="TableHeader"/>
              <w:snapToGrid w:val="0"/>
              <w:spacing w:before="60" w:after="60"/>
              <w:jc w:val="center"/>
              <w:rPr>
                <w:rFonts w:cs="Arial"/>
                <w:bCs/>
                <w:szCs w:val="18"/>
              </w:rPr>
            </w:pPr>
            <w:r>
              <w:rPr>
                <w:rFonts w:cs="Arial"/>
                <w:bCs/>
                <w:szCs w:val="18"/>
              </w:rPr>
              <w:t>Remarks</w:t>
            </w:r>
          </w:p>
        </w:tc>
      </w:tr>
      <w:tr w:rsidR="00BC25B4" w14:paraId="3292B39D" w14:textId="77777777" w:rsidTr="007553C6">
        <w:trPr>
          <w:trHeight w:val="593"/>
        </w:trPr>
        <w:tc>
          <w:tcPr>
            <w:tcW w:w="938" w:type="dxa"/>
            <w:tcBorders>
              <w:top w:val="single" w:sz="4" w:space="0" w:color="000000"/>
              <w:left w:val="single" w:sz="4" w:space="0" w:color="000000"/>
              <w:bottom w:val="single" w:sz="4" w:space="0" w:color="000000"/>
            </w:tcBorders>
            <w:shd w:val="clear" w:color="auto" w:fill="auto"/>
          </w:tcPr>
          <w:p w14:paraId="475C7462" w14:textId="77777777" w:rsidR="00BC25B4" w:rsidRDefault="004D1E45" w:rsidP="004D1E45">
            <w:pPr>
              <w:pStyle w:val="TableCell"/>
              <w:snapToGrid w:val="0"/>
              <w:rPr>
                <w:rFonts w:cs="Arial"/>
                <w:sz w:val="18"/>
                <w:szCs w:val="18"/>
              </w:rPr>
            </w:pPr>
            <w:r>
              <w:rPr>
                <w:rFonts w:cs="Arial"/>
                <w:sz w:val="18"/>
                <w:szCs w:val="18"/>
              </w:rPr>
              <w:t>1</w:t>
            </w:r>
          </w:p>
        </w:tc>
        <w:tc>
          <w:tcPr>
            <w:tcW w:w="1266" w:type="dxa"/>
            <w:tcBorders>
              <w:top w:val="single" w:sz="4" w:space="0" w:color="000000"/>
              <w:left w:val="single" w:sz="4" w:space="0" w:color="000000"/>
              <w:bottom w:val="single" w:sz="4" w:space="0" w:color="000000"/>
            </w:tcBorders>
            <w:shd w:val="clear" w:color="auto" w:fill="auto"/>
          </w:tcPr>
          <w:p w14:paraId="40E99DB5" w14:textId="151B7A1B" w:rsidR="00BC25B4" w:rsidRDefault="00022A42" w:rsidP="004D1E45">
            <w:pPr>
              <w:pStyle w:val="TableCell"/>
              <w:snapToGrid w:val="0"/>
              <w:ind w:left="720"/>
              <w:jc w:val="center"/>
              <w:rPr>
                <w:rFonts w:cs="Arial"/>
                <w:sz w:val="18"/>
                <w:szCs w:val="18"/>
              </w:rPr>
            </w:pPr>
            <w:r>
              <w:rPr>
                <w:rFonts w:cs="Arial"/>
                <w:sz w:val="18"/>
                <w:szCs w:val="18"/>
              </w:rPr>
              <w:t>0.1</w:t>
            </w:r>
          </w:p>
        </w:tc>
        <w:tc>
          <w:tcPr>
            <w:tcW w:w="1969" w:type="dxa"/>
            <w:tcBorders>
              <w:top w:val="single" w:sz="4" w:space="0" w:color="000000"/>
              <w:left w:val="single" w:sz="4" w:space="0" w:color="000000"/>
              <w:bottom w:val="single" w:sz="4" w:space="0" w:color="000000"/>
            </w:tcBorders>
            <w:shd w:val="clear" w:color="auto" w:fill="auto"/>
          </w:tcPr>
          <w:p w14:paraId="5D53F4E1" w14:textId="77777777" w:rsidR="00BC25B4" w:rsidRDefault="004377A2" w:rsidP="004D1E45">
            <w:pPr>
              <w:pStyle w:val="TableCell"/>
              <w:snapToGrid w:val="0"/>
              <w:rPr>
                <w:rFonts w:cs="Arial"/>
                <w:sz w:val="18"/>
                <w:szCs w:val="18"/>
              </w:rPr>
            </w:pPr>
            <w:r>
              <w:rPr>
                <w:rFonts w:cs="Arial"/>
                <w:sz w:val="18"/>
                <w:szCs w:val="18"/>
              </w:rPr>
              <w:t>Suri Babu Mylapill</w:t>
            </w:r>
            <w:r w:rsidR="0067391C">
              <w:rPr>
                <w:rFonts w:cs="Arial"/>
                <w:sz w:val="18"/>
                <w:szCs w:val="18"/>
              </w:rPr>
              <w:t>i</w:t>
            </w:r>
          </w:p>
        </w:tc>
        <w:tc>
          <w:tcPr>
            <w:tcW w:w="2086" w:type="dxa"/>
            <w:tcBorders>
              <w:top w:val="single" w:sz="4" w:space="0" w:color="000000"/>
              <w:left w:val="single" w:sz="4" w:space="0" w:color="000000"/>
              <w:bottom w:val="single" w:sz="4" w:space="0" w:color="000000"/>
            </w:tcBorders>
            <w:shd w:val="clear" w:color="auto" w:fill="auto"/>
          </w:tcPr>
          <w:p w14:paraId="78E64A8E" w14:textId="325BEE85" w:rsidR="00BC25B4" w:rsidRDefault="00022A42" w:rsidP="004D1E45">
            <w:pPr>
              <w:pStyle w:val="TableCell"/>
              <w:snapToGrid w:val="0"/>
              <w:ind w:left="720"/>
              <w:rPr>
                <w:rFonts w:cs="Arial"/>
                <w:sz w:val="18"/>
                <w:szCs w:val="18"/>
              </w:rPr>
            </w:pPr>
            <w:r>
              <w:rPr>
                <w:rFonts w:cs="Arial"/>
                <w:sz w:val="18"/>
                <w:szCs w:val="18"/>
              </w:rPr>
              <w:t>12/11/2015</w:t>
            </w:r>
          </w:p>
        </w:tc>
        <w:tc>
          <w:tcPr>
            <w:tcW w:w="2774" w:type="dxa"/>
            <w:tcBorders>
              <w:top w:val="single" w:sz="4" w:space="0" w:color="000000"/>
              <w:left w:val="single" w:sz="4" w:space="0" w:color="000000"/>
              <w:bottom w:val="single" w:sz="4" w:space="0" w:color="000000"/>
              <w:right w:val="single" w:sz="4" w:space="0" w:color="000000"/>
            </w:tcBorders>
            <w:shd w:val="clear" w:color="auto" w:fill="auto"/>
          </w:tcPr>
          <w:p w14:paraId="35C71C3A" w14:textId="77777777" w:rsidR="00BC25B4" w:rsidRDefault="00793C4B" w:rsidP="004236EC">
            <w:pPr>
              <w:pStyle w:val="TableCell"/>
              <w:snapToGrid w:val="0"/>
              <w:rPr>
                <w:rFonts w:cs="Arial"/>
                <w:sz w:val="18"/>
                <w:szCs w:val="18"/>
              </w:rPr>
            </w:pPr>
            <w:r>
              <w:rPr>
                <w:rFonts w:cs="Arial"/>
                <w:sz w:val="18"/>
                <w:szCs w:val="18"/>
              </w:rPr>
              <w:t xml:space="preserve">Initial </w:t>
            </w:r>
            <w:r w:rsidR="004D1E45">
              <w:rPr>
                <w:rFonts w:cs="Arial"/>
                <w:sz w:val="18"/>
                <w:szCs w:val="18"/>
              </w:rPr>
              <w:t xml:space="preserve"> Version</w:t>
            </w:r>
          </w:p>
        </w:tc>
      </w:tr>
      <w:tr w:rsidR="00626DA9" w14:paraId="5C402E5A" w14:textId="77777777" w:rsidTr="004377A2">
        <w:trPr>
          <w:trHeight w:val="476"/>
        </w:trPr>
        <w:tc>
          <w:tcPr>
            <w:tcW w:w="938" w:type="dxa"/>
            <w:tcBorders>
              <w:top w:val="single" w:sz="4" w:space="0" w:color="000000"/>
              <w:left w:val="single" w:sz="4" w:space="0" w:color="000000"/>
              <w:bottom w:val="single" w:sz="4" w:space="0" w:color="000000"/>
            </w:tcBorders>
            <w:shd w:val="clear" w:color="auto" w:fill="auto"/>
          </w:tcPr>
          <w:p w14:paraId="41016002" w14:textId="0BDA38EA" w:rsidR="00626DA9" w:rsidRDefault="00022A42" w:rsidP="004D1E45">
            <w:pPr>
              <w:pStyle w:val="TableCell"/>
              <w:snapToGrid w:val="0"/>
              <w:rPr>
                <w:rFonts w:cs="Arial"/>
                <w:sz w:val="18"/>
                <w:szCs w:val="18"/>
              </w:rPr>
            </w:pPr>
            <w:r>
              <w:rPr>
                <w:rFonts w:cs="Arial"/>
                <w:sz w:val="18"/>
                <w:szCs w:val="18"/>
              </w:rPr>
              <w:t>2</w:t>
            </w:r>
          </w:p>
        </w:tc>
        <w:tc>
          <w:tcPr>
            <w:tcW w:w="1266" w:type="dxa"/>
            <w:tcBorders>
              <w:top w:val="single" w:sz="4" w:space="0" w:color="000000"/>
              <w:left w:val="single" w:sz="4" w:space="0" w:color="000000"/>
              <w:bottom w:val="single" w:sz="4" w:space="0" w:color="000000"/>
            </w:tcBorders>
            <w:shd w:val="clear" w:color="auto" w:fill="auto"/>
          </w:tcPr>
          <w:p w14:paraId="6CCCFBA0" w14:textId="5A280AEA" w:rsidR="00626DA9" w:rsidRDefault="00022A42" w:rsidP="004D1E45">
            <w:pPr>
              <w:pStyle w:val="TableCell"/>
              <w:snapToGrid w:val="0"/>
              <w:ind w:left="720"/>
              <w:jc w:val="center"/>
              <w:rPr>
                <w:rFonts w:cs="Arial"/>
                <w:sz w:val="18"/>
                <w:szCs w:val="18"/>
              </w:rPr>
            </w:pPr>
            <w:r>
              <w:rPr>
                <w:rFonts w:cs="Arial"/>
                <w:sz w:val="18"/>
                <w:szCs w:val="18"/>
              </w:rPr>
              <w:t>0.2</w:t>
            </w:r>
          </w:p>
        </w:tc>
        <w:tc>
          <w:tcPr>
            <w:tcW w:w="1969" w:type="dxa"/>
            <w:tcBorders>
              <w:top w:val="single" w:sz="4" w:space="0" w:color="000000"/>
              <w:left w:val="single" w:sz="4" w:space="0" w:color="000000"/>
              <w:bottom w:val="single" w:sz="4" w:space="0" w:color="000000"/>
            </w:tcBorders>
            <w:shd w:val="clear" w:color="auto" w:fill="auto"/>
          </w:tcPr>
          <w:p w14:paraId="0EDE0D3C" w14:textId="4D379A2F" w:rsidR="00626DA9" w:rsidRPr="004D1E45" w:rsidRDefault="00022A42" w:rsidP="004D1E45">
            <w:pPr>
              <w:pStyle w:val="TableCell"/>
              <w:snapToGrid w:val="0"/>
              <w:rPr>
                <w:rFonts w:cs="Arial"/>
                <w:sz w:val="18"/>
                <w:szCs w:val="18"/>
              </w:rPr>
            </w:pPr>
            <w:r>
              <w:rPr>
                <w:rFonts w:cs="Arial"/>
                <w:sz w:val="18"/>
                <w:szCs w:val="18"/>
              </w:rPr>
              <w:t>Deepak Kumar</w:t>
            </w:r>
          </w:p>
        </w:tc>
        <w:tc>
          <w:tcPr>
            <w:tcW w:w="2086" w:type="dxa"/>
            <w:tcBorders>
              <w:top w:val="single" w:sz="4" w:space="0" w:color="000000"/>
              <w:left w:val="single" w:sz="4" w:space="0" w:color="000000"/>
              <w:bottom w:val="single" w:sz="4" w:space="0" w:color="000000"/>
            </w:tcBorders>
            <w:shd w:val="clear" w:color="auto" w:fill="auto"/>
          </w:tcPr>
          <w:p w14:paraId="77AE5DAE" w14:textId="6922DB7B" w:rsidR="00626DA9" w:rsidRDefault="00022A42" w:rsidP="009E258A">
            <w:pPr>
              <w:pStyle w:val="TableCell"/>
              <w:snapToGrid w:val="0"/>
              <w:ind w:left="720"/>
              <w:rPr>
                <w:rFonts w:cs="Arial"/>
                <w:sz w:val="18"/>
                <w:szCs w:val="18"/>
              </w:rPr>
            </w:pPr>
            <w:r>
              <w:rPr>
                <w:rFonts w:cs="Arial"/>
                <w:sz w:val="18"/>
                <w:szCs w:val="18"/>
              </w:rPr>
              <w:t>12/14/2015</w:t>
            </w:r>
          </w:p>
        </w:tc>
        <w:tc>
          <w:tcPr>
            <w:tcW w:w="2774" w:type="dxa"/>
            <w:tcBorders>
              <w:top w:val="single" w:sz="4" w:space="0" w:color="000000"/>
              <w:left w:val="single" w:sz="4" w:space="0" w:color="000000"/>
              <w:bottom w:val="single" w:sz="4" w:space="0" w:color="000000"/>
              <w:right w:val="single" w:sz="4" w:space="0" w:color="000000"/>
            </w:tcBorders>
            <w:shd w:val="clear" w:color="auto" w:fill="auto"/>
          </w:tcPr>
          <w:p w14:paraId="51D71505" w14:textId="422DA6D2" w:rsidR="00626DA9" w:rsidRDefault="00DB1537" w:rsidP="004236EC">
            <w:pPr>
              <w:pStyle w:val="TableCell"/>
              <w:snapToGrid w:val="0"/>
              <w:rPr>
                <w:rFonts w:cs="Arial"/>
                <w:sz w:val="18"/>
                <w:szCs w:val="18"/>
              </w:rPr>
            </w:pPr>
            <w:r>
              <w:rPr>
                <w:rFonts w:cs="Arial"/>
                <w:sz w:val="18"/>
                <w:szCs w:val="18"/>
              </w:rPr>
              <w:t xml:space="preserve">Added web for Test Plan and Test Lab section </w:t>
            </w:r>
          </w:p>
          <w:p w14:paraId="434E5481" w14:textId="77777777" w:rsidR="006D2BE6" w:rsidRDefault="006D2BE6" w:rsidP="004236EC">
            <w:pPr>
              <w:pStyle w:val="TableCell"/>
              <w:snapToGrid w:val="0"/>
              <w:rPr>
                <w:rFonts w:cs="Arial"/>
                <w:sz w:val="18"/>
                <w:szCs w:val="18"/>
              </w:rPr>
            </w:pPr>
          </w:p>
          <w:p w14:paraId="774CE6D3" w14:textId="77777777" w:rsidR="006D2BE6" w:rsidRDefault="006D2BE6" w:rsidP="004236EC">
            <w:pPr>
              <w:pStyle w:val="TableCell"/>
              <w:snapToGrid w:val="0"/>
              <w:rPr>
                <w:rFonts w:cs="Arial"/>
                <w:sz w:val="18"/>
                <w:szCs w:val="18"/>
              </w:rPr>
            </w:pPr>
          </w:p>
        </w:tc>
      </w:tr>
      <w:tr w:rsidR="007553C6" w14:paraId="017EF2ED" w14:textId="77777777" w:rsidTr="007553C6">
        <w:trPr>
          <w:trHeight w:val="476"/>
        </w:trPr>
        <w:tc>
          <w:tcPr>
            <w:tcW w:w="938" w:type="dxa"/>
            <w:tcBorders>
              <w:top w:val="single" w:sz="4" w:space="0" w:color="000000"/>
              <w:left w:val="single" w:sz="4" w:space="0" w:color="000000"/>
              <w:bottom w:val="single" w:sz="4" w:space="0" w:color="000000"/>
            </w:tcBorders>
            <w:shd w:val="clear" w:color="auto" w:fill="auto"/>
          </w:tcPr>
          <w:p w14:paraId="7AD10A13" w14:textId="142FF838" w:rsidR="007553C6" w:rsidRDefault="007553C6" w:rsidP="00BA0F62">
            <w:pPr>
              <w:pStyle w:val="TableCell"/>
              <w:snapToGrid w:val="0"/>
              <w:rPr>
                <w:rFonts w:cs="Arial"/>
                <w:sz w:val="18"/>
                <w:szCs w:val="18"/>
              </w:rPr>
            </w:pPr>
            <w:r>
              <w:rPr>
                <w:rFonts w:cs="Arial"/>
                <w:sz w:val="18"/>
                <w:szCs w:val="18"/>
              </w:rPr>
              <w:t>3</w:t>
            </w:r>
          </w:p>
        </w:tc>
        <w:tc>
          <w:tcPr>
            <w:tcW w:w="1266" w:type="dxa"/>
            <w:tcBorders>
              <w:top w:val="single" w:sz="4" w:space="0" w:color="000000"/>
              <w:left w:val="single" w:sz="4" w:space="0" w:color="000000"/>
              <w:bottom w:val="single" w:sz="4" w:space="0" w:color="000000"/>
            </w:tcBorders>
            <w:shd w:val="clear" w:color="auto" w:fill="auto"/>
          </w:tcPr>
          <w:p w14:paraId="407C714A" w14:textId="62BBB206" w:rsidR="007553C6" w:rsidRDefault="007553C6" w:rsidP="00BA0F62">
            <w:pPr>
              <w:pStyle w:val="TableCell"/>
              <w:snapToGrid w:val="0"/>
              <w:ind w:left="720"/>
              <w:jc w:val="center"/>
              <w:rPr>
                <w:rFonts w:cs="Arial"/>
                <w:sz w:val="18"/>
                <w:szCs w:val="18"/>
              </w:rPr>
            </w:pPr>
            <w:r>
              <w:rPr>
                <w:rFonts w:cs="Arial"/>
                <w:sz w:val="18"/>
                <w:szCs w:val="18"/>
              </w:rPr>
              <w:t>0.3</w:t>
            </w:r>
          </w:p>
        </w:tc>
        <w:tc>
          <w:tcPr>
            <w:tcW w:w="1969" w:type="dxa"/>
            <w:tcBorders>
              <w:top w:val="single" w:sz="4" w:space="0" w:color="000000"/>
              <w:left w:val="single" w:sz="4" w:space="0" w:color="000000"/>
              <w:bottom w:val="single" w:sz="4" w:space="0" w:color="000000"/>
            </w:tcBorders>
            <w:shd w:val="clear" w:color="auto" w:fill="auto"/>
          </w:tcPr>
          <w:p w14:paraId="0112FD6D" w14:textId="77777777" w:rsidR="007553C6" w:rsidRPr="004D1E45" w:rsidRDefault="007553C6" w:rsidP="00BA0F62">
            <w:pPr>
              <w:pStyle w:val="TableCell"/>
              <w:snapToGrid w:val="0"/>
              <w:rPr>
                <w:rFonts w:cs="Arial"/>
                <w:sz w:val="18"/>
                <w:szCs w:val="18"/>
              </w:rPr>
            </w:pPr>
            <w:r>
              <w:rPr>
                <w:rFonts w:cs="Arial"/>
                <w:sz w:val="18"/>
                <w:szCs w:val="18"/>
              </w:rPr>
              <w:t>Deepak Kumar</w:t>
            </w:r>
          </w:p>
        </w:tc>
        <w:tc>
          <w:tcPr>
            <w:tcW w:w="2086" w:type="dxa"/>
            <w:tcBorders>
              <w:top w:val="single" w:sz="4" w:space="0" w:color="000000"/>
              <w:left w:val="single" w:sz="4" w:space="0" w:color="000000"/>
              <w:bottom w:val="single" w:sz="4" w:space="0" w:color="000000"/>
            </w:tcBorders>
            <w:shd w:val="clear" w:color="auto" w:fill="auto"/>
          </w:tcPr>
          <w:p w14:paraId="5090F465" w14:textId="5BC42A1A" w:rsidR="007553C6" w:rsidRDefault="007553C6" w:rsidP="00BA0F62">
            <w:pPr>
              <w:pStyle w:val="TableCell"/>
              <w:snapToGrid w:val="0"/>
              <w:ind w:left="720"/>
              <w:rPr>
                <w:rFonts w:cs="Arial"/>
                <w:sz w:val="18"/>
                <w:szCs w:val="18"/>
              </w:rPr>
            </w:pPr>
            <w:r>
              <w:rPr>
                <w:rFonts w:cs="Arial"/>
                <w:sz w:val="18"/>
                <w:szCs w:val="18"/>
              </w:rPr>
              <w:t>12/17/2015</w:t>
            </w:r>
          </w:p>
        </w:tc>
        <w:tc>
          <w:tcPr>
            <w:tcW w:w="2774" w:type="dxa"/>
            <w:tcBorders>
              <w:top w:val="single" w:sz="4" w:space="0" w:color="000000"/>
              <w:left w:val="single" w:sz="4" w:space="0" w:color="000000"/>
              <w:bottom w:val="single" w:sz="4" w:space="0" w:color="000000"/>
              <w:right w:val="single" w:sz="4" w:space="0" w:color="000000"/>
            </w:tcBorders>
            <w:shd w:val="clear" w:color="auto" w:fill="auto"/>
          </w:tcPr>
          <w:p w14:paraId="63FCB090" w14:textId="6C65A05A" w:rsidR="007553C6" w:rsidRDefault="00DB1537" w:rsidP="00BA0F62">
            <w:pPr>
              <w:pStyle w:val="TableCell"/>
              <w:snapToGrid w:val="0"/>
              <w:rPr>
                <w:rFonts w:cs="Arial"/>
                <w:sz w:val="18"/>
                <w:szCs w:val="18"/>
              </w:rPr>
            </w:pPr>
            <w:r>
              <w:rPr>
                <w:rFonts w:cs="Arial"/>
                <w:sz w:val="18"/>
                <w:szCs w:val="18"/>
              </w:rPr>
              <w:t>Added folder structure and naming convention</w:t>
            </w:r>
            <w:bookmarkStart w:id="1" w:name="_GoBack"/>
            <w:bookmarkEnd w:id="1"/>
          </w:p>
          <w:p w14:paraId="700E82DD" w14:textId="77777777" w:rsidR="007553C6" w:rsidRDefault="007553C6" w:rsidP="00BA0F62">
            <w:pPr>
              <w:pStyle w:val="TableCell"/>
              <w:snapToGrid w:val="0"/>
              <w:rPr>
                <w:rFonts w:cs="Arial"/>
                <w:sz w:val="18"/>
                <w:szCs w:val="18"/>
              </w:rPr>
            </w:pPr>
          </w:p>
          <w:p w14:paraId="77BF5078" w14:textId="77777777" w:rsidR="007553C6" w:rsidRDefault="007553C6" w:rsidP="00BA0F62">
            <w:pPr>
              <w:pStyle w:val="TableCell"/>
              <w:snapToGrid w:val="0"/>
              <w:rPr>
                <w:rFonts w:cs="Arial"/>
                <w:sz w:val="18"/>
                <w:szCs w:val="18"/>
              </w:rPr>
            </w:pPr>
          </w:p>
        </w:tc>
      </w:tr>
    </w:tbl>
    <w:p w14:paraId="253F1CB9" w14:textId="77777777" w:rsidR="00BC25B4" w:rsidRPr="00F12EAB" w:rsidRDefault="00BC25B4" w:rsidP="0034657B">
      <w:pPr>
        <w:tabs>
          <w:tab w:val="left" w:pos="3285"/>
        </w:tabs>
        <w:ind w:left="3285" w:hanging="3285"/>
        <w:rPr>
          <w:rFonts w:asciiTheme="minorHAnsi" w:hAnsiTheme="minorHAnsi" w:cstheme="minorHAnsi"/>
          <w:sz w:val="20"/>
        </w:rPr>
      </w:pPr>
    </w:p>
    <w:bookmarkEnd w:id="0"/>
    <w:p w14:paraId="013D9983" w14:textId="77777777" w:rsidR="00045143" w:rsidRPr="00F12EAB" w:rsidRDefault="00973597" w:rsidP="00973597">
      <w:pPr>
        <w:pageBreakBefore/>
        <w:tabs>
          <w:tab w:val="left" w:pos="3765"/>
        </w:tabs>
        <w:rPr>
          <w:rFonts w:asciiTheme="minorHAnsi" w:hAnsiTheme="minorHAnsi" w:cstheme="minorHAnsi"/>
          <w:b/>
          <w:color w:val="4E84C4"/>
          <w:sz w:val="20"/>
        </w:rPr>
      </w:pPr>
      <w:r w:rsidRPr="00F12EAB">
        <w:rPr>
          <w:rFonts w:asciiTheme="minorHAnsi" w:hAnsiTheme="minorHAnsi" w:cstheme="minorHAnsi"/>
          <w:b/>
          <w:color w:val="4E84C4"/>
          <w:sz w:val="20"/>
        </w:rPr>
        <w:lastRenderedPageBreak/>
        <w:tab/>
      </w:r>
    </w:p>
    <w:tbl>
      <w:tblPr>
        <w:tblW w:w="4944" w:type="pct"/>
        <w:tblInd w:w="108" w:type="dxa"/>
        <w:tblLook w:val="01E0" w:firstRow="1" w:lastRow="1" w:firstColumn="1" w:lastColumn="1" w:noHBand="0" w:noVBand="0"/>
      </w:tblPr>
      <w:tblGrid>
        <w:gridCol w:w="9140"/>
      </w:tblGrid>
      <w:tr w:rsidR="00045143" w:rsidRPr="00F12EAB" w14:paraId="5B822E13" w14:textId="77777777" w:rsidTr="005E5716">
        <w:trPr>
          <w:trHeight w:val="360"/>
        </w:trPr>
        <w:tc>
          <w:tcPr>
            <w:tcW w:w="5000" w:type="pct"/>
            <w:shd w:val="clear" w:color="auto" w:fill="C6D9F1" w:themeFill="text2" w:themeFillTint="33"/>
            <w:vAlign w:val="center"/>
          </w:tcPr>
          <w:p w14:paraId="3336E1D3" w14:textId="77777777" w:rsidR="00045143" w:rsidRPr="00F12EAB" w:rsidRDefault="00045143" w:rsidP="005E5716">
            <w:pPr>
              <w:pStyle w:val="TableHeading"/>
              <w:rPr>
                <w:rFonts w:asciiTheme="minorHAnsi" w:hAnsiTheme="minorHAnsi" w:cstheme="minorHAnsi"/>
                <w:b w:val="0"/>
                <w:bCs/>
                <w:sz w:val="22"/>
                <w:szCs w:val="22"/>
              </w:rPr>
            </w:pPr>
            <w:r w:rsidRPr="00F12EAB">
              <w:rPr>
                <w:rFonts w:asciiTheme="minorHAnsi" w:hAnsiTheme="minorHAnsi" w:cstheme="minorHAnsi"/>
                <w:sz w:val="22"/>
                <w:szCs w:val="22"/>
              </w:rPr>
              <w:t>CONFIDENTIALITY STATEMENT</w:t>
            </w:r>
          </w:p>
        </w:tc>
      </w:tr>
    </w:tbl>
    <w:p w14:paraId="2C2E6CC0" w14:textId="77777777" w:rsidR="00045143" w:rsidRPr="00F12EAB" w:rsidRDefault="00045143" w:rsidP="00045143">
      <w:pPr>
        <w:rPr>
          <w:rFonts w:asciiTheme="minorHAnsi" w:hAnsiTheme="minorHAnsi" w:cstheme="minorHAnsi"/>
        </w:rPr>
      </w:pPr>
    </w:p>
    <w:p w14:paraId="0C0EDBD1" w14:textId="2F7AD8E6" w:rsidR="00045143" w:rsidRPr="00F12EAB" w:rsidRDefault="00045143" w:rsidP="00045143">
      <w:pPr>
        <w:rPr>
          <w:rFonts w:asciiTheme="minorHAnsi" w:hAnsiTheme="minorHAnsi" w:cstheme="minorHAnsi"/>
        </w:rPr>
      </w:pPr>
      <w:r w:rsidRPr="00F12EAB">
        <w:rPr>
          <w:rFonts w:asciiTheme="minorHAnsi" w:hAnsiTheme="minorHAnsi" w:cstheme="minorHAnsi"/>
        </w:rPr>
        <w:t>The data contained here</w:t>
      </w:r>
      <w:r w:rsidR="002E27D7">
        <w:rPr>
          <w:rFonts w:asciiTheme="minorHAnsi" w:hAnsiTheme="minorHAnsi" w:cstheme="minorHAnsi"/>
        </w:rPr>
        <w:t xml:space="preserve"> </w:t>
      </w:r>
      <w:r w:rsidRPr="00F12EAB">
        <w:rPr>
          <w:rFonts w:asciiTheme="minorHAnsi" w:hAnsiTheme="minorHAnsi" w:cstheme="minorHAnsi"/>
        </w:rPr>
        <w:t xml:space="preserve">in shall not be disclosed, duplicated, or used in whole or in part for any purpose other than </w:t>
      </w:r>
      <w:r w:rsidR="00E07F78" w:rsidRPr="00E07F78">
        <w:rPr>
          <w:rFonts w:asciiTheme="minorHAnsi" w:hAnsiTheme="minorHAnsi" w:cstheme="minorHAnsi"/>
          <w:bCs/>
        </w:rPr>
        <w:t>Internal Distribution</w:t>
      </w:r>
      <w:r w:rsidR="00E07F78">
        <w:rPr>
          <w:rFonts w:asciiTheme="minorHAnsi" w:hAnsiTheme="minorHAnsi" w:cstheme="minorHAnsi"/>
          <w:bCs/>
        </w:rPr>
        <w:t xml:space="preserve"> of</w:t>
      </w:r>
      <w:r w:rsidR="00E07F78" w:rsidRPr="00F12EAB">
        <w:rPr>
          <w:rFonts w:asciiTheme="minorHAnsi" w:hAnsiTheme="minorHAnsi" w:cstheme="minorHAnsi"/>
          <w:b/>
          <w:bCs/>
        </w:rPr>
        <w:t xml:space="preserve"> </w:t>
      </w:r>
      <w:r w:rsidR="00E07F78">
        <w:rPr>
          <w:rFonts w:asciiTheme="minorHAnsi" w:hAnsiTheme="minorHAnsi" w:cstheme="minorHAnsi"/>
        </w:rPr>
        <w:t>CardinalHealth</w:t>
      </w:r>
    </w:p>
    <w:p w14:paraId="3113A124" w14:textId="77777777" w:rsidR="00B37E66" w:rsidRPr="00F12EAB" w:rsidRDefault="00B37E66" w:rsidP="00045143">
      <w:pPr>
        <w:spacing w:after="0"/>
        <w:rPr>
          <w:rFonts w:asciiTheme="minorHAnsi" w:hAnsiTheme="minorHAnsi" w:cstheme="minorHAnsi"/>
          <w:b/>
          <w:sz w:val="24"/>
          <w:szCs w:val="24"/>
        </w:rPr>
      </w:pPr>
    </w:p>
    <w:p w14:paraId="5919AF1A" w14:textId="77777777" w:rsidR="00532611" w:rsidRPr="00F12EAB" w:rsidRDefault="00532611">
      <w:pPr>
        <w:spacing w:after="0"/>
        <w:jc w:val="left"/>
        <w:rPr>
          <w:rFonts w:asciiTheme="minorHAnsi" w:hAnsiTheme="minorHAnsi" w:cstheme="minorHAnsi"/>
          <w:kern w:val="32"/>
        </w:rPr>
      </w:pPr>
      <w:r w:rsidRPr="00F12EAB">
        <w:rPr>
          <w:rFonts w:asciiTheme="minorHAnsi" w:hAnsiTheme="minorHAnsi" w:cstheme="minorHAnsi"/>
          <w:kern w:val="32"/>
        </w:rPr>
        <w:br w:type="page"/>
      </w:r>
    </w:p>
    <w:p w14:paraId="495F6E28" w14:textId="77777777" w:rsidR="00E97AAE" w:rsidRPr="00F12EAB" w:rsidRDefault="00E97AAE" w:rsidP="00E97AAE">
      <w:pPr>
        <w:spacing w:after="0"/>
        <w:rPr>
          <w:rFonts w:asciiTheme="minorHAnsi" w:hAnsiTheme="minorHAnsi" w:cstheme="minorHAnsi"/>
          <w:kern w:val="32"/>
        </w:rPr>
      </w:pPr>
    </w:p>
    <w:sdt>
      <w:sdtPr>
        <w:rPr>
          <w:rFonts w:ascii="Arial" w:hAnsi="Arial" w:cstheme="minorHAnsi"/>
          <w:b w:val="0"/>
          <w:bCs w:val="0"/>
          <w:color w:val="auto"/>
          <w:sz w:val="22"/>
          <w:szCs w:val="20"/>
          <w:lang w:val="en-GB"/>
        </w:rPr>
        <w:id w:val="279255947"/>
        <w:docPartObj>
          <w:docPartGallery w:val="Table of Contents"/>
          <w:docPartUnique/>
        </w:docPartObj>
      </w:sdtPr>
      <w:sdtEndPr/>
      <w:sdtContent>
        <w:p w14:paraId="6D11DC14" w14:textId="77777777" w:rsidR="0018296B" w:rsidRPr="00F12EAB" w:rsidRDefault="0018296B">
          <w:pPr>
            <w:pStyle w:val="TOCHeading"/>
            <w:rPr>
              <w:rFonts w:cstheme="minorHAnsi"/>
            </w:rPr>
          </w:pPr>
          <w:r w:rsidRPr="00F12EAB">
            <w:rPr>
              <w:rFonts w:cstheme="minorHAnsi"/>
            </w:rPr>
            <w:t>Table of Contents</w:t>
          </w:r>
        </w:p>
        <w:p w14:paraId="6134EC84" w14:textId="77777777" w:rsidR="007500E2" w:rsidRDefault="001F41FB">
          <w:pPr>
            <w:pStyle w:val="TOC1"/>
            <w:tabs>
              <w:tab w:val="left" w:pos="440"/>
              <w:tab w:val="right" w:leader="dot" w:pos="9018"/>
            </w:tabs>
            <w:rPr>
              <w:rFonts w:asciiTheme="minorHAnsi" w:eastAsiaTheme="minorEastAsia" w:hAnsiTheme="minorHAnsi" w:cstheme="minorBidi"/>
              <w:b w:val="0"/>
              <w:bCs w:val="0"/>
              <w:caps w:val="0"/>
              <w:noProof/>
              <w:sz w:val="22"/>
              <w:szCs w:val="22"/>
              <w:lang w:val="en-US"/>
            </w:rPr>
          </w:pPr>
          <w:r w:rsidRPr="00F12EAB">
            <w:rPr>
              <w:rFonts w:asciiTheme="minorHAnsi" w:hAnsiTheme="minorHAnsi" w:cstheme="minorHAnsi"/>
            </w:rPr>
            <w:fldChar w:fldCharType="begin"/>
          </w:r>
          <w:r w:rsidR="0018296B" w:rsidRPr="00F12EAB">
            <w:rPr>
              <w:rFonts w:asciiTheme="minorHAnsi" w:hAnsiTheme="minorHAnsi" w:cstheme="minorHAnsi"/>
            </w:rPr>
            <w:instrText xml:space="preserve"> TOC \o "1-3" \h \z \u </w:instrText>
          </w:r>
          <w:r w:rsidRPr="00F12EAB">
            <w:rPr>
              <w:rFonts w:asciiTheme="minorHAnsi" w:hAnsiTheme="minorHAnsi" w:cstheme="minorHAnsi"/>
            </w:rPr>
            <w:fldChar w:fldCharType="separate"/>
          </w:r>
          <w:hyperlink w:anchor="_Toc437632861" w:history="1">
            <w:r w:rsidR="007500E2" w:rsidRPr="00AF5324">
              <w:rPr>
                <w:rStyle w:val="Hyperlink"/>
                <w:rFonts w:cstheme="minorHAnsi"/>
                <w:noProof/>
              </w:rPr>
              <w:t>1.</w:t>
            </w:r>
            <w:r w:rsidR="007500E2">
              <w:rPr>
                <w:rFonts w:asciiTheme="minorHAnsi" w:eastAsiaTheme="minorEastAsia" w:hAnsiTheme="minorHAnsi" w:cstheme="minorBidi"/>
                <w:b w:val="0"/>
                <w:bCs w:val="0"/>
                <w:caps w:val="0"/>
                <w:noProof/>
                <w:sz w:val="22"/>
                <w:szCs w:val="22"/>
                <w:lang w:val="en-US"/>
              </w:rPr>
              <w:tab/>
            </w:r>
            <w:r w:rsidR="007500E2" w:rsidRPr="00AF5324">
              <w:rPr>
                <w:rStyle w:val="Hyperlink"/>
                <w:rFonts w:cstheme="minorHAnsi"/>
                <w:noProof/>
              </w:rPr>
              <w:t>Purpose and scope</w:t>
            </w:r>
            <w:r w:rsidR="007500E2">
              <w:rPr>
                <w:noProof/>
                <w:webHidden/>
              </w:rPr>
              <w:tab/>
            </w:r>
            <w:r w:rsidR="007500E2">
              <w:rPr>
                <w:noProof/>
                <w:webHidden/>
              </w:rPr>
              <w:fldChar w:fldCharType="begin"/>
            </w:r>
            <w:r w:rsidR="007500E2">
              <w:rPr>
                <w:noProof/>
                <w:webHidden/>
              </w:rPr>
              <w:instrText xml:space="preserve"> PAGEREF _Toc437632861 \h </w:instrText>
            </w:r>
            <w:r w:rsidR="007500E2">
              <w:rPr>
                <w:noProof/>
                <w:webHidden/>
              </w:rPr>
            </w:r>
            <w:r w:rsidR="007500E2">
              <w:rPr>
                <w:noProof/>
                <w:webHidden/>
              </w:rPr>
              <w:fldChar w:fldCharType="separate"/>
            </w:r>
            <w:r w:rsidR="007500E2">
              <w:rPr>
                <w:noProof/>
                <w:webHidden/>
              </w:rPr>
              <w:t>1</w:t>
            </w:r>
            <w:r w:rsidR="007500E2">
              <w:rPr>
                <w:noProof/>
                <w:webHidden/>
              </w:rPr>
              <w:fldChar w:fldCharType="end"/>
            </w:r>
          </w:hyperlink>
        </w:p>
        <w:p w14:paraId="46626A88"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862" w:history="1">
            <w:r w:rsidR="007500E2" w:rsidRPr="00AF5324">
              <w:rPr>
                <w:rStyle w:val="Hyperlink"/>
                <w:rFonts w:cstheme="minorHAnsi"/>
                <w:noProof/>
              </w:rPr>
              <w:t>1.1</w:t>
            </w:r>
            <w:r w:rsidR="007500E2">
              <w:rPr>
                <w:rFonts w:asciiTheme="minorHAnsi" w:eastAsiaTheme="minorEastAsia" w:hAnsiTheme="minorHAnsi" w:cstheme="minorBidi"/>
                <w:b w:val="0"/>
                <w:bCs w:val="0"/>
                <w:noProof/>
                <w:szCs w:val="22"/>
                <w:lang w:val="en-US"/>
              </w:rPr>
              <w:tab/>
            </w:r>
            <w:r w:rsidR="007500E2" w:rsidRPr="00AF5324">
              <w:rPr>
                <w:rStyle w:val="Hyperlink"/>
                <w:rFonts w:cstheme="minorHAnsi"/>
                <w:noProof/>
              </w:rPr>
              <w:t>Purpose of this Document</w:t>
            </w:r>
            <w:r w:rsidR="007500E2">
              <w:rPr>
                <w:noProof/>
                <w:webHidden/>
              </w:rPr>
              <w:tab/>
            </w:r>
            <w:r w:rsidR="007500E2">
              <w:rPr>
                <w:noProof/>
                <w:webHidden/>
              </w:rPr>
              <w:fldChar w:fldCharType="begin"/>
            </w:r>
            <w:r w:rsidR="007500E2">
              <w:rPr>
                <w:noProof/>
                <w:webHidden/>
              </w:rPr>
              <w:instrText xml:space="preserve"> PAGEREF _Toc437632862 \h </w:instrText>
            </w:r>
            <w:r w:rsidR="007500E2">
              <w:rPr>
                <w:noProof/>
                <w:webHidden/>
              </w:rPr>
            </w:r>
            <w:r w:rsidR="007500E2">
              <w:rPr>
                <w:noProof/>
                <w:webHidden/>
              </w:rPr>
              <w:fldChar w:fldCharType="separate"/>
            </w:r>
            <w:r w:rsidR="007500E2">
              <w:rPr>
                <w:noProof/>
                <w:webHidden/>
              </w:rPr>
              <w:t>1</w:t>
            </w:r>
            <w:r w:rsidR="007500E2">
              <w:rPr>
                <w:noProof/>
                <w:webHidden/>
              </w:rPr>
              <w:fldChar w:fldCharType="end"/>
            </w:r>
          </w:hyperlink>
        </w:p>
        <w:p w14:paraId="489DB06F"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863" w:history="1">
            <w:r w:rsidR="007500E2" w:rsidRPr="00AF5324">
              <w:rPr>
                <w:rStyle w:val="Hyperlink"/>
                <w:rFonts w:cstheme="minorHAnsi"/>
                <w:noProof/>
              </w:rPr>
              <w:t>1.2</w:t>
            </w:r>
            <w:r w:rsidR="007500E2">
              <w:rPr>
                <w:rFonts w:asciiTheme="minorHAnsi" w:eastAsiaTheme="minorEastAsia" w:hAnsiTheme="minorHAnsi" w:cstheme="minorBidi"/>
                <w:b w:val="0"/>
                <w:bCs w:val="0"/>
                <w:noProof/>
                <w:szCs w:val="22"/>
                <w:lang w:val="en-US"/>
              </w:rPr>
              <w:tab/>
            </w:r>
            <w:r w:rsidR="007500E2" w:rsidRPr="00AF5324">
              <w:rPr>
                <w:rStyle w:val="Hyperlink"/>
                <w:rFonts w:cstheme="minorHAnsi"/>
                <w:noProof/>
              </w:rPr>
              <w:t>Audience</w:t>
            </w:r>
            <w:r w:rsidR="007500E2">
              <w:rPr>
                <w:noProof/>
                <w:webHidden/>
              </w:rPr>
              <w:tab/>
            </w:r>
            <w:r w:rsidR="007500E2">
              <w:rPr>
                <w:noProof/>
                <w:webHidden/>
              </w:rPr>
              <w:fldChar w:fldCharType="begin"/>
            </w:r>
            <w:r w:rsidR="007500E2">
              <w:rPr>
                <w:noProof/>
                <w:webHidden/>
              </w:rPr>
              <w:instrText xml:space="preserve"> PAGEREF _Toc437632863 \h </w:instrText>
            </w:r>
            <w:r w:rsidR="007500E2">
              <w:rPr>
                <w:noProof/>
                <w:webHidden/>
              </w:rPr>
            </w:r>
            <w:r w:rsidR="007500E2">
              <w:rPr>
                <w:noProof/>
                <w:webHidden/>
              </w:rPr>
              <w:fldChar w:fldCharType="separate"/>
            </w:r>
            <w:r w:rsidR="007500E2">
              <w:rPr>
                <w:noProof/>
                <w:webHidden/>
              </w:rPr>
              <w:t>1</w:t>
            </w:r>
            <w:r w:rsidR="007500E2">
              <w:rPr>
                <w:noProof/>
                <w:webHidden/>
              </w:rPr>
              <w:fldChar w:fldCharType="end"/>
            </w:r>
          </w:hyperlink>
        </w:p>
        <w:p w14:paraId="648661AC"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864" w:history="1">
            <w:r w:rsidR="007500E2" w:rsidRPr="00AF5324">
              <w:rPr>
                <w:rStyle w:val="Hyperlink"/>
                <w:rFonts w:cstheme="minorHAnsi"/>
                <w:noProof/>
              </w:rPr>
              <w:t>1.3</w:t>
            </w:r>
            <w:r w:rsidR="007500E2">
              <w:rPr>
                <w:rFonts w:asciiTheme="minorHAnsi" w:eastAsiaTheme="minorEastAsia" w:hAnsiTheme="minorHAnsi" w:cstheme="minorBidi"/>
                <w:b w:val="0"/>
                <w:bCs w:val="0"/>
                <w:noProof/>
                <w:szCs w:val="22"/>
                <w:lang w:val="en-US"/>
              </w:rPr>
              <w:tab/>
            </w:r>
            <w:r w:rsidR="007500E2" w:rsidRPr="00AF5324">
              <w:rPr>
                <w:rStyle w:val="Hyperlink"/>
                <w:rFonts w:cstheme="minorHAnsi"/>
                <w:noProof/>
              </w:rPr>
              <w:t>Objectives</w:t>
            </w:r>
            <w:r w:rsidR="007500E2">
              <w:rPr>
                <w:noProof/>
                <w:webHidden/>
              </w:rPr>
              <w:tab/>
            </w:r>
            <w:r w:rsidR="007500E2">
              <w:rPr>
                <w:noProof/>
                <w:webHidden/>
              </w:rPr>
              <w:fldChar w:fldCharType="begin"/>
            </w:r>
            <w:r w:rsidR="007500E2">
              <w:rPr>
                <w:noProof/>
                <w:webHidden/>
              </w:rPr>
              <w:instrText xml:space="preserve"> PAGEREF _Toc437632864 \h </w:instrText>
            </w:r>
            <w:r w:rsidR="007500E2">
              <w:rPr>
                <w:noProof/>
                <w:webHidden/>
              </w:rPr>
            </w:r>
            <w:r w:rsidR="007500E2">
              <w:rPr>
                <w:noProof/>
                <w:webHidden/>
              </w:rPr>
              <w:fldChar w:fldCharType="separate"/>
            </w:r>
            <w:r w:rsidR="007500E2">
              <w:rPr>
                <w:noProof/>
                <w:webHidden/>
              </w:rPr>
              <w:t>1</w:t>
            </w:r>
            <w:r w:rsidR="007500E2">
              <w:rPr>
                <w:noProof/>
                <w:webHidden/>
              </w:rPr>
              <w:fldChar w:fldCharType="end"/>
            </w:r>
          </w:hyperlink>
        </w:p>
        <w:p w14:paraId="125DEB0A"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865" w:history="1">
            <w:r w:rsidR="007500E2" w:rsidRPr="00AF5324">
              <w:rPr>
                <w:rStyle w:val="Hyperlink"/>
                <w:rFonts w:cstheme="minorHAnsi"/>
                <w:noProof/>
              </w:rPr>
              <w:t>1.4</w:t>
            </w:r>
            <w:r w:rsidR="007500E2">
              <w:rPr>
                <w:rFonts w:asciiTheme="minorHAnsi" w:eastAsiaTheme="minorEastAsia" w:hAnsiTheme="minorHAnsi" w:cstheme="minorBidi"/>
                <w:b w:val="0"/>
                <w:bCs w:val="0"/>
                <w:noProof/>
                <w:szCs w:val="22"/>
                <w:lang w:val="en-US"/>
              </w:rPr>
              <w:tab/>
            </w:r>
            <w:r w:rsidR="007500E2" w:rsidRPr="00AF5324">
              <w:rPr>
                <w:rStyle w:val="Hyperlink"/>
                <w:rFonts w:cstheme="minorHAnsi"/>
                <w:noProof/>
              </w:rPr>
              <w:t>Scope</w:t>
            </w:r>
            <w:r w:rsidR="007500E2">
              <w:rPr>
                <w:noProof/>
                <w:webHidden/>
              </w:rPr>
              <w:tab/>
            </w:r>
            <w:r w:rsidR="007500E2">
              <w:rPr>
                <w:noProof/>
                <w:webHidden/>
              </w:rPr>
              <w:fldChar w:fldCharType="begin"/>
            </w:r>
            <w:r w:rsidR="007500E2">
              <w:rPr>
                <w:noProof/>
                <w:webHidden/>
              </w:rPr>
              <w:instrText xml:space="preserve"> PAGEREF _Toc437632865 \h </w:instrText>
            </w:r>
            <w:r w:rsidR="007500E2">
              <w:rPr>
                <w:noProof/>
                <w:webHidden/>
              </w:rPr>
            </w:r>
            <w:r w:rsidR="007500E2">
              <w:rPr>
                <w:noProof/>
                <w:webHidden/>
              </w:rPr>
              <w:fldChar w:fldCharType="separate"/>
            </w:r>
            <w:r w:rsidR="007500E2">
              <w:rPr>
                <w:noProof/>
                <w:webHidden/>
              </w:rPr>
              <w:t>1</w:t>
            </w:r>
            <w:r w:rsidR="007500E2">
              <w:rPr>
                <w:noProof/>
                <w:webHidden/>
              </w:rPr>
              <w:fldChar w:fldCharType="end"/>
            </w:r>
          </w:hyperlink>
        </w:p>
        <w:p w14:paraId="380E9329" w14:textId="77777777" w:rsidR="007500E2" w:rsidRDefault="00DB1537">
          <w:pPr>
            <w:pStyle w:val="TOC1"/>
            <w:tabs>
              <w:tab w:val="left" w:pos="440"/>
              <w:tab w:val="right" w:leader="dot" w:pos="9018"/>
            </w:tabs>
            <w:rPr>
              <w:rFonts w:asciiTheme="minorHAnsi" w:eastAsiaTheme="minorEastAsia" w:hAnsiTheme="minorHAnsi" w:cstheme="minorBidi"/>
              <w:b w:val="0"/>
              <w:bCs w:val="0"/>
              <w:caps w:val="0"/>
              <w:noProof/>
              <w:sz w:val="22"/>
              <w:szCs w:val="22"/>
              <w:lang w:val="en-US"/>
            </w:rPr>
          </w:pPr>
          <w:hyperlink w:anchor="_Toc437632866" w:history="1">
            <w:r w:rsidR="007500E2" w:rsidRPr="00AF5324">
              <w:rPr>
                <w:rStyle w:val="Hyperlink"/>
                <w:rFonts w:cstheme="minorHAnsi"/>
                <w:noProof/>
              </w:rPr>
              <w:t>2.</w:t>
            </w:r>
            <w:r w:rsidR="007500E2">
              <w:rPr>
                <w:rFonts w:asciiTheme="minorHAnsi" w:eastAsiaTheme="minorEastAsia" w:hAnsiTheme="minorHAnsi" w:cstheme="minorBidi"/>
                <w:b w:val="0"/>
                <w:bCs w:val="0"/>
                <w:caps w:val="0"/>
                <w:noProof/>
                <w:sz w:val="22"/>
                <w:szCs w:val="22"/>
                <w:lang w:val="en-US"/>
              </w:rPr>
              <w:tab/>
            </w:r>
            <w:r w:rsidR="007500E2" w:rsidRPr="00AF5324">
              <w:rPr>
                <w:rStyle w:val="Hyperlink"/>
                <w:rFonts w:cstheme="minorHAnsi"/>
                <w:noProof/>
              </w:rPr>
              <w:t>Business components</w:t>
            </w:r>
            <w:r w:rsidR="007500E2">
              <w:rPr>
                <w:noProof/>
                <w:webHidden/>
              </w:rPr>
              <w:tab/>
            </w:r>
            <w:r w:rsidR="007500E2">
              <w:rPr>
                <w:noProof/>
                <w:webHidden/>
              </w:rPr>
              <w:fldChar w:fldCharType="begin"/>
            </w:r>
            <w:r w:rsidR="007500E2">
              <w:rPr>
                <w:noProof/>
                <w:webHidden/>
              </w:rPr>
              <w:instrText xml:space="preserve"> PAGEREF _Toc437632866 \h </w:instrText>
            </w:r>
            <w:r w:rsidR="007500E2">
              <w:rPr>
                <w:noProof/>
                <w:webHidden/>
              </w:rPr>
            </w:r>
            <w:r w:rsidR="007500E2">
              <w:rPr>
                <w:noProof/>
                <w:webHidden/>
              </w:rPr>
              <w:fldChar w:fldCharType="separate"/>
            </w:r>
            <w:r w:rsidR="007500E2">
              <w:rPr>
                <w:noProof/>
                <w:webHidden/>
              </w:rPr>
              <w:t>2</w:t>
            </w:r>
            <w:r w:rsidR="007500E2">
              <w:rPr>
                <w:noProof/>
                <w:webHidden/>
              </w:rPr>
              <w:fldChar w:fldCharType="end"/>
            </w:r>
          </w:hyperlink>
        </w:p>
        <w:p w14:paraId="22304C09"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868" w:history="1">
            <w:r w:rsidR="007500E2" w:rsidRPr="00AF5324">
              <w:rPr>
                <w:rStyle w:val="Hyperlink"/>
                <w:rFonts w:cstheme="minorHAnsi"/>
                <w:noProof/>
              </w:rPr>
              <w:t>2.1</w:t>
            </w:r>
            <w:r w:rsidR="007500E2">
              <w:rPr>
                <w:rFonts w:asciiTheme="minorHAnsi" w:eastAsiaTheme="minorEastAsia" w:hAnsiTheme="minorHAnsi" w:cstheme="minorBidi"/>
                <w:b w:val="0"/>
                <w:bCs w:val="0"/>
                <w:noProof/>
                <w:szCs w:val="22"/>
                <w:lang w:val="en-US"/>
              </w:rPr>
              <w:tab/>
            </w:r>
            <w:r w:rsidR="007500E2" w:rsidRPr="00AF5324">
              <w:rPr>
                <w:rStyle w:val="Hyperlink"/>
                <w:rFonts w:cstheme="minorHAnsi"/>
                <w:noProof/>
              </w:rPr>
              <w:t>What is a Business Components</w:t>
            </w:r>
            <w:r w:rsidR="007500E2">
              <w:rPr>
                <w:noProof/>
                <w:webHidden/>
              </w:rPr>
              <w:tab/>
            </w:r>
            <w:r w:rsidR="007500E2">
              <w:rPr>
                <w:noProof/>
                <w:webHidden/>
              </w:rPr>
              <w:fldChar w:fldCharType="begin"/>
            </w:r>
            <w:r w:rsidR="007500E2">
              <w:rPr>
                <w:noProof/>
                <w:webHidden/>
              </w:rPr>
              <w:instrText xml:space="preserve"> PAGEREF _Toc437632868 \h </w:instrText>
            </w:r>
            <w:r w:rsidR="007500E2">
              <w:rPr>
                <w:noProof/>
                <w:webHidden/>
              </w:rPr>
            </w:r>
            <w:r w:rsidR="007500E2">
              <w:rPr>
                <w:noProof/>
                <w:webHidden/>
              </w:rPr>
              <w:fldChar w:fldCharType="separate"/>
            </w:r>
            <w:r w:rsidR="007500E2">
              <w:rPr>
                <w:noProof/>
                <w:webHidden/>
              </w:rPr>
              <w:t>2</w:t>
            </w:r>
            <w:r w:rsidR="007500E2">
              <w:rPr>
                <w:noProof/>
                <w:webHidden/>
              </w:rPr>
              <w:fldChar w:fldCharType="end"/>
            </w:r>
          </w:hyperlink>
        </w:p>
        <w:p w14:paraId="31E1BB54"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869" w:history="1">
            <w:r w:rsidR="007500E2" w:rsidRPr="00AF5324">
              <w:rPr>
                <w:rStyle w:val="Hyperlink"/>
                <w:rFonts w:cstheme="minorHAnsi"/>
                <w:noProof/>
              </w:rPr>
              <w:t>2.2</w:t>
            </w:r>
            <w:r w:rsidR="007500E2">
              <w:rPr>
                <w:rFonts w:asciiTheme="minorHAnsi" w:eastAsiaTheme="minorEastAsia" w:hAnsiTheme="minorHAnsi" w:cstheme="minorBidi"/>
                <w:b w:val="0"/>
                <w:bCs w:val="0"/>
                <w:noProof/>
                <w:szCs w:val="22"/>
                <w:lang w:val="en-US"/>
              </w:rPr>
              <w:tab/>
            </w:r>
            <w:r w:rsidR="007500E2" w:rsidRPr="00AF5324">
              <w:rPr>
                <w:rStyle w:val="Hyperlink"/>
                <w:rFonts w:cstheme="minorHAnsi"/>
                <w:noProof/>
              </w:rPr>
              <w:t>Component Folder</w:t>
            </w:r>
            <w:r w:rsidR="007500E2">
              <w:rPr>
                <w:noProof/>
                <w:webHidden/>
              </w:rPr>
              <w:tab/>
            </w:r>
            <w:r w:rsidR="007500E2">
              <w:rPr>
                <w:noProof/>
                <w:webHidden/>
              </w:rPr>
              <w:fldChar w:fldCharType="begin"/>
            </w:r>
            <w:r w:rsidR="007500E2">
              <w:rPr>
                <w:noProof/>
                <w:webHidden/>
              </w:rPr>
              <w:instrText xml:space="preserve"> PAGEREF _Toc437632869 \h </w:instrText>
            </w:r>
            <w:r w:rsidR="007500E2">
              <w:rPr>
                <w:noProof/>
                <w:webHidden/>
              </w:rPr>
            </w:r>
            <w:r w:rsidR="007500E2">
              <w:rPr>
                <w:noProof/>
                <w:webHidden/>
              </w:rPr>
              <w:fldChar w:fldCharType="separate"/>
            </w:r>
            <w:r w:rsidR="007500E2">
              <w:rPr>
                <w:noProof/>
                <w:webHidden/>
              </w:rPr>
              <w:t>2</w:t>
            </w:r>
            <w:r w:rsidR="007500E2">
              <w:rPr>
                <w:noProof/>
                <w:webHidden/>
              </w:rPr>
              <w:fldChar w:fldCharType="end"/>
            </w:r>
          </w:hyperlink>
        </w:p>
        <w:p w14:paraId="3BDC58FC"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870" w:history="1">
            <w:r w:rsidR="007500E2" w:rsidRPr="00AF5324">
              <w:rPr>
                <w:rStyle w:val="Hyperlink"/>
                <w:rFonts w:cstheme="minorHAnsi"/>
                <w:noProof/>
              </w:rPr>
              <w:t>2.3</w:t>
            </w:r>
            <w:r w:rsidR="007500E2">
              <w:rPr>
                <w:rFonts w:asciiTheme="minorHAnsi" w:eastAsiaTheme="minorEastAsia" w:hAnsiTheme="minorHAnsi" w:cstheme="minorBidi"/>
                <w:b w:val="0"/>
                <w:bCs w:val="0"/>
                <w:noProof/>
                <w:szCs w:val="22"/>
                <w:lang w:val="en-US"/>
              </w:rPr>
              <w:tab/>
            </w:r>
            <w:r w:rsidR="007500E2" w:rsidRPr="00AF5324">
              <w:rPr>
                <w:rStyle w:val="Hyperlink"/>
                <w:rFonts w:cstheme="minorHAnsi"/>
                <w:noProof/>
              </w:rPr>
              <w:t>Component Naming</w:t>
            </w:r>
            <w:r w:rsidR="007500E2">
              <w:rPr>
                <w:noProof/>
                <w:webHidden/>
              </w:rPr>
              <w:tab/>
            </w:r>
            <w:r w:rsidR="007500E2">
              <w:rPr>
                <w:noProof/>
                <w:webHidden/>
              </w:rPr>
              <w:fldChar w:fldCharType="begin"/>
            </w:r>
            <w:r w:rsidR="007500E2">
              <w:rPr>
                <w:noProof/>
                <w:webHidden/>
              </w:rPr>
              <w:instrText xml:space="preserve"> PAGEREF _Toc437632870 \h </w:instrText>
            </w:r>
            <w:r w:rsidR="007500E2">
              <w:rPr>
                <w:noProof/>
                <w:webHidden/>
              </w:rPr>
            </w:r>
            <w:r w:rsidR="007500E2">
              <w:rPr>
                <w:noProof/>
                <w:webHidden/>
              </w:rPr>
              <w:fldChar w:fldCharType="separate"/>
            </w:r>
            <w:r w:rsidR="007500E2">
              <w:rPr>
                <w:noProof/>
                <w:webHidden/>
              </w:rPr>
              <w:t>3</w:t>
            </w:r>
            <w:r w:rsidR="007500E2">
              <w:rPr>
                <w:noProof/>
                <w:webHidden/>
              </w:rPr>
              <w:fldChar w:fldCharType="end"/>
            </w:r>
          </w:hyperlink>
        </w:p>
        <w:p w14:paraId="0F4EA2BA" w14:textId="77777777" w:rsidR="007500E2" w:rsidRDefault="00DB1537">
          <w:pPr>
            <w:pStyle w:val="TOC1"/>
            <w:tabs>
              <w:tab w:val="left" w:pos="440"/>
              <w:tab w:val="right" w:leader="dot" w:pos="9018"/>
            </w:tabs>
            <w:rPr>
              <w:rFonts w:asciiTheme="minorHAnsi" w:eastAsiaTheme="minorEastAsia" w:hAnsiTheme="minorHAnsi" w:cstheme="minorBidi"/>
              <w:b w:val="0"/>
              <w:bCs w:val="0"/>
              <w:caps w:val="0"/>
              <w:noProof/>
              <w:sz w:val="22"/>
              <w:szCs w:val="22"/>
              <w:lang w:val="en-US"/>
            </w:rPr>
          </w:pPr>
          <w:hyperlink w:anchor="_Toc437632871" w:history="1">
            <w:r w:rsidR="007500E2" w:rsidRPr="00AF5324">
              <w:rPr>
                <w:rStyle w:val="Hyperlink"/>
                <w:rFonts w:eastAsia="Calibri" w:cstheme="minorHAnsi"/>
                <w:noProof/>
              </w:rPr>
              <w:t>3.</w:t>
            </w:r>
            <w:r w:rsidR="007500E2">
              <w:rPr>
                <w:rFonts w:asciiTheme="minorHAnsi" w:eastAsiaTheme="minorEastAsia" w:hAnsiTheme="minorHAnsi" w:cstheme="minorBidi"/>
                <w:b w:val="0"/>
                <w:bCs w:val="0"/>
                <w:caps w:val="0"/>
                <w:noProof/>
                <w:sz w:val="22"/>
                <w:szCs w:val="22"/>
                <w:lang w:val="en-US"/>
              </w:rPr>
              <w:tab/>
            </w:r>
            <w:r w:rsidR="007500E2" w:rsidRPr="00AF5324">
              <w:rPr>
                <w:rStyle w:val="Hyperlink"/>
                <w:rFonts w:cstheme="minorHAnsi"/>
                <w:noProof/>
              </w:rPr>
              <w:t>Component parameters</w:t>
            </w:r>
            <w:r w:rsidR="007500E2">
              <w:rPr>
                <w:noProof/>
                <w:webHidden/>
              </w:rPr>
              <w:tab/>
            </w:r>
            <w:r w:rsidR="007500E2">
              <w:rPr>
                <w:noProof/>
                <w:webHidden/>
              </w:rPr>
              <w:fldChar w:fldCharType="begin"/>
            </w:r>
            <w:r w:rsidR="007500E2">
              <w:rPr>
                <w:noProof/>
                <w:webHidden/>
              </w:rPr>
              <w:instrText xml:space="preserve"> PAGEREF _Toc437632871 \h </w:instrText>
            </w:r>
            <w:r w:rsidR="007500E2">
              <w:rPr>
                <w:noProof/>
                <w:webHidden/>
              </w:rPr>
            </w:r>
            <w:r w:rsidR="007500E2">
              <w:rPr>
                <w:noProof/>
                <w:webHidden/>
              </w:rPr>
              <w:fldChar w:fldCharType="separate"/>
            </w:r>
            <w:r w:rsidR="007500E2">
              <w:rPr>
                <w:noProof/>
                <w:webHidden/>
              </w:rPr>
              <w:t>3</w:t>
            </w:r>
            <w:r w:rsidR="007500E2">
              <w:rPr>
                <w:noProof/>
                <w:webHidden/>
              </w:rPr>
              <w:fldChar w:fldCharType="end"/>
            </w:r>
          </w:hyperlink>
        </w:p>
        <w:p w14:paraId="56C5719E"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873" w:history="1">
            <w:r w:rsidR="007500E2" w:rsidRPr="00AF5324">
              <w:rPr>
                <w:rStyle w:val="Hyperlink"/>
                <w:rFonts w:cstheme="minorHAnsi"/>
                <w:noProof/>
              </w:rPr>
              <w:t>3.1</w:t>
            </w:r>
            <w:r w:rsidR="007500E2">
              <w:rPr>
                <w:rFonts w:asciiTheme="minorHAnsi" w:eastAsiaTheme="minorEastAsia" w:hAnsiTheme="minorHAnsi" w:cstheme="minorBidi"/>
                <w:b w:val="0"/>
                <w:bCs w:val="0"/>
                <w:noProof/>
                <w:szCs w:val="22"/>
                <w:lang w:val="en-US"/>
              </w:rPr>
              <w:tab/>
            </w:r>
            <w:r w:rsidR="007500E2" w:rsidRPr="00AF5324">
              <w:rPr>
                <w:rStyle w:val="Hyperlink"/>
                <w:rFonts w:cstheme="minorHAnsi"/>
                <w:noProof/>
              </w:rPr>
              <w:t>Parameters General Information</w:t>
            </w:r>
            <w:r w:rsidR="007500E2">
              <w:rPr>
                <w:noProof/>
                <w:webHidden/>
              </w:rPr>
              <w:tab/>
            </w:r>
            <w:r w:rsidR="007500E2">
              <w:rPr>
                <w:noProof/>
                <w:webHidden/>
              </w:rPr>
              <w:fldChar w:fldCharType="begin"/>
            </w:r>
            <w:r w:rsidR="007500E2">
              <w:rPr>
                <w:noProof/>
                <w:webHidden/>
              </w:rPr>
              <w:instrText xml:space="preserve"> PAGEREF _Toc437632873 \h </w:instrText>
            </w:r>
            <w:r w:rsidR="007500E2">
              <w:rPr>
                <w:noProof/>
                <w:webHidden/>
              </w:rPr>
            </w:r>
            <w:r w:rsidR="007500E2">
              <w:rPr>
                <w:noProof/>
                <w:webHidden/>
              </w:rPr>
              <w:fldChar w:fldCharType="separate"/>
            </w:r>
            <w:r w:rsidR="007500E2">
              <w:rPr>
                <w:noProof/>
                <w:webHidden/>
              </w:rPr>
              <w:t>3</w:t>
            </w:r>
            <w:r w:rsidR="007500E2">
              <w:rPr>
                <w:noProof/>
                <w:webHidden/>
              </w:rPr>
              <w:fldChar w:fldCharType="end"/>
            </w:r>
          </w:hyperlink>
        </w:p>
        <w:p w14:paraId="6FA48F24"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874" w:history="1">
            <w:r w:rsidR="007500E2" w:rsidRPr="00AF5324">
              <w:rPr>
                <w:rStyle w:val="Hyperlink"/>
                <w:rFonts w:cstheme="minorHAnsi"/>
                <w:noProof/>
              </w:rPr>
              <w:t>3.2</w:t>
            </w:r>
            <w:r w:rsidR="007500E2">
              <w:rPr>
                <w:rFonts w:asciiTheme="minorHAnsi" w:eastAsiaTheme="minorEastAsia" w:hAnsiTheme="minorHAnsi" w:cstheme="minorBidi"/>
                <w:b w:val="0"/>
                <w:bCs w:val="0"/>
                <w:noProof/>
                <w:szCs w:val="22"/>
                <w:lang w:val="en-US"/>
              </w:rPr>
              <w:tab/>
            </w:r>
            <w:r w:rsidR="007500E2" w:rsidRPr="00AF5324">
              <w:rPr>
                <w:rStyle w:val="Hyperlink"/>
                <w:rFonts w:cstheme="minorHAnsi"/>
                <w:noProof/>
              </w:rPr>
              <w:t>Component Parameters</w:t>
            </w:r>
            <w:r w:rsidR="007500E2">
              <w:rPr>
                <w:noProof/>
                <w:webHidden/>
              </w:rPr>
              <w:tab/>
            </w:r>
            <w:r w:rsidR="007500E2">
              <w:rPr>
                <w:noProof/>
                <w:webHidden/>
              </w:rPr>
              <w:fldChar w:fldCharType="begin"/>
            </w:r>
            <w:r w:rsidR="007500E2">
              <w:rPr>
                <w:noProof/>
                <w:webHidden/>
              </w:rPr>
              <w:instrText xml:space="preserve"> PAGEREF _Toc437632874 \h </w:instrText>
            </w:r>
            <w:r w:rsidR="007500E2">
              <w:rPr>
                <w:noProof/>
                <w:webHidden/>
              </w:rPr>
            </w:r>
            <w:r w:rsidR="007500E2">
              <w:rPr>
                <w:noProof/>
                <w:webHidden/>
              </w:rPr>
              <w:fldChar w:fldCharType="separate"/>
            </w:r>
            <w:r w:rsidR="007500E2">
              <w:rPr>
                <w:noProof/>
                <w:webHidden/>
              </w:rPr>
              <w:t>4</w:t>
            </w:r>
            <w:r w:rsidR="007500E2">
              <w:rPr>
                <w:noProof/>
                <w:webHidden/>
              </w:rPr>
              <w:fldChar w:fldCharType="end"/>
            </w:r>
          </w:hyperlink>
        </w:p>
        <w:p w14:paraId="171442A1"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875" w:history="1">
            <w:r w:rsidR="007500E2" w:rsidRPr="00AF5324">
              <w:rPr>
                <w:rStyle w:val="Hyperlink"/>
                <w:rFonts w:cstheme="minorHAnsi"/>
                <w:noProof/>
              </w:rPr>
              <w:t>3.3</w:t>
            </w:r>
            <w:r w:rsidR="007500E2">
              <w:rPr>
                <w:rFonts w:asciiTheme="minorHAnsi" w:eastAsiaTheme="minorEastAsia" w:hAnsiTheme="minorHAnsi" w:cstheme="minorBidi"/>
                <w:b w:val="0"/>
                <w:bCs w:val="0"/>
                <w:noProof/>
                <w:szCs w:val="22"/>
                <w:lang w:val="en-US"/>
              </w:rPr>
              <w:tab/>
            </w:r>
            <w:r w:rsidR="007500E2" w:rsidRPr="00AF5324">
              <w:rPr>
                <w:rStyle w:val="Hyperlink"/>
                <w:rFonts w:cstheme="minorHAnsi"/>
                <w:noProof/>
              </w:rPr>
              <w:t>Parameter Names</w:t>
            </w:r>
            <w:r w:rsidR="007500E2">
              <w:rPr>
                <w:noProof/>
                <w:webHidden/>
              </w:rPr>
              <w:tab/>
            </w:r>
            <w:r w:rsidR="007500E2">
              <w:rPr>
                <w:noProof/>
                <w:webHidden/>
              </w:rPr>
              <w:fldChar w:fldCharType="begin"/>
            </w:r>
            <w:r w:rsidR="007500E2">
              <w:rPr>
                <w:noProof/>
                <w:webHidden/>
              </w:rPr>
              <w:instrText xml:space="preserve"> PAGEREF _Toc437632875 \h </w:instrText>
            </w:r>
            <w:r w:rsidR="007500E2">
              <w:rPr>
                <w:noProof/>
                <w:webHidden/>
              </w:rPr>
            </w:r>
            <w:r w:rsidR="007500E2">
              <w:rPr>
                <w:noProof/>
                <w:webHidden/>
              </w:rPr>
              <w:fldChar w:fldCharType="separate"/>
            </w:r>
            <w:r w:rsidR="007500E2">
              <w:rPr>
                <w:noProof/>
                <w:webHidden/>
              </w:rPr>
              <w:t>4</w:t>
            </w:r>
            <w:r w:rsidR="007500E2">
              <w:rPr>
                <w:noProof/>
                <w:webHidden/>
              </w:rPr>
              <w:fldChar w:fldCharType="end"/>
            </w:r>
          </w:hyperlink>
        </w:p>
        <w:p w14:paraId="7F4CD959"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876" w:history="1">
            <w:r w:rsidR="007500E2" w:rsidRPr="00AF5324">
              <w:rPr>
                <w:rStyle w:val="Hyperlink"/>
                <w:rFonts w:cstheme="minorHAnsi"/>
                <w:noProof/>
              </w:rPr>
              <w:t>3.4</w:t>
            </w:r>
            <w:r w:rsidR="007500E2">
              <w:rPr>
                <w:rFonts w:asciiTheme="minorHAnsi" w:eastAsiaTheme="minorEastAsia" w:hAnsiTheme="minorHAnsi" w:cstheme="minorBidi"/>
                <w:b w:val="0"/>
                <w:bCs w:val="0"/>
                <w:noProof/>
                <w:szCs w:val="22"/>
                <w:lang w:val="en-US"/>
              </w:rPr>
              <w:tab/>
            </w:r>
            <w:r w:rsidR="007500E2" w:rsidRPr="00AF5324">
              <w:rPr>
                <w:rStyle w:val="Hyperlink"/>
                <w:rFonts w:cstheme="minorHAnsi"/>
                <w:noProof/>
              </w:rPr>
              <w:t>Parameter Type values</w:t>
            </w:r>
            <w:r w:rsidR="007500E2">
              <w:rPr>
                <w:noProof/>
                <w:webHidden/>
              </w:rPr>
              <w:tab/>
            </w:r>
            <w:r w:rsidR="007500E2">
              <w:rPr>
                <w:noProof/>
                <w:webHidden/>
              </w:rPr>
              <w:fldChar w:fldCharType="begin"/>
            </w:r>
            <w:r w:rsidR="007500E2">
              <w:rPr>
                <w:noProof/>
                <w:webHidden/>
              </w:rPr>
              <w:instrText xml:space="preserve"> PAGEREF _Toc437632876 \h </w:instrText>
            </w:r>
            <w:r w:rsidR="007500E2">
              <w:rPr>
                <w:noProof/>
                <w:webHidden/>
              </w:rPr>
            </w:r>
            <w:r w:rsidR="007500E2">
              <w:rPr>
                <w:noProof/>
                <w:webHidden/>
              </w:rPr>
              <w:fldChar w:fldCharType="separate"/>
            </w:r>
            <w:r w:rsidR="007500E2">
              <w:rPr>
                <w:noProof/>
                <w:webHidden/>
              </w:rPr>
              <w:t>4</w:t>
            </w:r>
            <w:r w:rsidR="007500E2">
              <w:rPr>
                <w:noProof/>
                <w:webHidden/>
              </w:rPr>
              <w:fldChar w:fldCharType="end"/>
            </w:r>
          </w:hyperlink>
        </w:p>
        <w:p w14:paraId="423B3ABF"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877" w:history="1">
            <w:r w:rsidR="007500E2" w:rsidRPr="00AF5324">
              <w:rPr>
                <w:rStyle w:val="Hyperlink"/>
                <w:rFonts w:cstheme="minorHAnsi"/>
                <w:noProof/>
              </w:rPr>
              <w:t>3.5</w:t>
            </w:r>
            <w:r w:rsidR="007500E2">
              <w:rPr>
                <w:rFonts w:asciiTheme="minorHAnsi" w:eastAsiaTheme="minorEastAsia" w:hAnsiTheme="minorHAnsi" w:cstheme="minorBidi"/>
                <w:b w:val="0"/>
                <w:bCs w:val="0"/>
                <w:noProof/>
                <w:szCs w:val="22"/>
                <w:lang w:val="en-US"/>
              </w:rPr>
              <w:tab/>
            </w:r>
            <w:r w:rsidR="007500E2" w:rsidRPr="00AF5324">
              <w:rPr>
                <w:rStyle w:val="Hyperlink"/>
                <w:rFonts w:cstheme="minorHAnsi"/>
                <w:noProof/>
              </w:rPr>
              <w:t>Parameter Default Values</w:t>
            </w:r>
            <w:r w:rsidR="007500E2">
              <w:rPr>
                <w:noProof/>
                <w:webHidden/>
              </w:rPr>
              <w:tab/>
            </w:r>
            <w:r w:rsidR="007500E2">
              <w:rPr>
                <w:noProof/>
                <w:webHidden/>
              </w:rPr>
              <w:fldChar w:fldCharType="begin"/>
            </w:r>
            <w:r w:rsidR="007500E2">
              <w:rPr>
                <w:noProof/>
                <w:webHidden/>
              </w:rPr>
              <w:instrText xml:space="preserve"> PAGEREF _Toc437632877 \h </w:instrText>
            </w:r>
            <w:r w:rsidR="007500E2">
              <w:rPr>
                <w:noProof/>
                <w:webHidden/>
              </w:rPr>
            </w:r>
            <w:r w:rsidR="007500E2">
              <w:rPr>
                <w:noProof/>
                <w:webHidden/>
              </w:rPr>
              <w:fldChar w:fldCharType="separate"/>
            </w:r>
            <w:r w:rsidR="007500E2">
              <w:rPr>
                <w:noProof/>
                <w:webHidden/>
              </w:rPr>
              <w:t>5</w:t>
            </w:r>
            <w:r w:rsidR="007500E2">
              <w:rPr>
                <w:noProof/>
                <w:webHidden/>
              </w:rPr>
              <w:fldChar w:fldCharType="end"/>
            </w:r>
          </w:hyperlink>
        </w:p>
        <w:p w14:paraId="75497E56"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878" w:history="1">
            <w:r w:rsidR="007500E2" w:rsidRPr="00AF5324">
              <w:rPr>
                <w:rStyle w:val="Hyperlink"/>
                <w:rFonts w:cstheme="minorHAnsi"/>
                <w:noProof/>
              </w:rPr>
              <w:t>3.6</w:t>
            </w:r>
            <w:r w:rsidR="007500E2">
              <w:rPr>
                <w:rFonts w:asciiTheme="minorHAnsi" w:eastAsiaTheme="minorEastAsia" w:hAnsiTheme="minorHAnsi" w:cstheme="minorBidi"/>
                <w:b w:val="0"/>
                <w:bCs w:val="0"/>
                <w:noProof/>
                <w:szCs w:val="22"/>
                <w:lang w:val="en-US"/>
              </w:rPr>
              <w:tab/>
            </w:r>
            <w:r w:rsidR="007500E2" w:rsidRPr="00AF5324">
              <w:rPr>
                <w:rStyle w:val="Hyperlink"/>
                <w:rFonts w:cstheme="minorHAnsi"/>
                <w:noProof/>
              </w:rPr>
              <w:t>Parameter Description</w:t>
            </w:r>
            <w:r w:rsidR="007500E2">
              <w:rPr>
                <w:noProof/>
                <w:webHidden/>
              </w:rPr>
              <w:tab/>
            </w:r>
            <w:r w:rsidR="007500E2">
              <w:rPr>
                <w:noProof/>
                <w:webHidden/>
              </w:rPr>
              <w:fldChar w:fldCharType="begin"/>
            </w:r>
            <w:r w:rsidR="007500E2">
              <w:rPr>
                <w:noProof/>
                <w:webHidden/>
              </w:rPr>
              <w:instrText xml:space="preserve"> PAGEREF _Toc437632878 \h </w:instrText>
            </w:r>
            <w:r w:rsidR="007500E2">
              <w:rPr>
                <w:noProof/>
                <w:webHidden/>
              </w:rPr>
            </w:r>
            <w:r w:rsidR="007500E2">
              <w:rPr>
                <w:noProof/>
                <w:webHidden/>
              </w:rPr>
              <w:fldChar w:fldCharType="separate"/>
            </w:r>
            <w:r w:rsidR="007500E2">
              <w:rPr>
                <w:noProof/>
                <w:webHidden/>
              </w:rPr>
              <w:t>5</w:t>
            </w:r>
            <w:r w:rsidR="007500E2">
              <w:rPr>
                <w:noProof/>
                <w:webHidden/>
              </w:rPr>
              <w:fldChar w:fldCharType="end"/>
            </w:r>
          </w:hyperlink>
        </w:p>
        <w:p w14:paraId="1F8097FD"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879" w:history="1">
            <w:r w:rsidR="007500E2" w:rsidRPr="00AF5324">
              <w:rPr>
                <w:rStyle w:val="Hyperlink"/>
                <w:rFonts w:cstheme="minorHAnsi"/>
                <w:noProof/>
              </w:rPr>
              <w:t>3.7</w:t>
            </w:r>
            <w:r w:rsidR="007500E2">
              <w:rPr>
                <w:rFonts w:asciiTheme="minorHAnsi" w:eastAsiaTheme="minorEastAsia" w:hAnsiTheme="minorHAnsi" w:cstheme="minorBidi"/>
                <w:b w:val="0"/>
                <w:bCs w:val="0"/>
                <w:noProof/>
                <w:szCs w:val="22"/>
                <w:lang w:val="en-US"/>
              </w:rPr>
              <w:tab/>
            </w:r>
            <w:r w:rsidR="007500E2" w:rsidRPr="00AF5324">
              <w:rPr>
                <w:rStyle w:val="Hyperlink"/>
                <w:rFonts w:cstheme="minorHAnsi"/>
                <w:noProof/>
              </w:rPr>
              <w:t>Input File</w:t>
            </w:r>
            <w:r w:rsidR="007500E2">
              <w:rPr>
                <w:noProof/>
                <w:webHidden/>
              </w:rPr>
              <w:tab/>
            </w:r>
            <w:r w:rsidR="007500E2">
              <w:rPr>
                <w:noProof/>
                <w:webHidden/>
              </w:rPr>
              <w:fldChar w:fldCharType="begin"/>
            </w:r>
            <w:r w:rsidR="007500E2">
              <w:rPr>
                <w:noProof/>
                <w:webHidden/>
              </w:rPr>
              <w:instrText xml:space="preserve"> PAGEREF _Toc437632879 \h </w:instrText>
            </w:r>
            <w:r w:rsidR="007500E2">
              <w:rPr>
                <w:noProof/>
                <w:webHidden/>
              </w:rPr>
            </w:r>
            <w:r w:rsidR="007500E2">
              <w:rPr>
                <w:noProof/>
                <w:webHidden/>
              </w:rPr>
              <w:fldChar w:fldCharType="separate"/>
            </w:r>
            <w:r w:rsidR="007500E2">
              <w:rPr>
                <w:noProof/>
                <w:webHidden/>
              </w:rPr>
              <w:t>6</w:t>
            </w:r>
            <w:r w:rsidR="007500E2">
              <w:rPr>
                <w:noProof/>
                <w:webHidden/>
              </w:rPr>
              <w:fldChar w:fldCharType="end"/>
            </w:r>
          </w:hyperlink>
        </w:p>
        <w:p w14:paraId="23538A5F" w14:textId="0C2F374F" w:rsidR="007500E2" w:rsidRDefault="00DB1537">
          <w:pPr>
            <w:pStyle w:val="TOC1"/>
            <w:tabs>
              <w:tab w:val="left" w:pos="440"/>
              <w:tab w:val="right" w:leader="dot" w:pos="9018"/>
            </w:tabs>
            <w:rPr>
              <w:rFonts w:asciiTheme="minorHAnsi" w:eastAsiaTheme="minorEastAsia" w:hAnsiTheme="minorHAnsi" w:cstheme="minorBidi"/>
              <w:b w:val="0"/>
              <w:bCs w:val="0"/>
              <w:caps w:val="0"/>
              <w:noProof/>
              <w:sz w:val="22"/>
              <w:szCs w:val="22"/>
              <w:lang w:val="en-US"/>
            </w:rPr>
          </w:pPr>
          <w:hyperlink w:anchor="_Toc437632880" w:history="1">
            <w:r w:rsidR="007500E2" w:rsidRPr="00AF5324">
              <w:rPr>
                <w:rStyle w:val="Hyperlink"/>
                <w:rFonts w:cstheme="minorHAnsi"/>
                <w:noProof/>
              </w:rPr>
              <w:t>4.</w:t>
            </w:r>
            <w:r w:rsidR="007500E2">
              <w:rPr>
                <w:rFonts w:asciiTheme="minorHAnsi" w:eastAsiaTheme="minorEastAsia" w:hAnsiTheme="minorHAnsi" w:cstheme="minorBidi"/>
                <w:b w:val="0"/>
                <w:bCs w:val="0"/>
                <w:caps w:val="0"/>
                <w:noProof/>
                <w:sz w:val="22"/>
                <w:szCs w:val="22"/>
                <w:lang w:val="en-US"/>
              </w:rPr>
              <w:tab/>
            </w:r>
            <w:r w:rsidR="008769F8">
              <w:rPr>
                <w:rStyle w:val="Hyperlink"/>
                <w:rFonts w:cstheme="minorHAnsi"/>
                <w:noProof/>
              </w:rPr>
              <w:t>Components  created in hp alm test plan module</w:t>
            </w:r>
            <w:r w:rsidR="007500E2">
              <w:rPr>
                <w:noProof/>
                <w:webHidden/>
              </w:rPr>
              <w:tab/>
            </w:r>
            <w:r w:rsidR="007500E2">
              <w:rPr>
                <w:noProof/>
                <w:webHidden/>
              </w:rPr>
              <w:fldChar w:fldCharType="begin"/>
            </w:r>
            <w:r w:rsidR="007500E2">
              <w:rPr>
                <w:noProof/>
                <w:webHidden/>
              </w:rPr>
              <w:instrText xml:space="preserve"> PAGEREF _Toc437632880 \h </w:instrText>
            </w:r>
            <w:r w:rsidR="007500E2">
              <w:rPr>
                <w:noProof/>
                <w:webHidden/>
              </w:rPr>
            </w:r>
            <w:r w:rsidR="007500E2">
              <w:rPr>
                <w:noProof/>
                <w:webHidden/>
              </w:rPr>
              <w:fldChar w:fldCharType="separate"/>
            </w:r>
            <w:r w:rsidR="007500E2">
              <w:rPr>
                <w:noProof/>
                <w:webHidden/>
              </w:rPr>
              <w:t>6</w:t>
            </w:r>
            <w:r w:rsidR="007500E2">
              <w:rPr>
                <w:noProof/>
                <w:webHidden/>
              </w:rPr>
              <w:fldChar w:fldCharType="end"/>
            </w:r>
          </w:hyperlink>
        </w:p>
        <w:p w14:paraId="56F02099" w14:textId="4227E3DE"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881" w:history="1">
            <w:r w:rsidR="007500E2" w:rsidRPr="00AF5324">
              <w:rPr>
                <w:rStyle w:val="Hyperlink"/>
                <w:rFonts w:cstheme="minorHAnsi"/>
                <w:noProof/>
              </w:rPr>
              <w:t>4.1</w:t>
            </w:r>
            <w:r w:rsidR="007500E2">
              <w:rPr>
                <w:rFonts w:asciiTheme="minorHAnsi" w:eastAsiaTheme="minorEastAsia" w:hAnsiTheme="minorHAnsi" w:cstheme="minorBidi"/>
                <w:b w:val="0"/>
                <w:bCs w:val="0"/>
                <w:noProof/>
                <w:szCs w:val="22"/>
                <w:lang w:val="en-US"/>
              </w:rPr>
              <w:tab/>
            </w:r>
            <w:r w:rsidR="008769F8">
              <w:rPr>
                <w:rStyle w:val="Hyperlink"/>
                <w:rFonts w:cstheme="minorHAnsi"/>
                <w:noProof/>
              </w:rPr>
              <w:t>Final Business Component Assembly</w:t>
            </w:r>
            <w:r w:rsidR="007500E2">
              <w:rPr>
                <w:noProof/>
                <w:webHidden/>
              </w:rPr>
              <w:tab/>
            </w:r>
            <w:r w:rsidR="007500E2">
              <w:rPr>
                <w:noProof/>
                <w:webHidden/>
              </w:rPr>
              <w:fldChar w:fldCharType="begin"/>
            </w:r>
            <w:r w:rsidR="007500E2">
              <w:rPr>
                <w:noProof/>
                <w:webHidden/>
              </w:rPr>
              <w:instrText xml:space="preserve"> PAGEREF _Toc437632881 \h </w:instrText>
            </w:r>
            <w:r w:rsidR="007500E2">
              <w:rPr>
                <w:noProof/>
                <w:webHidden/>
              </w:rPr>
            </w:r>
            <w:r w:rsidR="007500E2">
              <w:rPr>
                <w:noProof/>
                <w:webHidden/>
              </w:rPr>
              <w:fldChar w:fldCharType="separate"/>
            </w:r>
            <w:r w:rsidR="007500E2">
              <w:rPr>
                <w:noProof/>
                <w:webHidden/>
              </w:rPr>
              <w:t>6</w:t>
            </w:r>
            <w:r w:rsidR="007500E2">
              <w:rPr>
                <w:noProof/>
                <w:webHidden/>
              </w:rPr>
              <w:fldChar w:fldCharType="end"/>
            </w:r>
          </w:hyperlink>
        </w:p>
        <w:p w14:paraId="551F6F5D" w14:textId="77777777" w:rsidR="007500E2" w:rsidRDefault="00DB1537">
          <w:pPr>
            <w:pStyle w:val="TOC1"/>
            <w:tabs>
              <w:tab w:val="left" w:pos="440"/>
              <w:tab w:val="right" w:leader="dot" w:pos="9018"/>
            </w:tabs>
            <w:rPr>
              <w:rFonts w:asciiTheme="minorHAnsi" w:eastAsiaTheme="minorEastAsia" w:hAnsiTheme="minorHAnsi" w:cstheme="minorBidi"/>
              <w:b w:val="0"/>
              <w:bCs w:val="0"/>
              <w:caps w:val="0"/>
              <w:noProof/>
              <w:sz w:val="22"/>
              <w:szCs w:val="22"/>
              <w:lang w:val="en-US"/>
            </w:rPr>
          </w:pPr>
          <w:hyperlink w:anchor="_Toc437632882" w:history="1">
            <w:r w:rsidR="007500E2" w:rsidRPr="00AF5324">
              <w:rPr>
                <w:rStyle w:val="Hyperlink"/>
                <w:rFonts w:cstheme="minorHAnsi"/>
                <w:noProof/>
              </w:rPr>
              <w:t>5.</w:t>
            </w:r>
            <w:r w:rsidR="007500E2">
              <w:rPr>
                <w:rFonts w:asciiTheme="minorHAnsi" w:eastAsiaTheme="minorEastAsia" w:hAnsiTheme="minorHAnsi" w:cstheme="minorBidi"/>
                <w:b w:val="0"/>
                <w:bCs w:val="0"/>
                <w:caps w:val="0"/>
                <w:noProof/>
                <w:sz w:val="22"/>
                <w:szCs w:val="22"/>
                <w:lang w:val="en-US"/>
              </w:rPr>
              <w:tab/>
            </w:r>
            <w:r w:rsidR="007500E2" w:rsidRPr="00AF5324">
              <w:rPr>
                <w:rStyle w:val="Hyperlink"/>
                <w:rFonts w:cstheme="minorHAnsi"/>
                <w:noProof/>
              </w:rPr>
              <w:t>Test Execution (Test Lab)</w:t>
            </w:r>
            <w:r w:rsidR="007500E2">
              <w:rPr>
                <w:noProof/>
                <w:webHidden/>
              </w:rPr>
              <w:tab/>
            </w:r>
            <w:r w:rsidR="007500E2">
              <w:rPr>
                <w:noProof/>
                <w:webHidden/>
              </w:rPr>
              <w:fldChar w:fldCharType="begin"/>
            </w:r>
            <w:r w:rsidR="007500E2">
              <w:rPr>
                <w:noProof/>
                <w:webHidden/>
              </w:rPr>
              <w:instrText xml:space="preserve"> PAGEREF _Toc437632882 \h </w:instrText>
            </w:r>
            <w:r w:rsidR="007500E2">
              <w:rPr>
                <w:noProof/>
                <w:webHidden/>
              </w:rPr>
            </w:r>
            <w:r w:rsidR="007500E2">
              <w:rPr>
                <w:noProof/>
                <w:webHidden/>
              </w:rPr>
              <w:fldChar w:fldCharType="separate"/>
            </w:r>
            <w:r w:rsidR="007500E2">
              <w:rPr>
                <w:noProof/>
                <w:webHidden/>
              </w:rPr>
              <w:t>9</w:t>
            </w:r>
            <w:r w:rsidR="007500E2">
              <w:rPr>
                <w:noProof/>
                <w:webHidden/>
              </w:rPr>
              <w:fldChar w:fldCharType="end"/>
            </w:r>
          </w:hyperlink>
        </w:p>
        <w:p w14:paraId="32001E33" w14:textId="77777777" w:rsidR="007500E2" w:rsidRDefault="00DB1537">
          <w:pPr>
            <w:pStyle w:val="TOC1"/>
            <w:tabs>
              <w:tab w:val="left" w:pos="440"/>
              <w:tab w:val="right" w:leader="dot" w:pos="9018"/>
            </w:tabs>
            <w:rPr>
              <w:rFonts w:asciiTheme="minorHAnsi" w:eastAsiaTheme="minorEastAsia" w:hAnsiTheme="minorHAnsi" w:cstheme="minorBidi"/>
              <w:b w:val="0"/>
              <w:bCs w:val="0"/>
              <w:caps w:val="0"/>
              <w:noProof/>
              <w:sz w:val="22"/>
              <w:szCs w:val="22"/>
              <w:lang w:val="en-US"/>
            </w:rPr>
          </w:pPr>
          <w:hyperlink w:anchor="_Toc437632887" w:history="1">
            <w:r w:rsidR="007500E2" w:rsidRPr="00AF5324">
              <w:rPr>
                <w:rStyle w:val="Hyperlink"/>
                <w:rFonts w:cstheme="minorHAnsi"/>
                <w:noProof/>
              </w:rPr>
              <w:t>6.</w:t>
            </w:r>
            <w:r w:rsidR="007500E2">
              <w:rPr>
                <w:rFonts w:asciiTheme="minorHAnsi" w:eastAsiaTheme="minorEastAsia" w:hAnsiTheme="minorHAnsi" w:cstheme="minorBidi"/>
                <w:b w:val="0"/>
                <w:bCs w:val="0"/>
                <w:caps w:val="0"/>
                <w:noProof/>
                <w:sz w:val="22"/>
                <w:szCs w:val="22"/>
                <w:lang w:val="en-US"/>
              </w:rPr>
              <w:tab/>
            </w:r>
            <w:r w:rsidR="007500E2" w:rsidRPr="00AF5324">
              <w:rPr>
                <w:rStyle w:val="Hyperlink"/>
                <w:rFonts w:cstheme="minorHAnsi"/>
                <w:noProof/>
              </w:rPr>
              <w:t>Component design</w:t>
            </w:r>
            <w:r w:rsidR="007500E2">
              <w:rPr>
                <w:noProof/>
                <w:webHidden/>
              </w:rPr>
              <w:tab/>
            </w:r>
            <w:r w:rsidR="007500E2">
              <w:rPr>
                <w:noProof/>
                <w:webHidden/>
              </w:rPr>
              <w:fldChar w:fldCharType="begin"/>
            </w:r>
            <w:r w:rsidR="007500E2">
              <w:rPr>
                <w:noProof/>
                <w:webHidden/>
              </w:rPr>
              <w:instrText xml:space="preserve"> PAGEREF _Toc437632887 \h </w:instrText>
            </w:r>
            <w:r w:rsidR="007500E2">
              <w:rPr>
                <w:noProof/>
                <w:webHidden/>
              </w:rPr>
            </w:r>
            <w:r w:rsidR="007500E2">
              <w:rPr>
                <w:noProof/>
                <w:webHidden/>
              </w:rPr>
              <w:fldChar w:fldCharType="separate"/>
            </w:r>
            <w:r w:rsidR="007500E2">
              <w:rPr>
                <w:noProof/>
                <w:webHidden/>
              </w:rPr>
              <w:t>12</w:t>
            </w:r>
            <w:r w:rsidR="007500E2">
              <w:rPr>
                <w:noProof/>
                <w:webHidden/>
              </w:rPr>
              <w:fldChar w:fldCharType="end"/>
            </w:r>
          </w:hyperlink>
        </w:p>
        <w:p w14:paraId="49935515"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889" w:history="1">
            <w:r w:rsidR="007500E2" w:rsidRPr="00AF5324">
              <w:rPr>
                <w:rStyle w:val="Hyperlink"/>
                <w:rFonts w:cstheme="minorHAnsi"/>
                <w:noProof/>
              </w:rPr>
              <w:t>6.1</w:t>
            </w:r>
            <w:r w:rsidR="007500E2">
              <w:rPr>
                <w:rFonts w:asciiTheme="minorHAnsi" w:eastAsiaTheme="minorEastAsia" w:hAnsiTheme="minorHAnsi" w:cstheme="minorBidi"/>
                <w:b w:val="0"/>
                <w:bCs w:val="0"/>
                <w:noProof/>
                <w:szCs w:val="22"/>
                <w:lang w:val="en-US"/>
              </w:rPr>
              <w:tab/>
            </w:r>
            <w:r w:rsidR="007500E2" w:rsidRPr="00AF5324">
              <w:rPr>
                <w:rStyle w:val="Hyperlink"/>
                <w:rFonts w:cstheme="minorHAnsi"/>
                <w:noProof/>
              </w:rPr>
              <w:t>Component Steps</w:t>
            </w:r>
            <w:r w:rsidR="007500E2">
              <w:rPr>
                <w:noProof/>
                <w:webHidden/>
              </w:rPr>
              <w:tab/>
            </w:r>
            <w:r w:rsidR="007500E2">
              <w:rPr>
                <w:noProof/>
                <w:webHidden/>
              </w:rPr>
              <w:fldChar w:fldCharType="begin"/>
            </w:r>
            <w:r w:rsidR="007500E2">
              <w:rPr>
                <w:noProof/>
                <w:webHidden/>
              </w:rPr>
              <w:instrText xml:space="preserve"> PAGEREF _Toc437632889 \h </w:instrText>
            </w:r>
            <w:r w:rsidR="007500E2">
              <w:rPr>
                <w:noProof/>
                <w:webHidden/>
              </w:rPr>
            </w:r>
            <w:r w:rsidR="007500E2">
              <w:rPr>
                <w:noProof/>
                <w:webHidden/>
              </w:rPr>
              <w:fldChar w:fldCharType="separate"/>
            </w:r>
            <w:r w:rsidR="007500E2">
              <w:rPr>
                <w:noProof/>
                <w:webHidden/>
              </w:rPr>
              <w:t>12</w:t>
            </w:r>
            <w:r w:rsidR="007500E2">
              <w:rPr>
                <w:noProof/>
                <w:webHidden/>
              </w:rPr>
              <w:fldChar w:fldCharType="end"/>
            </w:r>
          </w:hyperlink>
        </w:p>
        <w:p w14:paraId="3433D634"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890" w:history="1">
            <w:r w:rsidR="007500E2" w:rsidRPr="00AF5324">
              <w:rPr>
                <w:rStyle w:val="Hyperlink"/>
                <w:rFonts w:cstheme="minorHAnsi"/>
                <w:noProof/>
              </w:rPr>
              <w:t>6.2</w:t>
            </w:r>
            <w:r w:rsidR="007500E2">
              <w:rPr>
                <w:rFonts w:asciiTheme="minorHAnsi" w:eastAsiaTheme="minorEastAsia" w:hAnsiTheme="minorHAnsi" w:cstheme="minorBidi"/>
                <w:b w:val="0"/>
                <w:bCs w:val="0"/>
                <w:noProof/>
                <w:szCs w:val="22"/>
                <w:lang w:val="en-US"/>
              </w:rPr>
              <w:tab/>
            </w:r>
            <w:r w:rsidR="007500E2" w:rsidRPr="00AF5324">
              <w:rPr>
                <w:rStyle w:val="Hyperlink"/>
                <w:rFonts w:cstheme="minorHAnsi"/>
                <w:noProof/>
              </w:rPr>
              <w:t>Component Step Description</w:t>
            </w:r>
            <w:r w:rsidR="007500E2">
              <w:rPr>
                <w:noProof/>
                <w:webHidden/>
              </w:rPr>
              <w:tab/>
            </w:r>
            <w:r w:rsidR="007500E2">
              <w:rPr>
                <w:noProof/>
                <w:webHidden/>
              </w:rPr>
              <w:fldChar w:fldCharType="begin"/>
            </w:r>
            <w:r w:rsidR="007500E2">
              <w:rPr>
                <w:noProof/>
                <w:webHidden/>
              </w:rPr>
              <w:instrText xml:space="preserve"> PAGEREF _Toc437632890 \h </w:instrText>
            </w:r>
            <w:r w:rsidR="007500E2">
              <w:rPr>
                <w:noProof/>
                <w:webHidden/>
              </w:rPr>
            </w:r>
            <w:r w:rsidR="007500E2">
              <w:rPr>
                <w:noProof/>
                <w:webHidden/>
              </w:rPr>
              <w:fldChar w:fldCharType="separate"/>
            </w:r>
            <w:r w:rsidR="007500E2">
              <w:rPr>
                <w:noProof/>
                <w:webHidden/>
              </w:rPr>
              <w:t>13</w:t>
            </w:r>
            <w:r w:rsidR="007500E2">
              <w:rPr>
                <w:noProof/>
                <w:webHidden/>
              </w:rPr>
              <w:fldChar w:fldCharType="end"/>
            </w:r>
          </w:hyperlink>
        </w:p>
        <w:p w14:paraId="43AD5EFC"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891" w:history="1">
            <w:r w:rsidR="007500E2" w:rsidRPr="00AF5324">
              <w:rPr>
                <w:rStyle w:val="Hyperlink"/>
                <w:rFonts w:cstheme="minorHAnsi"/>
                <w:noProof/>
              </w:rPr>
              <w:t>6.3</w:t>
            </w:r>
            <w:r w:rsidR="007500E2">
              <w:rPr>
                <w:rFonts w:asciiTheme="minorHAnsi" w:eastAsiaTheme="minorEastAsia" w:hAnsiTheme="minorHAnsi" w:cstheme="minorBidi"/>
                <w:b w:val="0"/>
                <w:bCs w:val="0"/>
                <w:noProof/>
                <w:szCs w:val="22"/>
                <w:lang w:val="en-US"/>
              </w:rPr>
              <w:tab/>
            </w:r>
            <w:r w:rsidR="007500E2" w:rsidRPr="00AF5324">
              <w:rPr>
                <w:rStyle w:val="Hyperlink"/>
                <w:rFonts w:cstheme="minorHAnsi"/>
                <w:noProof/>
              </w:rPr>
              <w:t>Component Step Expected Result</w:t>
            </w:r>
            <w:r w:rsidR="007500E2">
              <w:rPr>
                <w:noProof/>
                <w:webHidden/>
              </w:rPr>
              <w:tab/>
            </w:r>
            <w:r w:rsidR="007500E2">
              <w:rPr>
                <w:noProof/>
                <w:webHidden/>
              </w:rPr>
              <w:fldChar w:fldCharType="begin"/>
            </w:r>
            <w:r w:rsidR="007500E2">
              <w:rPr>
                <w:noProof/>
                <w:webHidden/>
              </w:rPr>
              <w:instrText xml:space="preserve"> PAGEREF _Toc437632891 \h </w:instrText>
            </w:r>
            <w:r w:rsidR="007500E2">
              <w:rPr>
                <w:noProof/>
                <w:webHidden/>
              </w:rPr>
            </w:r>
            <w:r w:rsidR="007500E2">
              <w:rPr>
                <w:noProof/>
                <w:webHidden/>
              </w:rPr>
              <w:fldChar w:fldCharType="separate"/>
            </w:r>
            <w:r w:rsidR="007500E2">
              <w:rPr>
                <w:noProof/>
                <w:webHidden/>
              </w:rPr>
              <w:t>13</w:t>
            </w:r>
            <w:r w:rsidR="007500E2">
              <w:rPr>
                <w:noProof/>
                <w:webHidden/>
              </w:rPr>
              <w:fldChar w:fldCharType="end"/>
            </w:r>
          </w:hyperlink>
        </w:p>
        <w:p w14:paraId="6D21B812"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892" w:history="1">
            <w:r w:rsidR="007500E2" w:rsidRPr="00AF5324">
              <w:rPr>
                <w:rStyle w:val="Hyperlink"/>
                <w:rFonts w:cstheme="minorHAnsi"/>
                <w:noProof/>
              </w:rPr>
              <w:t>6.4</w:t>
            </w:r>
            <w:r w:rsidR="007500E2">
              <w:rPr>
                <w:rFonts w:asciiTheme="minorHAnsi" w:eastAsiaTheme="minorEastAsia" w:hAnsiTheme="minorHAnsi" w:cstheme="minorBidi"/>
                <w:b w:val="0"/>
                <w:bCs w:val="0"/>
                <w:noProof/>
                <w:szCs w:val="22"/>
                <w:lang w:val="en-US"/>
              </w:rPr>
              <w:tab/>
            </w:r>
            <w:r w:rsidR="007500E2" w:rsidRPr="00AF5324">
              <w:rPr>
                <w:rStyle w:val="Hyperlink"/>
                <w:rFonts w:cstheme="minorHAnsi"/>
                <w:noProof/>
              </w:rPr>
              <w:t>Parameters Used In Component Steps</w:t>
            </w:r>
            <w:r w:rsidR="007500E2">
              <w:rPr>
                <w:noProof/>
                <w:webHidden/>
              </w:rPr>
              <w:tab/>
            </w:r>
            <w:r w:rsidR="007500E2">
              <w:rPr>
                <w:noProof/>
                <w:webHidden/>
              </w:rPr>
              <w:fldChar w:fldCharType="begin"/>
            </w:r>
            <w:r w:rsidR="007500E2">
              <w:rPr>
                <w:noProof/>
                <w:webHidden/>
              </w:rPr>
              <w:instrText xml:space="preserve"> PAGEREF _Toc437632892 \h </w:instrText>
            </w:r>
            <w:r w:rsidR="007500E2">
              <w:rPr>
                <w:noProof/>
                <w:webHidden/>
              </w:rPr>
            </w:r>
            <w:r w:rsidR="007500E2">
              <w:rPr>
                <w:noProof/>
                <w:webHidden/>
              </w:rPr>
              <w:fldChar w:fldCharType="separate"/>
            </w:r>
            <w:r w:rsidR="007500E2">
              <w:rPr>
                <w:noProof/>
                <w:webHidden/>
              </w:rPr>
              <w:t>13</w:t>
            </w:r>
            <w:r w:rsidR="007500E2">
              <w:rPr>
                <w:noProof/>
                <w:webHidden/>
              </w:rPr>
              <w:fldChar w:fldCharType="end"/>
            </w:r>
          </w:hyperlink>
        </w:p>
        <w:p w14:paraId="419F722A" w14:textId="77777777" w:rsidR="007500E2" w:rsidRDefault="00DB1537">
          <w:pPr>
            <w:pStyle w:val="TOC1"/>
            <w:tabs>
              <w:tab w:val="left" w:pos="440"/>
              <w:tab w:val="right" w:leader="dot" w:pos="9018"/>
            </w:tabs>
            <w:rPr>
              <w:rFonts w:asciiTheme="minorHAnsi" w:eastAsiaTheme="minorEastAsia" w:hAnsiTheme="minorHAnsi" w:cstheme="minorBidi"/>
              <w:b w:val="0"/>
              <w:bCs w:val="0"/>
              <w:caps w:val="0"/>
              <w:noProof/>
              <w:sz w:val="22"/>
              <w:szCs w:val="22"/>
              <w:lang w:val="en-US"/>
            </w:rPr>
          </w:pPr>
          <w:hyperlink w:anchor="_Toc437632893" w:history="1">
            <w:r w:rsidR="007500E2" w:rsidRPr="00AF5324">
              <w:rPr>
                <w:rStyle w:val="Hyperlink"/>
                <w:rFonts w:cstheme="minorHAnsi"/>
                <w:noProof/>
              </w:rPr>
              <w:t>7.</w:t>
            </w:r>
            <w:r w:rsidR="007500E2">
              <w:rPr>
                <w:rFonts w:asciiTheme="minorHAnsi" w:eastAsiaTheme="minorEastAsia" w:hAnsiTheme="minorHAnsi" w:cstheme="minorBidi"/>
                <w:b w:val="0"/>
                <w:bCs w:val="0"/>
                <w:caps w:val="0"/>
                <w:noProof/>
                <w:sz w:val="22"/>
                <w:szCs w:val="22"/>
                <w:lang w:val="en-US"/>
              </w:rPr>
              <w:tab/>
            </w:r>
            <w:r w:rsidR="007500E2" w:rsidRPr="00AF5324">
              <w:rPr>
                <w:rStyle w:val="Hyperlink"/>
                <w:rFonts w:cstheme="minorHAnsi"/>
                <w:noProof/>
              </w:rPr>
              <w:t>Component Attachments</w:t>
            </w:r>
            <w:r w:rsidR="007500E2">
              <w:rPr>
                <w:noProof/>
                <w:webHidden/>
              </w:rPr>
              <w:tab/>
            </w:r>
            <w:r w:rsidR="007500E2">
              <w:rPr>
                <w:noProof/>
                <w:webHidden/>
              </w:rPr>
              <w:fldChar w:fldCharType="begin"/>
            </w:r>
            <w:r w:rsidR="007500E2">
              <w:rPr>
                <w:noProof/>
                <w:webHidden/>
              </w:rPr>
              <w:instrText xml:space="preserve"> PAGEREF _Toc437632893 \h </w:instrText>
            </w:r>
            <w:r w:rsidR="007500E2">
              <w:rPr>
                <w:noProof/>
                <w:webHidden/>
              </w:rPr>
            </w:r>
            <w:r w:rsidR="007500E2">
              <w:rPr>
                <w:noProof/>
                <w:webHidden/>
              </w:rPr>
              <w:fldChar w:fldCharType="separate"/>
            </w:r>
            <w:r w:rsidR="007500E2">
              <w:rPr>
                <w:noProof/>
                <w:webHidden/>
              </w:rPr>
              <w:t>15</w:t>
            </w:r>
            <w:r w:rsidR="007500E2">
              <w:rPr>
                <w:noProof/>
                <w:webHidden/>
              </w:rPr>
              <w:fldChar w:fldCharType="end"/>
            </w:r>
          </w:hyperlink>
        </w:p>
        <w:p w14:paraId="1CEB9731"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895" w:history="1">
            <w:r w:rsidR="007500E2" w:rsidRPr="00AF5324">
              <w:rPr>
                <w:rStyle w:val="Hyperlink"/>
                <w:rFonts w:cstheme="minorHAnsi"/>
                <w:noProof/>
              </w:rPr>
              <w:t>7.1</w:t>
            </w:r>
            <w:r w:rsidR="007500E2">
              <w:rPr>
                <w:rFonts w:asciiTheme="minorHAnsi" w:eastAsiaTheme="minorEastAsia" w:hAnsiTheme="minorHAnsi" w:cstheme="minorBidi"/>
                <w:b w:val="0"/>
                <w:bCs w:val="0"/>
                <w:noProof/>
                <w:szCs w:val="22"/>
                <w:lang w:val="en-US"/>
              </w:rPr>
              <w:tab/>
            </w:r>
            <w:r w:rsidR="007500E2" w:rsidRPr="00AF5324">
              <w:rPr>
                <w:rStyle w:val="Hyperlink"/>
                <w:rFonts w:cstheme="minorHAnsi"/>
                <w:noProof/>
              </w:rPr>
              <w:t>Attachments</w:t>
            </w:r>
            <w:r w:rsidR="007500E2">
              <w:rPr>
                <w:noProof/>
                <w:webHidden/>
              </w:rPr>
              <w:tab/>
            </w:r>
            <w:r w:rsidR="007500E2">
              <w:rPr>
                <w:noProof/>
                <w:webHidden/>
              </w:rPr>
              <w:fldChar w:fldCharType="begin"/>
            </w:r>
            <w:r w:rsidR="007500E2">
              <w:rPr>
                <w:noProof/>
                <w:webHidden/>
              </w:rPr>
              <w:instrText xml:space="preserve"> PAGEREF _Toc437632895 \h </w:instrText>
            </w:r>
            <w:r w:rsidR="007500E2">
              <w:rPr>
                <w:noProof/>
                <w:webHidden/>
              </w:rPr>
            </w:r>
            <w:r w:rsidR="007500E2">
              <w:rPr>
                <w:noProof/>
                <w:webHidden/>
              </w:rPr>
              <w:fldChar w:fldCharType="separate"/>
            </w:r>
            <w:r w:rsidR="007500E2">
              <w:rPr>
                <w:noProof/>
                <w:webHidden/>
              </w:rPr>
              <w:t>15</w:t>
            </w:r>
            <w:r w:rsidR="007500E2">
              <w:rPr>
                <w:noProof/>
                <w:webHidden/>
              </w:rPr>
              <w:fldChar w:fldCharType="end"/>
            </w:r>
          </w:hyperlink>
        </w:p>
        <w:p w14:paraId="1513F5CA" w14:textId="77777777" w:rsidR="007500E2" w:rsidRDefault="00DB1537">
          <w:pPr>
            <w:pStyle w:val="TOC1"/>
            <w:tabs>
              <w:tab w:val="left" w:pos="440"/>
              <w:tab w:val="right" w:leader="dot" w:pos="9018"/>
            </w:tabs>
            <w:rPr>
              <w:rFonts w:asciiTheme="minorHAnsi" w:eastAsiaTheme="minorEastAsia" w:hAnsiTheme="minorHAnsi" w:cstheme="minorBidi"/>
              <w:b w:val="0"/>
              <w:bCs w:val="0"/>
              <w:caps w:val="0"/>
              <w:noProof/>
              <w:sz w:val="22"/>
              <w:szCs w:val="22"/>
              <w:lang w:val="en-US"/>
            </w:rPr>
          </w:pPr>
          <w:hyperlink w:anchor="_Toc437632896" w:history="1">
            <w:r w:rsidR="007500E2" w:rsidRPr="00AF5324">
              <w:rPr>
                <w:rStyle w:val="Hyperlink"/>
                <w:rFonts w:cstheme="minorHAnsi"/>
                <w:noProof/>
              </w:rPr>
              <w:t>8.</w:t>
            </w:r>
            <w:r w:rsidR="007500E2">
              <w:rPr>
                <w:rFonts w:asciiTheme="minorHAnsi" w:eastAsiaTheme="minorEastAsia" w:hAnsiTheme="minorHAnsi" w:cstheme="minorBidi"/>
                <w:b w:val="0"/>
                <w:bCs w:val="0"/>
                <w:caps w:val="0"/>
                <w:noProof/>
                <w:sz w:val="22"/>
                <w:szCs w:val="22"/>
                <w:lang w:val="en-US"/>
              </w:rPr>
              <w:tab/>
            </w:r>
            <w:r w:rsidR="007500E2" w:rsidRPr="00AF5324">
              <w:rPr>
                <w:rStyle w:val="Hyperlink"/>
                <w:rFonts w:cstheme="minorHAnsi"/>
                <w:noProof/>
              </w:rPr>
              <w:t>Component Review process</w:t>
            </w:r>
            <w:r w:rsidR="007500E2">
              <w:rPr>
                <w:noProof/>
                <w:webHidden/>
              </w:rPr>
              <w:tab/>
            </w:r>
            <w:r w:rsidR="007500E2">
              <w:rPr>
                <w:noProof/>
                <w:webHidden/>
              </w:rPr>
              <w:fldChar w:fldCharType="begin"/>
            </w:r>
            <w:r w:rsidR="007500E2">
              <w:rPr>
                <w:noProof/>
                <w:webHidden/>
              </w:rPr>
              <w:instrText xml:space="preserve"> PAGEREF _Toc437632896 \h </w:instrText>
            </w:r>
            <w:r w:rsidR="007500E2">
              <w:rPr>
                <w:noProof/>
                <w:webHidden/>
              </w:rPr>
            </w:r>
            <w:r w:rsidR="007500E2">
              <w:rPr>
                <w:noProof/>
                <w:webHidden/>
              </w:rPr>
              <w:fldChar w:fldCharType="separate"/>
            </w:r>
            <w:r w:rsidR="007500E2">
              <w:rPr>
                <w:noProof/>
                <w:webHidden/>
              </w:rPr>
              <w:t>16</w:t>
            </w:r>
            <w:r w:rsidR="007500E2">
              <w:rPr>
                <w:noProof/>
                <w:webHidden/>
              </w:rPr>
              <w:fldChar w:fldCharType="end"/>
            </w:r>
          </w:hyperlink>
        </w:p>
        <w:p w14:paraId="39C908B2"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900" w:history="1">
            <w:r w:rsidR="007500E2" w:rsidRPr="00AF5324">
              <w:rPr>
                <w:rStyle w:val="Hyperlink"/>
                <w:noProof/>
              </w:rPr>
              <w:t>8.1</w:t>
            </w:r>
            <w:r w:rsidR="007500E2">
              <w:rPr>
                <w:rFonts w:asciiTheme="minorHAnsi" w:eastAsiaTheme="minorEastAsia" w:hAnsiTheme="minorHAnsi" w:cstheme="minorBidi"/>
                <w:b w:val="0"/>
                <w:bCs w:val="0"/>
                <w:noProof/>
                <w:szCs w:val="22"/>
                <w:lang w:val="en-US"/>
              </w:rPr>
              <w:tab/>
            </w:r>
            <w:r w:rsidR="007500E2" w:rsidRPr="00AF5324">
              <w:rPr>
                <w:rStyle w:val="Hyperlink"/>
                <w:noProof/>
              </w:rPr>
              <w:t>Intended of Review</w:t>
            </w:r>
            <w:r w:rsidR="007500E2">
              <w:rPr>
                <w:noProof/>
                <w:webHidden/>
              </w:rPr>
              <w:tab/>
            </w:r>
            <w:r w:rsidR="007500E2">
              <w:rPr>
                <w:noProof/>
                <w:webHidden/>
              </w:rPr>
              <w:fldChar w:fldCharType="begin"/>
            </w:r>
            <w:r w:rsidR="007500E2">
              <w:rPr>
                <w:noProof/>
                <w:webHidden/>
              </w:rPr>
              <w:instrText xml:space="preserve"> PAGEREF _Toc437632900 \h </w:instrText>
            </w:r>
            <w:r w:rsidR="007500E2">
              <w:rPr>
                <w:noProof/>
                <w:webHidden/>
              </w:rPr>
            </w:r>
            <w:r w:rsidR="007500E2">
              <w:rPr>
                <w:noProof/>
                <w:webHidden/>
              </w:rPr>
              <w:fldChar w:fldCharType="separate"/>
            </w:r>
            <w:r w:rsidR="007500E2">
              <w:rPr>
                <w:noProof/>
                <w:webHidden/>
              </w:rPr>
              <w:t>16</w:t>
            </w:r>
            <w:r w:rsidR="007500E2">
              <w:rPr>
                <w:noProof/>
                <w:webHidden/>
              </w:rPr>
              <w:fldChar w:fldCharType="end"/>
            </w:r>
          </w:hyperlink>
        </w:p>
        <w:p w14:paraId="705F64FC"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901" w:history="1">
            <w:r w:rsidR="007500E2" w:rsidRPr="00AF5324">
              <w:rPr>
                <w:rStyle w:val="Hyperlink"/>
                <w:rFonts w:cstheme="minorHAnsi"/>
                <w:noProof/>
              </w:rPr>
              <w:t>8.2</w:t>
            </w:r>
            <w:r w:rsidR="007500E2">
              <w:rPr>
                <w:rFonts w:asciiTheme="minorHAnsi" w:eastAsiaTheme="minorEastAsia" w:hAnsiTheme="minorHAnsi" w:cstheme="minorBidi"/>
                <w:b w:val="0"/>
                <w:bCs w:val="0"/>
                <w:noProof/>
                <w:szCs w:val="22"/>
                <w:lang w:val="en-US"/>
              </w:rPr>
              <w:tab/>
            </w:r>
            <w:r w:rsidR="007500E2" w:rsidRPr="00AF5324">
              <w:rPr>
                <w:rStyle w:val="Hyperlink"/>
                <w:rFonts w:cstheme="minorHAnsi"/>
                <w:noProof/>
              </w:rPr>
              <w:t>When the Review Process Takes Place</w:t>
            </w:r>
            <w:r w:rsidR="007500E2">
              <w:rPr>
                <w:noProof/>
                <w:webHidden/>
              </w:rPr>
              <w:tab/>
            </w:r>
            <w:r w:rsidR="007500E2">
              <w:rPr>
                <w:noProof/>
                <w:webHidden/>
              </w:rPr>
              <w:fldChar w:fldCharType="begin"/>
            </w:r>
            <w:r w:rsidR="007500E2">
              <w:rPr>
                <w:noProof/>
                <w:webHidden/>
              </w:rPr>
              <w:instrText xml:space="preserve"> PAGEREF _Toc437632901 \h </w:instrText>
            </w:r>
            <w:r w:rsidR="007500E2">
              <w:rPr>
                <w:noProof/>
                <w:webHidden/>
              </w:rPr>
            </w:r>
            <w:r w:rsidR="007500E2">
              <w:rPr>
                <w:noProof/>
                <w:webHidden/>
              </w:rPr>
              <w:fldChar w:fldCharType="separate"/>
            </w:r>
            <w:r w:rsidR="007500E2">
              <w:rPr>
                <w:noProof/>
                <w:webHidden/>
              </w:rPr>
              <w:t>17</w:t>
            </w:r>
            <w:r w:rsidR="007500E2">
              <w:rPr>
                <w:noProof/>
                <w:webHidden/>
              </w:rPr>
              <w:fldChar w:fldCharType="end"/>
            </w:r>
          </w:hyperlink>
        </w:p>
        <w:p w14:paraId="16B20CF6"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902" w:history="1">
            <w:r w:rsidR="007500E2" w:rsidRPr="00AF5324">
              <w:rPr>
                <w:rStyle w:val="Hyperlink"/>
                <w:rFonts w:cstheme="minorHAnsi"/>
                <w:noProof/>
              </w:rPr>
              <w:t>8.3</w:t>
            </w:r>
            <w:r w:rsidR="007500E2">
              <w:rPr>
                <w:rFonts w:asciiTheme="minorHAnsi" w:eastAsiaTheme="minorEastAsia" w:hAnsiTheme="minorHAnsi" w:cstheme="minorBidi"/>
                <w:b w:val="0"/>
                <w:bCs w:val="0"/>
                <w:noProof/>
                <w:szCs w:val="22"/>
                <w:lang w:val="en-US"/>
              </w:rPr>
              <w:tab/>
            </w:r>
            <w:r w:rsidR="007500E2" w:rsidRPr="00AF5324">
              <w:rPr>
                <w:rStyle w:val="Hyperlink"/>
                <w:rFonts w:cstheme="minorHAnsi"/>
                <w:noProof/>
              </w:rPr>
              <w:t>Who Reviews the Process</w:t>
            </w:r>
            <w:r w:rsidR="007500E2">
              <w:rPr>
                <w:noProof/>
                <w:webHidden/>
              </w:rPr>
              <w:tab/>
            </w:r>
            <w:r w:rsidR="007500E2">
              <w:rPr>
                <w:noProof/>
                <w:webHidden/>
              </w:rPr>
              <w:fldChar w:fldCharType="begin"/>
            </w:r>
            <w:r w:rsidR="007500E2">
              <w:rPr>
                <w:noProof/>
                <w:webHidden/>
              </w:rPr>
              <w:instrText xml:space="preserve"> PAGEREF _Toc437632902 \h </w:instrText>
            </w:r>
            <w:r w:rsidR="007500E2">
              <w:rPr>
                <w:noProof/>
                <w:webHidden/>
              </w:rPr>
            </w:r>
            <w:r w:rsidR="007500E2">
              <w:rPr>
                <w:noProof/>
                <w:webHidden/>
              </w:rPr>
              <w:fldChar w:fldCharType="separate"/>
            </w:r>
            <w:r w:rsidR="007500E2">
              <w:rPr>
                <w:noProof/>
                <w:webHidden/>
              </w:rPr>
              <w:t>17</w:t>
            </w:r>
            <w:r w:rsidR="007500E2">
              <w:rPr>
                <w:noProof/>
                <w:webHidden/>
              </w:rPr>
              <w:fldChar w:fldCharType="end"/>
            </w:r>
          </w:hyperlink>
        </w:p>
        <w:p w14:paraId="47A8051F" w14:textId="77777777" w:rsidR="007500E2" w:rsidRDefault="00DB1537">
          <w:pPr>
            <w:pStyle w:val="TOC2"/>
            <w:tabs>
              <w:tab w:val="left" w:pos="660"/>
              <w:tab w:val="right" w:leader="dot" w:pos="9018"/>
            </w:tabs>
            <w:rPr>
              <w:rFonts w:asciiTheme="minorHAnsi" w:eastAsiaTheme="minorEastAsia" w:hAnsiTheme="minorHAnsi" w:cstheme="minorBidi"/>
              <w:b w:val="0"/>
              <w:bCs w:val="0"/>
              <w:noProof/>
              <w:szCs w:val="22"/>
              <w:lang w:val="en-US"/>
            </w:rPr>
          </w:pPr>
          <w:hyperlink w:anchor="_Toc437632903" w:history="1">
            <w:r w:rsidR="007500E2" w:rsidRPr="00AF5324">
              <w:rPr>
                <w:rStyle w:val="Hyperlink"/>
                <w:rFonts w:cstheme="minorHAnsi"/>
                <w:noProof/>
              </w:rPr>
              <w:t>8.4</w:t>
            </w:r>
            <w:r w:rsidR="007500E2">
              <w:rPr>
                <w:rFonts w:asciiTheme="minorHAnsi" w:eastAsiaTheme="minorEastAsia" w:hAnsiTheme="minorHAnsi" w:cstheme="minorBidi"/>
                <w:b w:val="0"/>
                <w:bCs w:val="0"/>
                <w:noProof/>
                <w:szCs w:val="22"/>
                <w:lang w:val="en-US"/>
              </w:rPr>
              <w:tab/>
            </w:r>
            <w:r w:rsidR="007500E2" w:rsidRPr="00AF5324">
              <w:rPr>
                <w:rStyle w:val="Hyperlink"/>
                <w:rFonts w:cstheme="minorHAnsi"/>
                <w:noProof/>
              </w:rPr>
              <w:t>Component Review Documentation</w:t>
            </w:r>
            <w:r w:rsidR="007500E2">
              <w:rPr>
                <w:noProof/>
                <w:webHidden/>
              </w:rPr>
              <w:tab/>
            </w:r>
            <w:r w:rsidR="007500E2">
              <w:rPr>
                <w:noProof/>
                <w:webHidden/>
              </w:rPr>
              <w:fldChar w:fldCharType="begin"/>
            </w:r>
            <w:r w:rsidR="007500E2">
              <w:rPr>
                <w:noProof/>
                <w:webHidden/>
              </w:rPr>
              <w:instrText xml:space="preserve"> PAGEREF _Toc437632903 \h </w:instrText>
            </w:r>
            <w:r w:rsidR="007500E2">
              <w:rPr>
                <w:noProof/>
                <w:webHidden/>
              </w:rPr>
            </w:r>
            <w:r w:rsidR="007500E2">
              <w:rPr>
                <w:noProof/>
                <w:webHidden/>
              </w:rPr>
              <w:fldChar w:fldCharType="separate"/>
            </w:r>
            <w:r w:rsidR="007500E2">
              <w:rPr>
                <w:noProof/>
                <w:webHidden/>
              </w:rPr>
              <w:t>18</w:t>
            </w:r>
            <w:r w:rsidR="007500E2">
              <w:rPr>
                <w:noProof/>
                <w:webHidden/>
              </w:rPr>
              <w:fldChar w:fldCharType="end"/>
            </w:r>
          </w:hyperlink>
        </w:p>
        <w:p w14:paraId="13D9423E" w14:textId="77777777" w:rsidR="000F656F" w:rsidRDefault="001F41FB" w:rsidP="00A10438">
          <w:pPr>
            <w:rPr>
              <w:rFonts w:asciiTheme="minorHAnsi" w:hAnsiTheme="minorHAnsi" w:cstheme="minorHAnsi"/>
            </w:rPr>
          </w:pPr>
          <w:r w:rsidRPr="00F12EAB">
            <w:rPr>
              <w:rFonts w:asciiTheme="minorHAnsi" w:hAnsiTheme="minorHAnsi" w:cstheme="minorHAnsi"/>
            </w:rPr>
            <w:fldChar w:fldCharType="end"/>
          </w:r>
        </w:p>
      </w:sdtContent>
    </w:sdt>
    <w:p w14:paraId="10CEFF0C" w14:textId="77777777" w:rsidR="000F656F" w:rsidRPr="000F656F" w:rsidRDefault="000F656F" w:rsidP="000F656F">
      <w:pPr>
        <w:rPr>
          <w:rFonts w:asciiTheme="minorHAnsi" w:hAnsiTheme="minorHAnsi" w:cstheme="minorHAnsi"/>
        </w:rPr>
      </w:pPr>
    </w:p>
    <w:p w14:paraId="701B1D83" w14:textId="77777777" w:rsidR="000F656F" w:rsidRDefault="000F656F" w:rsidP="000F656F">
      <w:pPr>
        <w:rPr>
          <w:rFonts w:asciiTheme="minorHAnsi" w:hAnsiTheme="minorHAnsi" w:cstheme="minorHAnsi"/>
        </w:rPr>
      </w:pPr>
    </w:p>
    <w:p w14:paraId="5B482698" w14:textId="77777777" w:rsidR="000F656F" w:rsidRDefault="000F656F" w:rsidP="000F656F">
      <w:pPr>
        <w:rPr>
          <w:rFonts w:asciiTheme="minorHAnsi" w:hAnsiTheme="minorHAnsi" w:cstheme="minorHAnsi"/>
        </w:rPr>
      </w:pPr>
    </w:p>
    <w:p w14:paraId="79FD86BB" w14:textId="77777777" w:rsidR="000F656F" w:rsidRDefault="000F656F" w:rsidP="000F656F">
      <w:pPr>
        <w:tabs>
          <w:tab w:val="left" w:pos="8070"/>
        </w:tabs>
        <w:rPr>
          <w:rFonts w:asciiTheme="minorHAnsi" w:hAnsiTheme="minorHAnsi" w:cstheme="minorHAnsi"/>
        </w:rPr>
      </w:pPr>
      <w:r>
        <w:rPr>
          <w:rFonts w:asciiTheme="minorHAnsi" w:hAnsiTheme="minorHAnsi" w:cstheme="minorHAnsi"/>
        </w:rPr>
        <w:tab/>
      </w:r>
    </w:p>
    <w:p w14:paraId="0E26BB42" w14:textId="77777777" w:rsidR="000F656F" w:rsidRDefault="000F656F" w:rsidP="000F656F">
      <w:pPr>
        <w:rPr>
          <w:rFonts w:asciiTheme="minorHAnsi" w:hAnsiTheme="minorHAnsi" w:cstheme="minorHAnsi"/>
        </w:rPr>
      </w:pPr>
    </w:p>
    <w:p w14:paraId="7EEA883F" w14:textId="77777777" w:rsidR="007A27B1" w:rsidRPr="000F656F" w:rsidRDefault="007A27B1" w:rsidP="000F656F">
      <w:pPr>
        <w:rPr>
          <w:rFonts w:asciiTheme="minorHAnsi" w:hAnsiTheme="minorHAnsi" w:cstheme="minorHAnsi"/>
        </w:rPr>
        <w:sectPr w:rsidR="007A27B1" w:rsidRPr="000F656F" w:rsidSect="00E97AAE">
          <w:headerReference w:type="default" r:id="rId13"/>
          <w:footerReference w:type="default" r:id="rId14"/>
          <w:headerReference w:type="first" r:id="rId15"/>
          <w:footerReference w:type="first" r:id="rId16"/>
          <w:pgSz w:w="11907" w:h="16839" w:code="9"/>
          <w:pgMar w:top="1539" w:right="1467" w:bottom="1140" w:left="1412" w:header="720" w:footer="720" w:gutter="0"/>
          <w:pgNumType w:fmt="lowerRoman" w:start="1"/>
          <w:cols w:space="720"/>
          <w:docGrid w:linePitch="299"/>
        </w:sectPr>
      </w:pPr>
    </w:p>
    <w:p w14:paraId="0679DEB6" w14:textId="77777777" w:rsidR="00F6257E" w:rsidRPr="00F12EAB" w:rsidRDefault="00B71A61" w:rsidP="00631B26">
      <w:pPr>
        <w:pStyle w:val="RFPHeading1"/>
        <w:rPr>
          <w:rFonts w:asciiTheme="minorHAnsi" w:hAnsiTheme="minorHAnsi" w:cstheme="minorHAnsi"/>
        </w:rPr>
      </w:pPr>
      <w:bookmarkStart w:id="2" w:name="_Toc437632861"/>
      <w:bookmarkStart w:id="3" w:name="_Toc294890603"/>
      <w:r w:rsidRPr="00F12EAB">
        <w:rPr>
          <w:rFonts w:asciiTheme="minorHAnsi" w:hAnsiTheme="minorHAnsi" w:cstheme="minorHAnsi"/>
        </w:rPr>
        <w:lastRenderedPageBreak/>
        <w:t>Purpose and scope</w:t>
      </w:r>
      <w:bookmarkEnd w:id="2"/>
    </w:p>
    <w:p w14:paraId="0C61AF7B" w14:textId="77777777" w:rsidR="00EF1C51" w:rsidRPr="00F12EAB" w:rsidRDefault="00EF1C51" w:rsidP="00631B26">
      <w:pPr>
        <w:rPr>
          <w:rFonts w:asciiTheme="minorHAnsi" w:hAnsiTheme="minorHAnsi" w:cstheme="minorHAnsi"/>
          <w:lang w:val="en-US"/>
        </w:rPr>
      </w:pPr>
    </w:p>
    <w:p w14:paraId="1A95C07A" w14:textId="77777777" w:rsidR="00B71A61" w:rsidRPr="00F12EAB" w:rsidRDefault="00B71A61" w:rsidP="00B71A61">
      <w:pPr>
        <w:pStyle w:val="Heading2"/>
        <w:rPr>
          <w:rFonts w:asciiTheme="minorHAnsi" w:hAnsiTheme="minorHAnsi" w:cstheme="minorHAnsi"/>
        </w:rPr>
      </w:pPr>
      <w:bookmarkStart w:id="4" w:name="_Toc437632862"/>
      <w:r w:rsidRPr="00F12EAB">
        <w:rPr>
          <w:rFonts w:asciiTheme="minorHAnsi" w:hAnsiTheme="minorHAnsi" w:cstheme="minorHAnsi"/>
          <w:szCs w:val="32"/>
        </w:rPr>
        <w:t>Purpose of this</w:t>
      </w:r>
      <w:r w:rsidRPr="00F12EAB">
        <w:rPr>
          <w:rFonts w:asciiTheme="minorHAnsi" w:hAnsiTheme="minorHAnsi" w:cstheme="minorHAnsi"/>
        </w:rPr>
        <w:t xml:space="preserve"> Document</w:t>
      </w:r>
      <w:bookmarkEnd w:id="4"/>
    </w:p>
    <w:p w14:paraId="7E05C409" w14:textId="77777777" w:rsidR="00B71A61" w:rsidRPr="00F12EAB" w:rsidRDefault="00B71A61" w:rsidP="00B71A61">
      <w:pPr>
        <w:autoSpaceDE w:val="0"/>
        <w:autoSpaceDN w:val="0"/>
        <w:adjustRightInd w:val="0"/>
        <w:spacing w:after="0"/>
        <w:rPr>
          <w:rFonts w:asciiTheme="minorHAnsi" w:hAnsiTheme="minorHAnsi" w:cstheme="minorHAnsi"/>
        </w:rPr>
      </w:pPr>
    </w:p>
    <w:p w14:paraId="3E3E848E" w14:textId="7EF4440F" w:rsidR="00B71A61" w:rsidRPr="00F12EAB" w:rsidRDefault="00B71A61" w:rsidP="00B71A61">
      <w:pPr>
        <w:autoSpaceDE w:val="0"/>
        <w:autoSpaceDN w:val="0"/>
        <w:adjustRightInd w:val="0"/>
        <w:spacing w:after="0"/>
        <w:rPr>
          <w:rFonts w:asciiTheme="minorHAnsi" w:hAnsiTheme="minorHAnsi" w:cstheme="minorHAnsi"/>
        </w:rPr>
      </w:pPr>
      <w:r w:rsidRPr="00F12EAB">
        <w:rPr>
          <w:rFonts w:asciiTheme="minorHAnsi" w:hAnsiTheme="minorHAnsi" w:cstheme="minorHAnsi"/>
        </w:rPr>
        <w:t>This document is designed to convey the standards and guid</w:t>
      </w:r>
      <w:r w:rsidR="00394736">
        <w:rPr>
          <w:rFonts w:asciiTheme="minorHAnsi" w:hAnsiTheme="minorHAnsi" w:cstheme="minorHAnsi"/>
        </w:rPr>
        <w:t>elines around Business Process T</w:t>
      </w:r>
      <w:r w:rsidRPr="00F12EAB">
        <w:rPr>
          <w:rFonts w:asciiTheme="minorHAnsi" w:hAnsiTheme="minorHAnsi" w:cstheme="minorHAnsi"/>
        </w:rPr>
        <w:t>esting</w:t>
      </w:r>
      <w:r w:rsidR="00E07F78">
        <w:rPr>
          <w:rFonts w:asciiTheme="minorHAnsi" w:hAnsiTheme="minorHAnsi" w:cstheme="minorHAnsi"/>
        </w:rPr>
        <w:t xml:space="preserve"> and Automation</w:t>
      </w:r>
      <w:r w:rsidRPr="00F12EAB">
        <w:rPr>
          <w:rFonts w:asciiTheme="minorHAnsi" w:hAnsiTheme="minorHAnsi" w:cstheme="minorHAnsi"/>
        </w:rPr>
        <w:t>.</w:t>
      </w:r>
    </w:p>
    <w:p w14:paraId="7F701C04" w14:textId="77777777" w:rsidR="00B71A61" w:rsidRPr="00F12EAB" w:rsidRDefault="00B71A61" w:rsidP="00B71A61">
      <w:pPr>
        <w:autoSpaceDE w:val="0"/>
        <w:autoSpaceDN w:val="0"/>
        <w:adjustRightInd w:val="0"/>
        <w:spacing w:after="0"/>
        <w:rPr>
          <w:rFonts w:asciiTheme="minorHAnsi" w:hAnsiTheme="minorHAnsi" w:cstheme="minorHAnsi"/>
        </w:rPr>
      </w:pPr>
    </w:p>
    <w:p w14:paraId="0AEFBCE4" w14:textId="7BE3E317" w:rsidR="00F6257E" w:rsidRPr="00F12EAB" w:rsidRDefault="00B71A61" w:rsidP="00B71A61">
      <w:pPr>
        <w:autoSpaceDE w:val="0"/>
        <w:autoSpaceDN w:val="0"/>
        <w:adjustRightInd w:val="0"/>
        <w:spacing w:after="0"/>
        <w:rPr>
          <w:rFonts w:asciiTheme="minorHAnsi" w:hAnsiTheme="minorHAnsi" w:cstheme="minorHAnsi"/>
        </w:rPr>
      </w:pPr>
      <w:r w:rsidRPr="00F12EAB">
        <w:rPr>
          <w:rFonts w:asciiTheme="minorHAnsi" w:hAnsiTheme="minorHAnsi" w:cstheme="minorHAnsi"/>
        </w:rPr>
        <w:t xml:space="preserve">This will be tool-specific, focusing on utilizing HP </w:t>
      </w:r>
      <w:r w:rsidR="00E07F78">
        <w:rPr>
          <w:rFonts w:asciiTheme="minorHAnsi" w:hAnsiTheme="minorHAnsi" w:cstheme="minorHAnsi"/>
        </w:rPr>
        <w:t>ALM, UFT</w:t>
      </w:r>
      <w:r w:rsidR="00394736">
        <w:rPr>
          <w:rFonts w:asciiTheme="minorHAnsi" w:hAnsiTheme="minorHAnsi" w:cstheme="minorHAnsi"/>
        </w:rPr>
        <w:t>, cFactory</w:t>
      </w:r>
      <w:r w:rsidR="00E07F78">
        <w:rPr>
          <w:rFonts w:asciiTheme="minorHAnsi" w:hAnsiTheme="minorHAnsi" w:cstheme="minorHAnsi"/>
        </w:rPr>
        <w:t xml:space="preserve"> </w:t>
      </w:r>
      <w:r w:rsidR="00E07F78" w:rsidRPr="00F12EAB">
        <w:rPr>
          <w:rFonts w:asciiTheme="minorHAnsi" w:hAnsiTheme="minorHAnsi" w:cstheme="minorHAnsi"/>
        </w:rPr>
        <w:t>and</w:t>
      </w:r>
      <w:r w:rsidRPr="00F12EAB">
        <w:rPr>
          <w:rFonts w:asciiTheme="minorHAnsi" w:hAnsiTheme="minorHAnsi" w:cstheme="minorHAnsi"/>
        </w:rPr>
        <w:t xml:space="preserve"> its capabilities</w:t>
      </w:r>
      <w:r w:rsidR="00966A66">
        <w:rPr>
          <w:rFonts w:asciiTheme="minorHAnsi" w:hAnsiTheme="minorHAnsi" w:cstheme="minorHAnsi"/>
        </w:rPr>
        <w:t>.</w:t>
      </w:r>
    </w:p>
    <w:p w14:paraId="4B332050" w14:textId="77777777" w:rsidR="00B71A61" w:rsidRPr="00F12EAB" w:rsidRDefault="00B71A61" w:rsidP="00B71A61">
      <w:pPr>
        <w:autoSpaceDE w:val="0"/>
        <w:autoSpaceDN w:val="0"/>
        <w:adjustRightInd w:val="0"/>
        <w:spacing w:after="0"/>
        <w:rPr>
          <w:rFonts w:asciiTheme="minorHAnsi" w:hAnsiTheme="minorHAnsi" w:cstheme="minorHAnsi"/>
        </w:rPr>
      </w:pPr>
    </w:p>
    <w:p w14:paraId="036B83F1" w14:textId="77777777" w:rsidR="00B71A61" w:rsidRPr="00F12EAB" w:rsidRDefault="00B71A61" w:rsidP="00B71A61">
      <w:pPr>
        <w:pStyle w:val="Heading2"/>
        <w:rPr>
          <w:rFonts w:asciiTheme="minorHAnsi" w:hAnsiTheme="minorHAnsi" w:cstheme="minorHAnsi"/>
        </w:rPr>
      </w:pPr>
      <w:bookmarkStart w:id="5" w:name="_Toc437632863"/>
      <w:r w:rsidRPr="00F12EAB">
        <w:rPr>
          <w:rFonts w:asciiTheme="minorHAnsi" w:hAnsiTheme="minorHAnsi" w:cstheme="minorHAnsi"/>
        </w:rPr>
        <w:t>Audience</w:t>
      </w:r>
      <w:bookmarkEnd w:id="5"/>
    </w:p>
    <w:p w14:paraId="4EB17716" w14:textId="77777777" w:rsidR="00B71A61" w:rsidRPr="00F12EAB" w:rsidRDefault="00B71A61" w:rsidP="00B71A61">
      <w:pPr>
        <w:autoSpaceDE w:val="0"/>
        <w:autoSpaceDN w:val="0"/>
        <w:adjustRightInd w:val="0"/>
        <w:spacing w:after="0"/>
        <w:rPr>
          <w:rFonts w:asciiTheme="minorHAnsi" w:hAnsiTheme="minorHAnsi" w:cstheme="minorHAnsi"/>
        </w:rPr>
      </w:pPr>
    </w:p>
    <w:p w14:paraId="09326C39" w14:textId="078FE255" w:rsidR="00B71A61" w:rsidRPr="00F12EAB" w:rsidRDefault="00B71A61" w:rsidP="00B71A61">
      <w:pPr>
        <w:autoSpaceDE w:val="0"/>
        <w:autoSpaceDN w:val="0"/>
        <w:adjustRightInd w:val="0"/>
        <w:spacing w:after="0"/>
        <w:rPr>
          <w:rFonts w:asciiTheme="minorHAnsi" w:hAnsiTheme="minorHAnsi" w:cstheme="minorHAnsi"/>
          <w:b/>
          <w:bCs/>
          <w:sz w:val="32"/>
          <w:szCs w:val="32"/>
        </w:rPr>
      </w:pPr>
      <w:r w:rsidRPr="00F12EAB">
        <w:rPr>
          <w:rFonts w:asciiTheme="minorHAnsi" w:hAnsiTheme="minorHAnsi" w:cstheme="minorHAnsi"/>
        </w:rPr>
        <w:t xml:space="preserve">This document is intended for </w:t>
      </w:r>
      <w:r w:rsidRPr="00F12EAB">
        <w:rPr>
          <w:rFonts w:asciiTheme="minorHAnsi" w:hAnsiTheme="minorHAnsi" w:cstheme="minorHAnsi"/>
          <w:b/>
          <w:bCs/>
        </w:rPr>
        <w:t xml:space="preserve">Internal Distribution </w:t>
      </w:r>
      <w:r w:rsidR="009237F4">
        <w:rPr>
          <w:rFonts w:asciiTheme="minorHAnsi" w:hAnsiTheme="minorHAnsi" w:cstheme="minorHAnsi"/>
        </w:rPr>
        <w:t>CardinalHealth testing team</w:t>
      </w:r>
      <w:r w:rsidR="00966A66">
        <w:rPr>
          <w:rFonts w:asciiTheme="minorHAnsi" w:hAnsiTheme="minorHAnsi" w:cstheme="minorHAnsi"/>
        </w:rPr>
        <w:t>.</w:t>
      </w:r>
    </w:p>
    <w:p w14:paraId="6E6E8964" w14:textId="77777777" w:rsidR="00B71A61" w:rsidRPr="00F12EAB" w:rsidRDefault="00B71A61" w:rsidP="00B71A61">
      <w:pPr>
        <w:autoSpaceDE w:val="0"/>
        <w:autoSpaceDN w:val="0"/>
        <w:adjustRightInd w:val="0"/>
        <w:spacing w:after="0"/>
        <w:rPr>
          <w:rFonts w:asciiTheme="minorHAnsi" w:hAnsiTheme="minorHAnsi" w:cstheme="minorHAnsi"/>
        </w:rPr>
      </w:pPr>
    </w:p>
    <w:p w14:paraId="2199B47F" w14:textId="77777777" w:rsidR="00B71A61" w:rsidRPr="00F12EAB" w:rsidRDefault="00B71A61" w:rsidP="00B71A61">
      <w:pPr>
        <w:pStyle w:val="Heading2"/>
        <w:rPr>
          <w:rFonts w:asciiTheme="minorHAnsi" w:hAnsiTheme="minorHAnsi" w:cstheme="minorHAnsi"/>
        </w:rPr>
      </w:pPr>
      <w:bookmarkStart w:id="6" w:name="_Toc437632864"/>
      <w:r w:rsidRPr="00F12EAB">
        <w:rPr>
          <w:rFonts w:asciiTheme="minorHAnsi" w:hAnsiTheme="minorHAnsi" w:cstheme="minorHAnsi"/>
        </w:rPr>
        <w:t>Objectives</w:t>
      </w:r>
      <w:bookmarkEnd w:id="6"/>
    </w:p>
    <w:p w14:paraId="20AE26A8" w14:textId="77777777" w:rsidR="00B71A61" w:rsidRPr="00F12EAB" w:rsidRDefault="00B71A61" w:rsidP="00B71A61">
      <w:pPr>
        <w:autoSpaceDE w:val="0"/>
        <w:autoSpaceDN w:val="0"/>
        <w:adjustRightInd w:val="0"/>
        <w:spacing w:after="0"/>
        <w:rPr>
          <w:rFonts w:asciiTheme="minorHAnsi" w:hAnsiTheme="minorHAnsi" w:cstheme="minorHAnsi"/>
        </w:rPr>
      </w:pPr>
    </w:p>
    <w:p w14:paraId="540DCF8D" w14:textId="77777777" w:rsidR="00B71A61" w:rsidRPr="00F12EAB" w:rsidRDefault="00B71A61" w:rsidP="00B71A61">
      <w:pPr>
        <w:autoSpaceDE w:val="0"/>
        <w:autoSpaceDN w:val="0"/>
        <w:adjustRightInd w:val="0"/>
        <w:spacing w:after="0"/>
        <w:rPr>
          <w:rFonts w:asciiTheme="minorHAnsi" w:hAnsiTheme="minorHAnsi" w:cstheme="minorHAnsi"/>
        </w:rPr>
      </w:pPr>
      <w:r w:rsidRPr="00F12EAB">
        <w:rPr>
          <w:rFonts w:asciiTheme="minorHAnsi" w:hAnsiTheme="minorHAnsi" w:cstheme="minorHAnsi"/>
        </w:rPr>
        <w:t>The objectives of this document are:</w:t>
      </w:r>
    </w:p>
    <w:p w14:paraId="30E029DE" w14:textId="77777777" w:rsidR="00B71A61" w:rsidRPr="00F12EAB" w:rsidRDefault="00B71A61" w:rsidP="00B71A61">
      <w:pPr>
        <w:autoSpaceDE w:val="0"/>
        <w:autoSpaceDN w:val="0"/>
        <w:adjustRightInd w:val="0"/>
        <w:spacing w:after="0"/>
        <w:rPr>
          <w:rFonts w:asciiTheme="minorHAnsi" w:hAnsiTheme="minorHAnsi" w:cstheme="minorHAnsi"/>
        </w:rPr>
      </w:pPr>
    </w:p>
    <w:p w14:paraId="22B2F4BB" w14:textId="77777777" w:rsidR="00B71A61" w:rsidRPr="00F12EAB" w:rsidRDefault="00B71A61" w:rsidP="00712450">
      <w:pPr>
        <w:pStyle w:val="ListParagraph"/>
        <w:numPr>
          <w:ilvl w:val="0"/>
          <w:numId w:val="49"/>
        </w:numPr>
        <w:autoSpaceDE w:val="0"/>
        <w:autoSpaceDN w:val="0"/>
        <w:adjustRightInd w:val="0"/>
        <w:spacing w:after="0"/>
        <w:jc w:val="left"/>
        <w:rPr>
          <w:rFonts w:asciiTheme="minorHAnsi" w:hAnsiTheme="minorHAnsi" w:cstheme="minorHAnsi"/>
        </w:rPr>
      </w:pPr>
      <w:r w:rsidRPr="00F12EAB">
        <w:rPr>
          <w:rFonts w:asciiTheme="minorHAnsi" w:hAnsiTheme="minorHAnsi" w:cstheme="minorHAnsi"/>
        </w:rPr>
        <w:t>To ensure that components are written in a manner that is conducive to the development of automation scripts for those components.</w:t>
      </w:r>
    </w:p>
    <w:p w14:paraId="46635D8F" w14:textId="77777777" w:rsidR="00B71A61" w:rsidRPr="00F12EAB" w:rsidRDefault="00B71A61" w:rsidP="00B71A61">
      <w:pPr>
        <w:pStyle w:val="ListParagraph"/>
        <w:autoSpaceDE w:val="0"/>
        <w:autoSpaceDN w:val="0"/>
        <w:adjustRightInd w:val="0"/>
        <w:spacing w:after="0"/>
        <w:jc w:val="left"/>
        <w:rPr>
          <w:rFonts w:asciiTheme="minorHAnsi" w:hAnsiTheme="minorHAnsi" w:cstheme="minorHAnsi"/>
        </w:rPr>
      </w:pPr>
    </w:p>
    <w:p w14:paraId="6D09168E" w14:textId="77777777" w:rsidR="00F6257E" w:rsidRPr="00F12EAB" w:rsidRDefault="00B71A61" w:rsidP="00712450">
      <w:pPr>
        <w:pStyle w:val="ListParagraph"/>
        <w:numPr>
          <w:ilvl w:val="0"/>
          <w:numId w:val="49"/>
        </w:numPr>
        <w:autoSpaceDE w:val="0"/>
        <w:autoSpaceDN w:val="0"/>
        <w:adjustRightInd w:val="0"/>
        <w:spacing w:after="0"/>
        <w:jc w:val="left"/>
        <w:rPr>
          <w:rFonts w:asciiTheme="minorHAnsi" w:hAnsiTheme="minorHAnsi" w:cstheme="minorHAnsi"/>
        </w:rPr>
      </w:pPr>
      <w:r w:rsidRPr="00F12EAB">
        <w:rPr>
          <w:rFonts w:asciiTheme="minorHAnsi" w:hAnsiTheme="minorHAnsi" w:cstheme="minorHAnsi"/>
        </w:rPr>
        <w:t>To identify the manner in which components, test cases, and test sets will be stored and maintained from a Business Process Testing perspective</w:t>
      </w:r>
    </w:p>
    <w:p w14:paraId="10B33D1A" w14:textId="77777777" w:rsidR="00F6257E" w:rsidRPr="00F12EAB" w:rsidRDefault="00F6257E" w:rsidP="00631B26">
      <w:pPr>
        <w:rPr>
          <w:rFonts w:asciiTheme="minorHAnsi" w:hAnsiTheme="minorHAnsi" w:cstheme="minorHAnsi"/>
          <w:lang w:val="en-US"/>
        </w:rPr>
      </w:pPr>
    </w:p>
    <w:p w14:paraId="473BB722" w14:textId="77777777" w:rsidR="00B71A61" w:rsidRPr="00F12EAB" w:rsidRDefault="00B71A61" w:rsidP="00B71A61">
      <w:pPr>
        <w:pStyle w:val="Heading2"/>
        <w:rPr>
          <w:rFonts w:asciiTheme="minorHAnsi" w:hAnsiTheme="minorHAnsi" w:cstheme="minorHAnsi"/>
        </w:rPr>
      </w:pPr>
      <w:bookmarkStart w:id="7" w:name="_Toc437632865"/>
      <w:r w:rsidRPr="00F12EAB">
        <w:rPr>
          <w:rFonts w:asciiTheme="minorHAnsi" w:hAnsiTheme="minorHAnsi" w:cstheme="minorHAnsi"/>
        </w:rPr>
        <w:t>Scope</w:t>
      </w:r>
      <w:bookmarkEnd w:id="7"/>
    </w:p>
    <w:p w14:paraId="58ED5F07" w14:textId="77777777" w:rsidR="00F6257E" w:rsidRPr="00F12EAB" w:rsidRDefault="00F6257E" w:rsidP="00631B26">
      <w:pPr>
        <w:rPr>
          <w:rFonts w:asciiTheme="minorHAnsi" w:hAnsiTheme="minorHAnsi" w:cstheme="minorHAnsi"/>
          <w:lang w:val="en-US"/>
        </w:rPr>
      </w:pPr>
    </w:p>
    <w:p w14:paraId="25637AEB" w14:textId="46CB5FF7" w:rsidR="00B71A61" w:rsidRPr="00F12EAB" w:rsidRDefault="00B71A61" w:rsidP="00631B26">
      <w:pPr>
        <w:rPr>
          <w:rFonts w:asciiTheme="minorHAnsi" w:hAnsiTheme="minorHAnsi" w:cstheme="minorHAnsi"/>
          <w:lang w:val="en-US"/>
        </w:rPr>
      </w:pPr>
      <w:r w:rsidRPr="00F12EAB">
        <w:rPr>
          <w:rFonts w:asciiTheme="minorHAnsi" w:hAnsiTheme="minorHAnsi" w:cstheme="minorHAnsi"/>
        </w:rPr>
        <w:t>The scope of this document is limited to the development of components, test cases, and test sets within the framework of Business Process Testing</w:t>
      </w:r>
      <w:r w:rsidR="00E07F78">
        <w:rPr>
          <w:rFonts w:asciiTheme="minorHAnsi" w:hAnsiTheme="minorHAnsi" w:cstheme="minorHAnsi"/>
        </w:rPr>
        <w:t xml:space="preserve"> and automating the same</w:t>
      </w:r>
      <w:r w:rsidR="00DF2035">
        <w:rPr>
          <w:rFonts w:asciiTheme="minorHAnsi" w:hAnsiTheme="minorHAnsi" w:cstheme="minorHAnsi"/>
        </w:rPr>
        <w:t>.</w:t>
      </w:r>
    </w:p>
    <w:p w14:paraId="746F4802" w14:textId="77777777" w:rsidR="00F6257E" w:rsidRPr="00F12EAB" w:rsidRDefault="00F6257E" w:rsidP="00631B26">
      <w:pPr>
        <w:rPr>
          <w:rFonts w:asciiTheme="minorHAnsi" w:hAnsiTheme="minorHAnsi" w:cstheme="minorHAnsi"/>
          <w:lang w:val="en-US"/>
        </w:rPr>
      </w:pPr>
    </w:p>
    <w:p w14:paraId="6C2A6F3B" w14:textId="77777777" w:rsidR="00F6257E" w:rsidRPr="00F12EAB" w:rsidRDefault="00F6257E" w:rsidP="00631B26">
      <w:pPr>
        <w:rPr>
          <w:rFonts w:asciiTheme="minorHAnsi" w:hAnsiTheme="minorHAnsi" w:cstheme="minorHAnsi"/>
          <w:lang w:val="en-US"/>
        </w:rPr>
      </w:pPr>
    </w:p>
    <w:p w14:paraId="32FA2A0A" w14:textId="77777777" w:rsidR="00F6257E" w:rsidRPr="00F12EAB" w:rsidRDefault="00F6257E" w:rsidP="00631B26">
      <w:pPr>
        <w:rPr>
          <w:rFonts w:asciiTheme="minorHAnsi" w:hAnsiTheme="minorHAnsi" w:cstheme="minorHAnsi"/>
          <w:lang w:val="en-US"/>
        </w:rPr>
      </w:pPr>
    </w:p>
    <w:p w14:paraId="422B81FF" w14:textId="77777777" w:rsidR="00F6257E" w:rsidRPr="00F12EAB" w:rsidRDefault="00F6257E" w:rsidP="00631B26">
      <w:pPr>
        <w:rPr>
          <w:rFonts w:asciiTheme="minorHAnsi" w:hAnsiTheme="minorHAnsi" w:cstheme="minorHAnsi"/>
          <w:lang w:val="en-US"/>
        </w:rPr>
      </w:pPr>
    </w:p>
    <w:p w14:paraId="1A26EE9A" w14:textId="77777777" w:rsidR="00F6257E" w:rsidRPr="00F12EAB" w:rsidRDefault="00F6257E" w:rsidP="00631B26">
      <w:pPr>
        <w:rPr>
          <w:rFonts w:asciiTheme="minorHAnsi" w:hAnsiTheme="minorHAnsi" w:cstheme="minorHAnsi"/>
          <w:lang w:val="en-US"/>
        </w:rPr>
      </w:pPr>
    </w:p>
    <w:p w14:paraId="629C510D" w14:textId="77777777" w:rsidR="00F6257E" w:rsidRPr="00F12EAB" w:rsidRDefault="00F6257E" w:rsidP="00631B26">
      <w:pPr>
        <w:rPr>
          <w:rFonts w:asciiTheme="minorHAnsi" w:hAnsiTheme="minorHAnsi" w:cstheme="minorHAnsi"/>
          <w:lang w:val="en-US"/>
        </w:rPr>
      </w:pPr>
    </w:p>
    <w:p w14:paraId="21DE4806" w14:textId="77777777" w:rsidR="00F6257E" w:rsidRPr="00F12EAB" w:rsidRDefault="00F6257E" w:rsidP="00631B26">
      <w:pPr>
        <w:rPr>
          <w:rFonts w:asciiTheme="minorHAnsi" w:hAnsiTheme="minorHAnsi" w:cstheme="minorHAnsi"/>
          <w:lang w:val="en-US"/>
        </w:rPr>
      </w:pPr>
    </w:p>
    <w:p w14:paraId="677DE206" w14:textId="77777777" w:rsidR="00F6257E" w:rsidRPr="00F12EAB" w:rsidRDefault="00F6257E" w:rsidP="00631B26">
      <w:pPr>
        <w:rPr>
          <w:rFonts w:asciiTheme="minorHAnsi" w:hAnsiTheme="minorHAnsi" w:cstheme="minorHAnsi"/>
          <w:lang w:val="en-US"/>
        </w:rPr>
      </w:pPr>
    </w:p>
    <w:p w14:paraId="6354E3D5" w14:textId="77777777" w:rsidR="00F6257E" w:rsidRPr="00F12EAB" w:rsidRDefault="00F6257E" w:rsidP="00631B26">
      <w:pPr>
        <w:rPr>
          <w:rFonts w:asciiTheme="minorHAnsi" w:hAnsiTheme="minorHAnsi" w:cstheme="minorHAnsi"/>
          <w:lang w:val="en-US"/>
        </w:rPr>
      </w:pPr>
    </w:p>
    <w:p w14:paraId="4AB5528C" w14:textId="77777777" w:rsidR="00F6257E" w:rsidRPr="00F12EAB" w:rsidRDefault="00F6257E" w:rsidP="00631B26">
      <w:pPr>
        <w:rPr>
          <w:rFonts w:asciiTheme="minorHAnsi" w:hAnsiTheme="minorHAnsi" w:cstheme="minorHAnsi"/>
          <w:lang w:val="en-US"/>
        </w:rPr>
      </w:pPr>
    </w:p>
    <w:p w14:paraId="292C9B7A" w14:textId="77777777" w:rsidR="00F6257E" w:rsidRPr="00F12EAB" w:rsidRDefault="00F6257E" w:rsidP="00631B26">
      <w:pPr>
        <w:rPr>
          <w:rFonts w:asciiTheme="minorHAnsi" w:hAnsiTheme="minorHAnsi" w:cstheme="minorHAnsi"/>
          <w:lang w:val="en-US"/>
        </w:rPr>
      </w:pPr>
    </w:p>
    <w:p w14:paraId="2F557043" w14:textId="77777777" w:rsidR="00F6257E" w:rsidRPr="00F12EAB" w:rsidRDefault="00F6257E" w:rsidP="00631B26">
      <w:pPr>
        <w:rPr>
          <w:rFonts w:asciiTheme="minorHAnsi" w:hAnsiTheme="minorHAnsi" w:cstheme="minorHAnsi"/>
          <w:lang w:val="en-US"/>
        </w:rPr>
      </w:pPr>
    </w:p>
    <w:p w14:paraId="7BC0851D" w14:textId="77777777" w:rsidR="00DB4317" w:rsidRPr="00F12EAB" w:rsidRDefault="00B71A61" w:rsidP="00336441">
      <w:pPr>
        <w:pStyle w:val="RFPHeading1"/>
        <w:rPr>
          <w:rFonts w:asciiTheme="minorHAnsi" w:hAnsiTheme="minorHAnsi" w:cstheme="minorHAnsi"/>
        </w:rPr>
      </w:pPr>
      <w:bookmarkStart w:id="8" w:name="_Toc437632866"/>
      <w:bookmarkStart w:id="9" w:name="_Toc326070235"/>
      <w:bookmarkStart w:id="10" w:name="_Toc326075805"/>
      <w:bookmarkStart w:id="11" w:name="_Toc326242592"/>
      <w:bookmarkEnd w:id="3"/>
      <w:r w:rsidRPr="00F12EAB">
        <w:rPr>
          <w:rFonts w:asciiTheme="minorHAnsi" w:hAnsiTheme="minorHAnsi" w:cstheme="minorHAnsi"/>
        </w:rPr>
        <w:lastRenderedPageBreak/>
        <w:t>Business components</w:t>
      </w:r>
      <w:bookmarkEnd w:id="8"/>
    </w:p>
    <w:p w14:paraId="23BFB461" w14:textId="77777777" w:rsidR="00B71A61" w:rsidRPr="00F12EAB" w:rsidRDefault="00B71A61" w:rsidP="00B71A61">
      <w:pPr>
        <w:pStyle w:val="ListParagraph"/>
        <w:keepNext/>
        <w:numPr>
          <w:ilvl w:val="0"/>
          <w:numId w:val="42"/>
        </w:numPr>
        <w:spacing w:before="120" w:after="0"/>
        <w:contextualSpacing w:val="0"/>
        <w:outlineLvl w:val="1"/>
        <w:rPr>
          <w:rFonts w:asciiTheme="minorHAnsi" w:eastAsia="Calibri" w:hAnsiTheme="minorHAnsi" w:cstheme="minorHAnsi"/>
          <w:b/>
          <w:vanish/>
          <w:sz w:val="24"/>
          <w:szCs w:val="22"/>
          <w:lang w:val="en-US"/>
        </w:rPr>
      </w:pPr>
      <w:bookmarkStart w:id="12" w:name="_Toc328132782"/>
      <w:bookmarkStart w:id="13" w:name="_Toc328150049"/>
      <w:bookmarkStart w:id="14" w:name="_Toc328150116"/>
      <w:bookmarkStart w:id="15" w:name="_Toc328150739"/>
      <w:bookmarkStart w:id="16" w:name="_Toc328654112"/>
      <w:bookmarkStart w:id="17" w:name="_Toc328654158"/>
      <w:bookmarkStart w:id="18" w:name="_Toc329088192"/>
      <w:bookmarkStart w:id="19" w:name="_Toc329088228"/>
      <w:bookmarkStart w:id="20" w:name="_Toc329088264"/>
      <w:bookmarkStart w:id="21" w:name="_Toc329089033"/>
      <w:bookmarkStart w:id="22" w:name="_Toc329089067"/>
      <w:bookmarkStart w:id="23" w:name="_Toc329625795"/>
      <w:bookmarkStart w:id="24" w:name="_Toc329689074"/>
      <w:bookmarkStart w:id="25" w:name="_Toc329689112"/>
      <w:bookmarkStart w:id="26" w:name="_Toc329690379"/>
      <w:bookmarkStart w:id="27" w:name="_Toc433206017"/>
      <w:bookmarkStart w:id="28" w:name="_Toc434406609"/>
      <w:bookmarkStart w:id="29" w:name="_Toc435520136"/>
      <w:bookmarkStart w:id="30" w:name="_Toc435523832"/>
      <w:bookmarkStart w:id="31" w:name="_Toc435523870"/>
      <w:bookmarkStart w:id="32" w:name="_Toc437530197"/>
      <w:bookmarkStart w:id="33" w:name="_Toc437532611"/>
      <w:bookmarkStart w:id="34" w:name="_Toc437533251"/>
      <w:bookmarkStart w:id="35" w:name="_Toc437621974"/>
      <w:bookmarkStart w:id="36" w:name="_Toc437631906"/>
      <w:bookmarkStart w:id="37" w:name="_Toc437632430"/>
      <w:bookmarkStart w:id="38" w:name="_Toc437632867"/>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0C77B70C" w14:textId="77777777" w:rsidR="00DB4317" w:rsidRPr="00F12EAB" w:rsidRDefault="00B71A61" w:rsidP="00B71A61">
      <w:pPr>
        <w:pStyle w:val="Heading2"/>
        <w:rPr>
          <w:rFonts w:asciiTheme="minorHAnsi" w:hAnsiTheme="minorHAnsi" w:cstheme="minorHAnsi"/>
        </w:rPr>
      </w:pPr>
      <w:bookmarkStart w:id="39" w:name="_Toc437632868"/>
      <w:r w:rsidRPr="00F12EAB">
        <w:rPr>
          <w:rFonts w:asciiTheme="minorHAnsi" w:hAnsiTheme="minorHAnsi" w:cstheme="minorHAnsi"/>
        </w:rPr>
        <w:t>What is a Business Components</w:t>
      </w:r>
      <w:bookmarkEnd w:id="39"/>
    </w:p>
    <w:p w14:paraId="67B5F79C" w14:textId="77777777" w:rsidR="00B71A61" w:rsidRPr="00F12EAB" w:rsidRDefault="00B71A61" w:rsidP="00B71A61">
      <w:pPr>
        <w:rPr>
          <w:rFonts w:asciiTheme="minorHAnsi" w:hAnsiTheme="minorHAnsi" w:cstheme="minorHAnsi"/>
          <w:lang w:val="en-US"/>
        </w:rPr>
      </w:pPr>
    </w:p>
    <w:p w14:paraId="4AE91AFA" w14:textId="77777777" w:rsidR="00B71A61" w:rsidRPr="00F12EAB" w:rsidRDefault="00B71A61" w:rsidP="00B71A61">
      <w:pPr>
        <w:rPr>
          <w:rFonts w:asciiTheme="minorHAnsi" w:hAnsiTheme="minorHAnsi" w:cstheme="minorHAnsi"/>
        </w:rPr>
      </w:pPr>
      <w:r w:rsidRPr="00F12EAB">
        <w:rPr>
          <w:rFonts w:asciiTheme="minorHAnsi" w:hAnsiTheme="minorHAnsi" w:cstheme="minorHAnsi"/>
        </w:rPr>
        <w:t>Business Components are granular functional units that are reusable and perform a specific task (i.e. navigation, validation, data entry, etc.) They are the building block of a Business Process Test.</w:t>
      </w:r>
    </w:p>
    <w:p w14:paraId="6BBCB399" w14:textId="77777777" w:rsidR="00DB4317" w:rsidRPr="00F12EAB" w:rsidRDefault="00DB4317" w:rsidP="00DB4317">
      <w:pPr>
        <w:pStyle w:val="Heading2"/>
        <w:numPr>
          <w:ilvl w:val="0"/>
          <w:numId w:val="0"/>
        </w:numPr>
        <w:ind w:left="576"/>
        <w:rPr>
          <w:rFonts w:asciiTheme="minorHAnsi" w:hAnsiTheme="minorHAnsi" w:cstheme="minorHAnsi"/>
        </w:rPr>
      </w:pPr>
    </w:p>
    <w:p w14:paraId="4142D910" w14:textId="77777777" w:rsidR="00DB4317" w:rsidRPr="00F12EAB" w:rsidRDefault="00B71A61" w:rsidP="00DB4317">
      <w:pPr>
        <w:pStyle w:val="Heading2"/>
        <w:rPr>
          <w:rFonts w:asciiTheme="minorHAnsi" w:hAnsiTheme="minorHAnsi" w:cstheme="minorHAnsi"/>
        </w:rPr>
      </w:pPr>
      <w:bookmarkStart w:id="40" w:name="_Toc437632869"/>
      <w:r w:rsidRPr="00F12EAB">
        <w:rPr>
          <w:rFonts w:asciiTheme="minorHAnsi" w:hAnsiTheme="minorHAnsi" w:cstheme="minorHAnsi"/>
        </w:rPr>
        <w:t>Component Folder</w:t>
      </w:r>
      <w:bookmarkEnd w:id="40"/>
    </w:p>
    <w:p w14:paraId="3C8E049E" w14:textId="77777777" w:rsidR="00B71A61" w:rsidRDefault="00B71A61" w:rsidP="00B71A61">
      <w:pPr>
        <w:autoSpaceDE w:val="0"/>
        <w:autoSpaceDN w:val="0"/>
        <w:adjustRightInd w:val="0"/>
        <w:spacing w:after="0"/>
        <w:rPr>
          <w:rFonts w:asciiTheme="minorHAnsi" w:hAnsiTheme="minorHAnsi" w:cstheme="minorHAnsi"/>
        </w:rPr>
      </w:pPr>
    </w:p>
    <w:p w14:paraId="435E8A65" w14:textId="244B22EB" w:rsidR="00B71A61" w:rsidRPr="00F12EAB" w:rsidRDefault="00B71A61" w:rsidP="00B71A61">
      <w:pPr>
        <w:autoSpaceDE w:val="0"/>
        <w:autoSpaceDN w:val="0"/>
        <w:adjustRightInd w:val="0"/>
        <w:spacing w:after="0"/>
        <w:rPr>
          <w:rFonts w:asciiTheme="minorHAnsi" w:hAnsiTheme="minorHAnsi" w:cstheme="minorHAnsi"/>
        </w:rPr>
      </w:pPr>
      <w:r w:rsidRPr="00F12EAB">
        <w:rPr>
          <w:rFonts w:asciiTheme="minorHAnsi" w:hAnsiTheme="minorHAnsi" w:cstheme="minorHAnsi"/>
        </w:rPr>
        <w:t xml:space="preserve">A folder structure exists for each </w:t>
      </w:r>
      <w:r w:rsidR="00755B57">
        <w:rPr>
          <w:rFonts w:asciiTheme="minorHAnsi" w:hAnsiTheme="minorHAnsi" w:cstheme="minorHAnsi"/>
        </w:rPr>
        <w:t>application</w:t>
      </w:r>
      <w:r w:rsidRPr="00F12EAB">
        <w:rPr>
          <w:rFonts w:asciiTheme="minorHAnsi" w:hAnsiTheme="minorHAnsi" w:cstheme="minorHAnsi"/>
        </w:rPr>
        <w:t xml:space="preserve"> under test as well as a “Generic Components” folder structure for </w:t>
      </w:r>
      <w:r w:rsidR="00966A66">
        <w:rPr>
          <w:rFonts w:asciiTheme="minorHAnsi" w:hAnsiTheme="minorHAnsi" w:cstheme="minorHAnsi"/>
        </w:rPr>
        <w:t xml:space="preserve">common </w:t>
      </w:r>
      <w:r w:rsidRPr="00F12EAB">
        <w:rPr>
          <w:rFonts w:asciiTheme="minorHAnsi" w:hAnsiTheme="minorHAnsi" w:cstheme="minorHAnsi"/>
        </w:rPr>
        <w:t>components</w:t>
      </w:r>
      <w:r w:rsidR="00966A66">
        <w:rPr>
          <w:rFonts w:asciiTheme="minorHAnsi" w:hAnsiTheme="minorHAnsi" w:cstheme="minorHAnsi"/>
        </w:rPr>
        <w:t>.</w:t>
      </w:r>
    </w:p>
    <w:p w14:paraId="1CF00F79" w14:textId="77777777" w:rsidR="00B71A61" w:rsidRPr="00F12EAB" w:rsidRDefault="00B71A61" w:rsidP="00B71A61">
      <w:pPr>
        <w:autoSpaceDE w:val="0"/>
        <w:autoSpaceDN w:val="0"/>
        <w:adjustRightInd w:val="0"/>
        <w:spacing w:after="0"/>
        <w:rPr>
          <w:rFonts w:asciiTheme="minorHAnsi" w:hAnsiTheme="minorHAnsi" w:cstheme="minorHAnsi"/>
        </w:rPr>
      </w:pPr>
    </w:p>
    <w:p w14:paraId="408E5313" w14:textId="77777777" w:rsidR="00B71A61" w:rsidRDefault="00B71A61" w:rsidP="00B71A61">
      <w:pPr>
        <w:autoSpaceDE w:val="0"/>
        <w:autoSpaceDN w:val="0"/>
        <w:adjustRightInd w:val="0"/>
        <w:spacing w:after="0"/>
        <w:rPr>
          <w:rFonts w:asciiTheme="minorHAnsi" w:hAnsiTheme="minorHAnsi" w:cstheme="minorHAnsi"/>
        </w:rPr>
      </w:pPr>
      <w:r w:rsidRPr="00F12EAB">
        <w:rPr>
          <w:rFonts w:asciiTheme="minorHAnsi" w:hAnsiTheme="minorHAnsi" w:cstheme="minorHAnsi"/>
        </w:rPr>
        <w:t>Application folder structures may have their own “generic” folder structures as well for components that are usable in multiple areas of the application. Additionally, a “Workspace” folder structure also exists for each member of the team. This area is for experimenting with components. Important no live test assets should be utilizing components in Workspace</w:t>
      </w:r>
    </w:p>
    <w:p w14:paraId="2F15C9A2" w14:textId="77777777" w:rsidR="007838D0" w:rsidRDefault="007838D0" w:rsidP="00B71A61">
      <w:pPr>
        <w:autoSpaceDE w:val="0"/>
        <w:autoSpaceDN w:val="0"/>
        <w:adjustRightInd w:val="0"/>
        <w:spacing w:after="0"/>
        <w:rPr>
          <w:rFonts w:asciiTheme="minorHAnsi" w:hAnsiTheme="minorHAnsi" w:cstheme="minorHAnsi"/>
        </w:rPr>
      </w:pPr>
    </w:p>
    <w:p w14:paraId="71E51B7F" w14:textId="77777777" w:rsidR="009C2E38" w:rsidRPr="00C20196" w:rsidRDefault="00C20196" w:rsidP="00B71A61">
      <w:pPr>
        <w:autoSpaceDE w:val="0"/>
        <w:autoSpaceDN w:val="0"/>
        <w:adjustRightInd w:val="0"/>
        <w:spacing w:after="0"/>
        <w:rPr>
          <w:rFonts w:asciiTheme="minorHAnsi" w:hAnsiTheme="minorHAnsi" w:cstheme="minorHAnsi"/>
        </w:rPr>
      </w:pPr>
      <w:r w:rsidRPr="00C20196">
        <w:rPr>
          <w:rFonts w:asciiTheme="minorHAnsi" w:hAnsiTheme="minorHAnsi" w:cstheme="minorHAnsi"/>
        </w:rPr>
        <w:t>For cFactory the folder name should start with Application Name and then followed by the module name,  from the below sample figure, ECC is Application, MM Purchasing is a Module Name where we have to place all the functions or TCodes under the Module Name</w:t>
      </w:r>
    </w:p>
    <w:p w14:paraId="7D5CDA8F" w14:textId="77777777" w:rsidR="00C20196" w:rsidRDefault="00C20196" w:rsidP="00B71A61">
      <w:pPr>
        <w:autoSpaceDE w:val="0"/>
        <w:autoSpaceDN w:val="0"/>
        <w:adjustRightInd w:val="0"/>
        <w:spacing w:after="0"/>
        <w:rPr>
          <w:rFonts w:asciiTheme="minorHAnsi" w:hAnsiTheme="minorHAnsi" w:cstheme="minorHAnsi"/>
        </w:rPr>
      </w:pPr>
    </w:p>
    <w:p w14:paraId="3BFD7FE4" w14:textId="072020B4" w:rsidR="00373BE6" w:rsidRPr="005A1EB3" w:rsidRDefault="00373BE6" w:rsidP="00B71A61">
      <w:pPr>
        <w:autoSpaceDE w:val="0"/>
        <w:autoSpaceDN w:val="0"/>
        <w:adjustRightInd w:val="0"/>
        <w:spacing w:after="0"/>
        <w:rPr>
          <w:rFonts w:asciiTheme="minorHAnsi" w:hAnsiTheme="minorHAnsi" w:cstheme="minorHAnsi"/>
          <w:b/>
        </w:rPr>
      </w:pPr>
      <w:r w:rsidRPr="005A1EB3">
        <w:rPr>
          <w:rFonts w:asciiTheme="minorHAnsi" w:hAnsiTheme="minorHAnsi" w:cstheme="minorHAnsi"/>
          <w:b/>
        </w:rPr>
        <w:t>SAP:</w:t>
      </w:r>
    </w:p>
    <w:p w14:paraId="20B43261" w14:textId="77777777" w:rsidR="00373BE6" w:rsidRDefault="00373BE6" w:rsidP="003329DC">
      <w:pPr>
        <w:autoSpaceDE w:val="0"/>
        <w:autoSpaceDN w:val="0"/>
        <w:adjustRightInd w:val="0"/>
        <w:spacing w:after="0"/>
        <w:rPr>
          <w:rFonts w:asciiTheme="minorHAnsi" w:hAnsiTheme="minorHAnsi" w:cstheme="minorHAnsi"/>
        </w:rPr>
      </w:pPr>
    </w:p>
    <w:p w14:paraId="76DFAC7F" w14:textId="29FA9360" w:rsidR="003329DC" w:rsidRDefault="003329DC" w:rsidP="003329DC">
      <w:pPr>
        <w:autoSpaceDE w:val="0"/>
        <w:autoSpaceDN w:val="0"/>
        <w:adjustRightInd w:val="0"/>
        <w:spacing w:after="0"/>
        <w:rPr>
          <w:rFonts w:asciiTheme="minorHAnsi" w:hAnsiTheme="minorHAnsi" w:cstheme="minorHAnsi"/>
        </w:rPr>
      </w:pPr>
      <w:r>
        <w:rPr>
          <w:rFonts w:asciiTheme="minorHAnsi" w:hAnsiTheme="minorHAnsi" w:cstheme="minorHAnsi"/>
        </w:rPr>
        <w:t xml:space="preserve">Folder names are Tcode name </w:t>
      </w:r>
    </w:p>
    <w:p w14:paraId="440E6258" w14:textId="769348D1" w:rsidR="003329DC" w:rsidRDefault="003329DC" w:rsidP="00B71A61">
      <w:pPr>
        <w:autoSpaceDE w:val="0"/>
        <w:autoSpaceDN w:val="0"/>
        <w:adjustRightInd w:val="0"/>
        <w:spacing w:after="0"/>
        <w:rPr>
          <w:rFonts w:asciiTheme="minorHAnsi" w:hAnsiTheme="minorHAnsi" w:cstheme="minorHAnsi"/>
        </w:rPr>
      </w:pPr>
      <w:r>
        <w:rPr>
          <w:rFonts w:asciiTheme="minorHAnsi" w:hAnsiTheme="minorHAnsi" w:cstheme="minorHAnsi"/>
        </w:rPr>
        <w:t xml:space="preserve">Example: FB120 ScreenName </w:t>
      </w:r>
    </w:p>
    <w:p w14:paraId="3696DA5B" w14:textId="0B5D794F" w:rsidR="006924FA" w:rsidRDefault="00B27671" w:rsidP="00B71A61">
      <w:pPr>
        <w:autoSpaceDE w:val="0"/>
        <w:autoSpaceDN w:val="0"/>
        <w:adjustRightInd w:val="0"/>
        <w:spacing w:after="0"/>
        <w:rPr>
          <w:rFonts w:asciiTheme="minorHAnsi" w:hAnsiTheme="minorHAnsi" w:cstheme="minorHAnsi"/>
        </w:rPr>
      </w:pPr>
      <w:r>
        <w:rPr>
          <w:rFonts w:asciiTheme="minorHAnsi" w:hAnsiTheme="minorHAnsi" w:cstheme="minorHAnsi"/>
          <w:noProof/>
          <w:lang w:val="en-US"/>
        </w:rPr>
        <w:drawing>
          <wp:inline distT="0" distB="0" distL="0" distR="0" wp14:anchorId="64C0A8A2" wp14:editId="2551EBE8">
            <wp:extent cx="6426200" cy="4210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6200" cy="4210050"/>
                    </a:xfrm>
                    <a:prstGeom prst="rect">
                      <a:avLst/>
                    </a:prstGeom>
                    <a:noFill/>
                    <a:ln>
                      <a:noFill/>
                    </a:ln>
                  </pic:spPr>
                </pic:pic>
              </a:graphicData>
            </a:graphic>
          </wp:inline>
        </w:drawing>
      </w:r>
    </w:p>
    <w:p w14:paraId="548998FE" w14:textId="77777777" w:rsidR="00BA0F62" w:rsidRDefault="00BA0F62" w:rsidP="00B71A61">
      <w:pPr>
        <w:autoSpaceDE w:val="0"/>
        <w:autoSpaceDN w:val="0"/>
        <w:adjustRightInd w:val="0"/>
        <w:spacing w:after="0"/>
        <w:rPr>
          <w:rFonts w:asciiTheme="minorHAnsi" w:hAnsiTheme="minorHAnsi" w:cstheme="minorHAnsi"/>
          <w:b/>
        </w:rPr>
      </w:pPr>
    </w:p>
    <w:p w14:paraId="5443B3C4" w14:textId="5988088B" w:rsidR="006924FA" w:rsidRPr="005A1EB3" w:rsidRDefault="00966A66" w:rsidP="00B71A61">
      <w:pPr>
        <w:autoSpaceDE w:val="0"/>
        <w:autoSpaceDN w:val="0"/>
        <w:adjustRightInd w:val="0"/>
        <w:spacing w:after="0"/>
        <w:rPr>
          <w:rFonts w:asciiTheme="minorHAnsi" w:hAnsiTheme="minorHAnsi" w:cstheme="minorHAnsi"/>
          <w:b/>
        </w:rPr>
      </w:pPr>
      <w:r w:rsidRPr="005A1EB3">
        <w:rPr>
          <w:rFonts w:asciiTheme="minorHAnsi" w:hAnsiTheme="minorHAnsi" w:cstheme="minorHAnsi"/>
          <w:b/>
        </w:rPr>
        <w:lastRenderedPageBreak/>
        <w:t>Web:</w:t>
      </w:r>
    </w:p>
    <w:p w14:paraId="7215CA5E" w14:textId="77777777" w:rsidR="003329DC" w:rsidRDefault="003329DC" w:rsidP="00B71A61">
      <w:pPr>
        <w:autoSpaceDE w:val="0"/>
        <w:autoSpaceDN w:val="0"/>
        <w:adjustRightInd w:val="0"/>
        <w:spacing w:after="0"/>
        <w:rPr>
          <w:rFonts w:asciiTheme="minorHAnsi" w:hAnsiTheme="minorHAnsi" w:cstheme="minorHAnsi"/>
        </w:rPr>
      </w:pPr>
    </w:p>
    <w:p w14:paraId="577311E0" w14:textId="77777777" w:rsidR="003329DC" w:rsidRDefault="003329DC" w:rsidP="003329DC">
      <w:pPr>
        <w:autoSpaceDE w:val="0"/>
        <w:autoSpaceDN w:val="0"/>
        <w:adjustRightInd w:val="0"/>
        <w:spacing w:after="0"/>
        <w:rPr>
          <w:rFonts w:asciiTheme="minorHAnsi" w:hAnsiTheme="minorHAnsi" w:cstheme="minorHAnsi"/>
        </w:rPr>
      </w:pPr>
      <w:r>
        <w:rPr>
          <w:rFonts w:asciiTheme="minorHAnsi" w:hAnsiTheme="minorHAnsi" w:cstheme="minorHAnsi"/>
        </w:rPr>
        <w:t xml:space="preserve">Folder names are Action + Functionality name </w:t>
      </w:r>
    </w:p>
    <w:p w14:paraId="490171AF" w14:textId="014D8F0C" w:rsidR="003329DC" w:rsidRDefault="003329DC" w:rsidP="00B71A61">
      <w:pPr>
        <w:autoSpaceDE w:val="0"/>
        <w:autoSpaceDN w:val="0"/>
        <w:adjustRightInd w:val="0"/>
        <w:spacing w:after="0"/>
        <w:rPr>
          <w:rFonts w:asciiTheme="minorHAnsi" w:hAnsiTheme="minorHAnsi" w:cstheme="minorHAnsi"/>
        </w:rPr>
      </w:pPr>
      <w:r>
        <w:rPr>
          <w:rFonts w:asciiTheme="minorHAnsi" w:hAnsiTheme="minorHAnsi" w:cstheme="minorHAnsi"/>
        </w:rPr>
        <w:t>Example: Create</w:t>
      </w:r>
      <w:r w:rsidR="00DF2035">
        <w:rPr>
          <w:rFonts w:asciiTheme="minorHAnsi" w:hAnsiTheme="minorHAnsi" w:cstheme="minorHAnsi"/>
        </w:rPr>
        <w:t xml:space="preserve"> </w:t>
      </w:r>
      <w:r>
        <w:rPr>
          <w:rFonts w:asciiTheme="minorHAnsi" w:hAnsiTheme="minorHAnsi" w:cstheme="minorHAnsi"/>
        </w:rPr>
        <w:t>(Action) + New Contact</w:t>
      </w:r>
      <w:r w:rsidR="00DF2035">
        <w:rPr>
          <w:rFonts w:asciiTheme="minorHAnsi" w:hAnsiTheme="minorHAnsi" w:cstheme="minorHAnsi"/>
        </w:rPr>
        <w:t xml:space="preserve"> </w:t>
      </w:r>
      <w:r>
        <w:rPr>
          <w:rFonts w:asciiTheme="minorHAnsi" w:hAnsiTheme="minorHAnsi" w:cstheme="minorHAnsi"/>
        </w:rPr>
        <w:t>(Functionality)</w:t>
      </w:r>
    </w:p>
    <w:p w14:paraId="0C955FC7" w14:textId="52BC9FA0" w:rsidR="00966A66" w:rsidRPr="00F12EAB" w:rsidRDefault="00966A66" w:rsidP="00B71A61">
      <w:pPr>
        <w:autoSpaceDE w:val="0"/>
        <w:autoSpaceDN w:val="0"/>
        <w:adjustRightInd w:val="0"/>
        <w:spacing w:after="0"/>
        <w:rPr>
          <w:rFonts w:asciiTheme="minorHAnsi" w:hAnsiTheme="minorHAnsi" w:cstheme="minorHAnsi"/>
        </w:rPr>
      </w:pPr>
      <w:r>
        <w:rPr>
          <w:rFonts w:asciiTheme="minorHAnsi" w:eastAsia="Calibri" w:hAnsiTheme="minorHAnsi" w:cstheme="minorHAnsi"/>
          <w:noProof/>
          <w:lang w:val="en-US"/>
        </w:rPr>
        <w:drawing>
          <wp:inline distT="0" distB="0" distL="0" distR="0" wp14:anchorId="2944A2E1" wp14:editId="3B1EA9CC">
            <wp:extent cx="5749925" cy="3813810"/>
            <wp:effectExtent l="0" t="0" r="317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925" cy="3813810"/>
                    </a:xfrm>
                    <a:prstGeom prst="rect">
                      <a:avLst/>
                    </a:prstGeom>
                    <a:noFill/>
                    <a:ln>
                      <a:noFill/>
                    </a:ln>
                  </pic:spPr>
                </pic:pic>
              </a:graphicData>
            </a:graphic>
          </wp:inline>
        </w:drawing>
      </w:r>
    </w:p>
    <w:p w14:paraId="445456D2" w14:textId="77777777" w:rsidR="00DB4317" w:rsidRDefault="00DB4317" w:rsidP="00DB4317">
      <w:pPr>
        <w:pStyle w:val="Heading2"/>
        <w:numPr>
          <w:ilvl w:val="0"/>
          <w:numId w:val="0"/>
        </w:numPr>
        <w:ind w:left="576"/>
        <w:rPr>
          <w:rFonts w:asciiTheme="minorHAnsi" w:hAnsiTheme="minorHAnsi" w:cstheme="minorHAnsi"/>
        </w:rPr>
      </w:pPr>
    </w:p>
    <w:p w14:paraId="089FB2E0" w14:textId="77777777" w:rsidR="00966A66" w:rsidRPr="00966A66" w:rsidRDefault="00966A66" w:rsidP="00966A66">
      <w:pPr>
        <w:rPr>
          <w:lang w:val="en-US"/>
        </w:rPr>
      </w:pPr>
    </w:p>
    <w:p w14:paraId="7293905A" w14:textId="77777777" w:rsidR="00A1287E" w:rsidRDefault="00B71A61" w:rsidP="00DB4317">
      <w:pPr>
        <w:pStyle w:val="Heading2"/>
        <w:rPr>
          <w:rFonts w:asciiTheme="minorHAnsi" w:hAnsiTheme="minorHAnsi" w:cstheme="minorHAnsi"/>
        </w:rPr>
      </w:pPr>
      <w:bookmarkStart w:id="41" w:name="_Toc437632870"/>
      <w:r w:rsidRPr="00F12EAB">
        <w:rPr>
          <w:rFonts w:asciiTheme="minorHAnsi" w:hAnsiTheme="minorHAnsi" w:cstheme="minorHAnsi"/>
        </w:rPr>
        <w:t>Component Naming</w:t>
      </w:r>
      <w:bookmarkEnd w:id="41"/>
    </w:p>
    <w:p w14:paraId="78DF1E5E" w14:textId="77777777" w:rsidR="005A1EB3" w:rsidRPr="005A1EB3" w:rsidRDefault="005A1EB3" w:rsidP="005A1EB3"/>
    <w:p w14:paraId="2215B346" w14:textId="77777777" w:rsidR="00153386" w:rsidRPr="00F12EAB" w:rsidRDefault="00153386" w:rsidP="00153386">
      <w:pPr>
        <w:autoSpaceDE w:val="0"/>
        <w:autoSpaceDN w:val="0"/>
        <w:adjustRightInd w:val="0"/>
        <w:spacing w:after="0"/>
        <w:rPr>
          <w:rFonts w:asciiTheme="minorHAnsi" w:hAnsiTheme="minorHAnsi" w:cstheme="minorHAnsi"/>
        </w:rPr>
      </w:pPr>
      <w:r w:rsidRPr="00F12EAB">
        <w:rPr>
          <w:rFonts w:asciiTheme="minorHAnsi" w:hAnsiTheme="minorHAnsi" w:cstheme="minorHAnsi"/>
        </w:rPr>
        <w:t>Components must be named in a way that description of what action is being taken</w:t>
      </w:r>
      <w:r w:rsidR="00F23E11">
        <w:rPr>
          <w:rFonts w:asciiTheme="minorHAnsi" w:hAnsiTheme="minorHAnsi" w:cstheme="minorHAnsi"/>
        </w:rPr>
        <w:t xml:space="preserve"> at that time in a test script </w:t>
      </w:r>
      <w:r w:rsidR="00970B7D">
        <w:rPr>
          <w:rFonts w:asciiTheme="minorHAnsi" w:hAnsiTheme="minorHAnsi" w:cstheme="minorHAnsi"/>
        </w:rPr>
        <w:t xml:space="preserve">and then </w:t>
      </w:r>
      <w:r w:rsidR="00F23E11">
        <w:rPr>
          <w:rFonts w:asciiTheme="minorHAnsi" w:hAnsiTheme="minorHAnsi" w:cstheme="minorHAnsi"/>
        </w:rPr>
        <w:t>followed by function</w:t>
      </w:r>
    </w:p>
    <w:p w14:paraId="358B5188" w14:textId="77777777" w:rsidR="00153386" w:rsidRPr="00F12EAB" w:rsidRDefault="00153386" w:rsidP="00153386">
      <w:pPr>
        <w:autoSpaceDE w:val="0"/>
        <w:autoSpaceDN w:val="0"/>
        <w:adjustRightInd w:val="0"/>
        <w:spacing w:after="0"/>
        <w:rPr>
          <w:rFonts w:asciiTheme="minorHAnsi" w:hAnsiTheme="minorHAnsi" w:cstheme="minorHAnsi"/>
        </w:rPr>
      </w:pPr>
    </w:p>
    <w:p w14:paraId="3CC3A4B9" w14:textId="77777777" w:rsidR="00970B7D" w:rsidRPr="00970B7D" w:rsidRDefault="00F23E11" w:rsidP="00153386">
      <w:pPr>
        <w:autoSpaceDE w:val="0"/>
        <w:autoSpaceDN w:val="0"/>
        <w:adjustRightInd w:val="0"/>
        <w:spacing w:after="0"/>
        <w:rPr>
          <w:rFonts w:asciiTheme="minorHAnsi" w:hAnsiTheme="minorHAnsi" w:cstheme="minorHAnsi"/>
          <w:b/>
        </w:rPr>
      </w:pPr>
      <w:r>
        <w:rPr>
          <w:rFonts w:asciiTheme="minorHAnsi" w:hAnsiTheme="minorHAnsi" w:cstheme="minorHAnsi"/>
        </w:rPr>
        <w:t xml:space="preserve">For Example: </w:t>
      </w:r>
      <w:r w:rsidRPr="00970B7D">
        <w:rPr>
          <w:rFonts w:asciiTheme="minorHAnsi" w:hAnsiTheme="minorHAnsi" w:cstheme="minorHAnsi"/>
          <w:b/>
        </w:rPr>
        <w:t>Create Shopping Cart</w:t>
      </w:r>
      <w:r w:rsidR="00970B7D">
        <w:rPr>
          <w:rFonts w:asciiTheme="minorHAnsi" w:hAnsiTheme="minorHAnsi" w:cstheme="minorHAnsi"/>
          <w:b/>
        </w:rPr>
        <w:t xml:space="preserve">, </w:t>
      </w:r>
      <w:r w:rsidR="001710D7" w:rsidRPr="001710D7">
        <w:rPr>
          <w:rFonts w:asciiTheme="minorHAnsi" w:hAnsiTheme="minorHAnsi" w:cstheme="minorHAnsi"/>
          <w:b/>
        </w:rPr>
        <w:t>Create</w:t>
      </w:r>
      <w:r w:rsidR="001710D7">
        <w:rPr>
          <w:rFonts w:asciiTheme="minorHAnsi" w:hAnsiTheme="minorHAnsi" w:cstheme="minorHAnsi"/>
        </w:rPr>
        <w:t xml:space="preserve"> is an</w:t>
      </w:r>
      <w:r w:rsidR="00970B7D" w:rsidRPr="00970B7D">
        <w:rPr>
          <w:rFonts w:asciiTheme="minorHAnsi" w:hAnsiTheme="minorHAnsi" w:cstheme="minorHAnsi"/>
        </w:rPr>
        <w:t xml:space="preserve"> action and </w:t>
      </w:r>
      <w:r w:rsidR="001710D7">
        <w:rPr>
          <w:rFonts w:asciiTheme="minorHAnsi" w:hAnsiTheme="minorHAnsi" w:cstheme="minorHAnsi"/>
          <w:b/>
        </w:rPr>
        <w:t>S</w:t>
      </w:r>
      <w:r w:rsidR="00970B7D" w:rsidRPr="001710D7">
        <w:rPr>
          <w:rFonts w:asciiTheme="minorHAnsi" w:hAnsiTheme="minorHAnsi" w:cstheme="minorHAnsi"/>
          <w:b/>
        </w:rPr>
        <w:t>hopping Cart</w:t>
      </w:r>
      <w:r w:rsidR="00970B7D" w:rsidRPr="00970B7D">
        <w:rPr>
          <w:rFonts w:asciiTheme="minorHAnsi" w:hAnsiTheme="minorHAnsi" w:cstheme="minorHAnsi"/>
        </w:rPr>
        <w:t xml:space="preserve"> is functionality </w:t>
      </w:r>
    </w:p>
    <w:p w14:paraId="389330A3" w14:textId="77777777" w:rsidR="00153386" w:rsidRPr="00F12EAB" w:rsidRDefault="00153386" w:rsidP="00153386">
      <w:pPr>
        <w:autoSpaceDE w:val="0"/>
        <w:autoSpaceDN w:val="0"/>
        <w:adjustRightInd w:val="0"/>
        <w:spacing w:after="0"/>
        <w:rPr>
          <w:rFonts w:asciiTheme="minorHAnsi" w:hAnsiTheme="minorHAnsi" w:cstheme="minorHAnsi"/>
        </w:rPr>
      </w:pPr>
    </w:p>
    <w:p w14:paraId="01BDB87B" w14:textId="0694EF41" w:rsidR="00153386" w:rsidRDefault="00153386" w:rsidP="00970B7D">
      <w:pPr>
        <w:autoSpaceDE w:val="0"/>
        <w:autoSpaceDN w:val="0"/>
        <w:adjustRightInd w:val="0"/>
        <w:spacing w:after="0"/>
        <w:rPr>
          <w:rFonts w:asciiTheme="minorHAnsi" w:hAnsiTheme="minorHAnsi" w:cstheme="minorHAnsi"/>
        </w:rPr>
      </w:pPr>
      <w:r w:rsidRPr="00F12EAB">
        <w:rPr>
          <w:rFonts w:asciiTheme="minorHAnsi" w:hAnsiTheme="minorHAnsi" w:cstheme="minorHAnsi"/>
        </w:rPr>
        <w:t>These componen</w:t>
      </w:r>
      <w:r w:rsidR="00966A66">
        <w:rPr>
          <w:rFonts w:asciiTheme="minorHAnsi" w:hAnsiTheme="minorHAnsi" w:cstheme="minorHAnsi"/>
        </w:rPr>
        <w:t>ts would be part of the “Action + Functionality</w:t>
      </w:r>
      <w:r w:rsidRPr="00F12EAB">
        <w:rPr>
          <w:rFonts w:asciiTheme="minorHAnsi" w:hAnsiTheme="minorHAnsi" w:cstheme="minorHAnsi"/>
        </w:rPr>
        <w:t>” folder and also needs to be balanced with making sure that the names are not excessively long.</w:t>
      </w:r>
    </w:p>
    <w:p w14:paraId="665B034C" w14:textId="77777777" w:rsidR="00970B7D" w:rsidRDefault="00970B7D" w:rsidP="00970B7D">
      <w:pPr>
        <w:autoSpaceDE w:val="0"/>
        <w:autoSpaceDN w:val="0"/>
        <w:adjustRightInd w:val="0"/>
        <w:spacing w:after="0"/>
        <w:rPr>
          <w:rFonts w:asciiTheme="minorHAnsi" w:hAnsiTheme="minorHAnsi" w:cstheme="minorHAnsi"/>
        </w:rPr>
      </w:pPr>
    </w:p>
    <w:p w14:paraId="4C9A78CA" w14:textId="37C52EAB" w:rsidR="001710D7" w:rsidRPr="00892EEA" w:rsidRDefault="001710D7" w:rsidP="00970B7D">
      <w:pPr>
        <w:autoSpaceDE w:val="0"/>
        <w:autoSpaceDN w:val="0"/>
        <w:adjustRightInd w:val="0"/>
        <w:spacing w:after="0"/>
        <w:rPr>
          <w:rFonts w:asciiTheme="minorHAnsi" w:hAnsiTheme="minorHAnsi" w:cstheme="minorHAnsi"/>
          <w:color w:val="17365D" w:themeColor="text2" w:themeShade="BF"/>
        </w:rPr>
      </w:pPr>
      <w:r w:rsidRPr="00892EEA">
        <w:rPr>
          <w:rFonts w:asciiTheme="minorHAnsi" w:hAnsiTheme="minorHAnsi" w:cstheme="minorHAnsi"/>
          <w:color w:val="17365D" w:themeColor="text2" w:themeShade="BF"/>
        </w:rPr>
        <w:t xml:space="preserve">For </w:t>
      </w:r>
      <w:r w:rsidRPr="00892EEA">
        <w:rPr>
          <w:rFonts w:asciiTheme="minorHAnsi" w:hAnsiTheme="minorHAnsi" w:cstheme="minorHAnsi"/>
          <w:b/>
          <w:color w:val="17365D" w:themeColor="text2" w:themeShade="BF"/>
        </w:rPr>
        <w:t xml:space="preserve">cFactory </w:t>
      </w:r>
      <w:r w:rsidRPr="00892EEA">
        <w:rPr>
          <w:rFonts w:asciiTheme="minorHAnsi" w:hAnsiTheme="minorHAnsi" w:cstheme="minorHAnsi"/>
          <w:color w:val="17365D" w:themeColor="text2" w:themeShade="BF"/>
        </w:rPr>
        <w:t>the BPT co</w:t>
      </w:r>
      <w:r w:rsidR="00966A66">
        <w:rPr>
          <w:rFonts w:asciiTheme="minorHAnsi" w:hAnsiTheme="minorHAnsi" w:cstheme="minorHAnsi"/>
          <w:color w:val="17365D" w:themeColor="text2" w:themeShade="BF"/>
        </w:rPr>
        <w:t>mponents names are auto created. (which can be updated as per this document)</w:t>
      </w:r>
    </w:p>
    <w:p w14:paraId="0302AA4E" w14:textId="77777777" w:rsidR="003329DC" w:rsidRDefault="003329DC" w:rsidP="003329DC">
      <w:pPr>
        <w:autoSpaceDE w:val="0"/>
        <w:autoSpaceDN w:val="0"/>
        <w:adjustRightInd w:val="0"/>
        <w:spacing w:after="0"/>
        <w:rPr>
          <w:rFonts w:asciiTheme="minorHAnsi" w:hAnsiTheme="minorHAnsi" w:cstheme="minorHAnsi"/>
        </w:rPr>
      </w:pPr>
    </w:p>
    <w:p w14:paraId="184C121C" w14:textId="60F02C44" w:rsidR="003329DC" w:rsidRPr="00DF2035" w:rsidRDefault="00DF2035" w:rsidP="003329DC">
      <w:pPr>
        <w:autoSpaceDE w:val="0"/>
        <w:autoSpaceDN w:val="0"/>
        <w:adjustRightInd w:val="0"/>
        <w:spacing w:after="0"/>
        <w:rPr>
          <w:rFonts w:asciiTheme="minorHAnsi" w:hAnsiTheme="minorHAnsi" w:cstheme="minorHAnsi"/>
          <w:b/>
        </w:rPr>
      </w:pPr>
      <w:r w:rsidRPr="00DF2035">
        <w:rPr>
          <w:rFonts w:asciiTheme="minorHAnsi" w:hAnsiTheme="minorHAnsi" w:cstheme="minorHAnsi"/>
          <w:b/>
        </w:rPr>
        <w:t>Folder Structure</w:t>
      </w:r>
      <w:r w:rsidR="005A1EB3">
        <w:rPr>
          <w:rFonts w:asciiTheme="minorHAnsi" w:hAnsiTheme="minorHAnsi" w:cstheme="minorHAnsi"/>
          <w:b/>
        </w:rPr>
        <w:t xml:space="preserve">: - </w:t>
      </w:r>
      <w:r>
        <w:rPr>
          <w:rFonts w:asciiTheme="minorHAnsi" w:hAnsiTheme="minorHAnsi" w:cstheme="minorHAnsi"/>
          <w:b/>
        </w:rPr>
        <w:t>Application\Module or Functional Area</w:t>
      </w:r>
      <w:r w:rsidR="00CA6F11">
        <w:rPr>
          <w:rFonts w:asciiTheme="minorHAnsi" w:hAnsiTheme="minorHAnsi" w:cstheme="minorHAnsi"/>
          <w:b/>
        </w:rPr>
        <w:t>\Sub Module or Sub Functional</w:t>
      </w:r>
      <w:r>
        <w:rPr>
          <w:rFonts w:asciiTheme="minorHAnsi" w:hAnsiTheme="minorHAnsi" w:cstheme="minorHAnsi"/>
          <w:b/>
        </w:rPr>
        <w:t xml:space="preserve"> Area\Component Aggregates</w:t>
      </w:r>
    </w:p>
    <w:p w14:paraId="395F7040" w14:textId="77777777" w:rsidR="003329DC" w:rsidRDefault="003329DC" w:rsidP="003329DC">
      <w:pPr>
        <w:autoSpaceDE w:val="0"/>
        <w:autoSpaceDN w:val="0"/>
        <w:adjustRightInd w:val="0"/>
        <w:spacing w:after="0"/>
        <w:rPr>
          <w:rFonts w:asciiTheme="minorHAnsi" w:hAnsiTheme="minorHAnsi" w:cstheme="minorHAnsi"/>
        </w:rPr>
      </w:pPr>
    </w:p>
    <w:p w14:paraId="1D621AF3" w14:textId="4BFC40FC" w:rsidR="003329DC" w:rsidRPr="00933CD1" w:rsidRDefault="00373BE6" w:rsidP="003329DC">
      <w:pPr>
        <w:autoSpaceDE w:val="0"/>
        <w:autoSpaceDN w:val="0"/>
        <w:adjustRightInd w:val="0"/>
        <w:spacing w:after="0"/>
        <w:rPr>
          <w:rFonts w:asciiTheme="minorHAnsi" w:hAnsiTheme="minorHAnsi" w:cstheme="minorHAnsi"/>
          <w:b/>
        </w:rPr>
      </w:pPr>
      <w:r w:rsidRPr="00933CD1">
        <w:rPr>
          <w:rFonts w:asciiTheme="minorHAnsi" w:hAnsiTheme="minorHAnsi" w:cstheme="minorHAnsi"/>
          <w:b/>
        </w:rPr>
        <w:t>SAP:</w:t>
      </w:r>
    </w:p>
    <w:p w14:paraId="57B08BA2" w14:textId="77777777" w:rsidR="003329DC" w:rsidRDefault="003329DC" w:rsidP="003329DC">
      <w:pPr>
        <w:autoSpaceDE w:val="0"/>
        <w:autoSpaceDN w:val="0"/>
        <w:adjustRightInd w:val="0"/>
        <w:spacing w:after="0"/>
        <w:rPr>
          <w:rFonts w:asciiTheme="minorHAnsi" w:hAnsiTheme="minorHAnsi" w:cstheme="minorHAnsi"/>
        </w:rPr>
      </w:pPr>
    </w:p>
    <w:p w14:paraId="4BFEB6A3" w14:textId="7068B6A7" w:rsidR="003329DC" w:rsidRDefault="00933CD1" w:rsidP="003329DC">
      <w:pPr>
        <w:autoSpaceDE w:val="0"/>
        <w:autoSpaceDN w:val="0"/>
        <w:adjustRightInd w:val="0"/>
        <w:spacing w:after="0"/>
        <w:rPr>
          <w:rFonts w:asciiTheme="minorHAnsi" w:hAnsiTheme="minorHAnsi" w:cstheme="minorHAnsi"/>
        </w:rPr>
      </w:pPr>
      <w:r w:rsidRPr="00933CD1">
        <w:rPr>
          <w:rFonts w:asciiTheme="minorHAnsi" w:hAnsiTheme="minorHAnsi" w:cstheme="minorHAnsi"/>
          <w:b/>
        </w:rPr>
        <w:t>Naming Convention: -</w:t>
      </w:r>
      <w:r w:rsidR="003329DC">
        <w:rPr>
          <w:rFonts w:asciiTheme="minorHAnsi" w:hAnsiTheme="minorHAnsi" w:cstheme="minorHAnsi"/>
        </w:rPr>
        <w:t xml:space="preserve"> Tcode + Screen Name </w:t>
      </w:r>
    </w:p>
    <w:p w14:paraId="05B16F2C" w14:textId="334F6C18" w:rsidR="003329DC" w:rsidRDefault="003329DC" w:rsidP="003329DC">
      <w:pPr>
        <w:autoSpaceDE w:val="0"/>
        <w:autoSpaceDN w:val="0"/>
        <w:adjustRightInd w:val="0"/>
        <w:spacing w:after="0"/>
        <w:rPr>
          <w:rFonts w:asciiTheme="minorHAnsi" w:hAnsiTheme="minorHAnsi" w:cstheme="minorHAnsi"/>
        </w:rPr>
      </w:pPr>
      <w:r>
        <w:rPr>
          <w:rFonts w:asciiTheme="minorHAnsi" w:hAnsiTheme="minorHAnsi" w:cstheme="minorHAnsi"/>
        </w:rPr>
        <w:t>Example: ME31K (Tcode) + Create Contract Initial Screen (Screen Name)</w:t>
      </w:r>
    </w:p>
    <w:p w14:paraId="7B2DE50F" w14:textId="31B3F63E" w:rsidR="00D73EAA" w:rsidRDefault="00D73EAA" w:rsidP="003329DC">
      <w:pPr>
        <w:autoSpaceDE w:val="0"/>
        <w:autoSpaceDN w:val="0"/>
        <w:adjustRightInd w:val="0"/>
        <w:spacing w:after="0"/>
        <w:rPr>
          <w:rFonts w:asciiTheme="minorHAnsi" w:hAnsiTheme="minorHAnsi" w:cstheme="minorHAnsi"/>
        </w:rPr>
      </w:pPr>
      <w:r>
        <w:rPr>
          <w:rFonts w:asciiTheme="minorHAnsi" w:hAnsiTheme="minorHAnsi" w:cstheme="minorHAnsi"/>
          <w:noProof/>
          <w:lang w:val="en-US"/>
        </w:rPr>
        <w:lastRenderedPageBreak/>
        <w:drawing>
          <wp:inline distT="0" distB="0" distL="0" distR="0" wp14:anchorId="7BD6E207" wp14:editId="30C93ADA">
            <wp:extent cx="5749925" cy="4480660"/>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4480660"/>
                    </a:xfrm>
                    <a:prstGeom prst="rect">
                      <a:avLst/>
                    </a:prstGeom>
                    <a:noFill/>
                    <a:ln>
                      <a:noFill/>
                    </a:ln>
                  </pic:spPr>
                </pic:pic>
              </a:graphicData>
            </a:graphic>
          </wp:inline>
        </w:drawing>
      </w:r>
    </w:p>
    <w:p w14:paraId="5D18C9BA" w14:textId="77777777" w:rsidR="00970B7D" w:rsidRDefault="00970B7D" w:rsidP="00B71A61">
      <w:pPr>
        <w:autoSpaceDE w:val="0"/>
        <w:autoSpaceDN w:val="0"/>
        <w:adjustRightInd w:val="0"/>
        <w:spacing w:after="0"/>
        <w:rPr>
          <w:rFonts w:asciiTheme="minorHAnsi" w:hAnsiTheme="minorHAnsi" w:cstheme="minorHAnsi"/>
        </w:rPr>
      </w:pPr>
    </w:p>
    <w:p w14:paraId="1AFFD770" w14:textId="32E397DC" w:rsidR="003E2E65" w:rsidRDefault="003E2E65" w:rsidP="00DC1EAD">
      <w:pPr>
        <w:autoSpaceDE w:val="0"/>
        <w:autoSpaceDN w:val="0"/>
        <w:adjustRightInd w:val="0"/>
        <w:spacing w:after="0"/>
        <w:rPr>
          <w:rFonts w:asciiTheme="minorHAnsi" w:eastAsia="Calibri" w:hAnsiTheme="minorHAnsi" w:cstheme="minorHAnsi"/>
        </w:rPr>
      </w:pPr>
    </w:p>
    <w:p w14:paraId="63F8A89F" w14:textId="77777777" w:rsidR="003E2E65" w:rsidRDefault="003E2E65" w:rsidP="00DC1EAD">
      <w:pPr>
        <w:autoSpaceDE w:val="0"/>
        <w:autoSpaceDN w:val="0"/>
        <w:adjustRightInd w:val="0"/>
        <w:spacing w:after="0"/>
        <w:rPr>
          <w:rFonts w:asciiTheme="minorHAnsi" w:eastAsia="Calibri" w:hAnsiTheme="minorHAnsi" w:cstheme="minorHAnsi"/>
        </w:rPr>
      </w:pPr>
    </w:p>
    <w:p w14:paraId="5569B9CC" w14:textId="771E34B1" w:rsidR="003E2E65" w:rsidRPr="00933CD1" w:rsidRDefault="00933CD1" w:rsidP="00DC1EAD">
      <w:pPr>
        <w:autoSpaceDE w:val="0"/>
        <w:autoSpaceDN w:val="0"/>
        <w:adjustRightInd w:val="0"/>
        <w:spacing w:after="0"/>
        <w:rPr>
          <w:rFonts w:asciiTheme="minorHAnsi" w:eastAsia="Calibri" w:hAnsiTheme="minorHAnsi" w:cstheme="minorHAnsi"/>
          <w:b/>
        </w:rPr>
      </w:pPr>
      <w:r>
        <w:rPr>
          <w:rFonts w:asciiTheme="minorHAnsi" w:eastAsia="Calibri" w:hAnsiTheme="minorHAnsi" w:cstheme="minorHAnsi"/>
          <w:b/>
        </w:rPr>
        <w:t>Web</w:t>
      </w:r>
      <w:r w:rsidR="003E2E65" w:rsidRPr="00933CD1">
        <w:rPr>
          <w:rFonts w:asciiTheme="minorHAnsi" w:eastAsia="Calibri" w:hAnsiTheme="minorHAnsi" w:cstheme="minorHAnsi"/>
          <w:b/>
        </w:rPr>
        <w:t xml:space="preserve">: </w:t>
      </w:r>
    </w:p>
    <w:p w14:paraId="229C240C" w14:textId="77777777" w:rsidR="00966A66" w:rsidRDefault="00966A66" w:rsidP="00DC1EAD">
      <w:pPr>
        <w:autoSpaceDE w:val="0"/>
        <w:autoSpaceDN w:val="0"/>
        <w:adjustRightInd w:val="0"/>
        <w:spacing w:after="0"/>
        <w:rPr>
          <w:rFonts w:asciiTheme="minorHAnsi" w:eastAsia="Calibri" w:hAnsiTheme="minorHAnsi" w:cstheme="minorHAnsi"/>
        </w:rPr>
      </w:pPr>
    </w:p>
    <w:p w14:paraId="32DD75A0" w14:textId="292A748D" w:rsidR="00966A66" w:rsidRDefault="00933CD1" w:rsidP="00966A66">
      <w:pPr>
        <w:autoSpaceDE w:val="0"/>
        <w:autoSpaceDN w:val="0"/>
        <w:adjustRightInd w:val="0"/>
        <w:spacing w:after="0"/>
        <w:rPr>
          <w:rFonts w:asciiTheme="minorHAnsi" w:hAnsiTheme="minorHAnsi" w:cstheme="minorHAnsi"/>
        </w:rPr>
      </w:pPr>
      <w:r w:rsidRPr="00933CD1">
        <w:rPr>
          <w:rFonts w:asciiTheme="minorHAnsi" w:hAnsiTheme="minorHAnsi" w:cstheme="minorHAnsi"/>
          <w:b/>
        </w:rPr>
        <w:t>Naming Convention: -</w:t>
      </w:r>
      <w:r>
        <w:rPr>
          <w:rFonts w:asciiTheme="minorHAnsi" w:hAnsiTheme="minorHAnsi" w:cstheme="minorHAnsi"/>
        </w:rPr>
        <w:t xml:space="preserve"> </w:t>
      </w:r>
      <w:r w:rsidR="007C58A9">
        <w:rPr>
          <w:rFonts w:asciiTheme="minorHAnsi" w:hAnsiTheme="minorHAnsi" w:cstheme="minorHAnsi"/>
        </w:rPr>
        <w:t>Action + Functionality + Screen name</w:t>
      </w:r>
    </w:p>
    <w:p w14:paraId="74F63EB5" w14:textId="3849AA12" w:rsidR="00966A66" w:rsidRDefault="00966A66" w:rsidP="00966A66">
      <w:pPr>
        <w:autoSpaceDE w:val="0"/>
        <w:autoSpaceDN w:val="0"/>
        <w:adjustRightInd w:val="0"/>
        <w:spacing w:after="0"/>
        <w:rPr>
          <w:rFonts w:asciiTheme="minorHAnsi" w:hAnsiTheme="minorHAnsi" w:cstheme="minorHAnsi"/>
        </w:rPr>
      </w:pPr>
      <w:r>
        <w:rPr>
          <w:rFonts w:asciiTheme="minorHAnsi" w:hAnsiTheme="minorHAnsi" w:cstheme="minorHAnsi"/>
        </w:rPr>
        <w:t>Example : Create(Action) + New Contact</w:t>
      </w:r>
      <w:r w:rsidR="007C58A9">
        <w:rPr>
          <w:rFonts w:asciiTheme="minorHAnsi" w:hAnsiTheme="minorHAnsi" w:cstheme="minorHAnsi"/>
        </w:rPr>
        <w:t xml:space="preserve"> (Func</w:t>
      </w:r>
      <w:r>
        <w:rPr>
          <w:rFonts w:asciiTheme="minorHAnsi" w:hAnsiTheme="minorHAnsi" w:cstheme="minorHAnsi"/>
        </w:rPr>
        <w:t>tionality)</w:t>
      </w:r>
      <w:r w:rsidR="007C58A9">
        <w:rPr>
          <w:rFonts w:asciiTheme="minorHAnsi" w:hAnsiTheme="minorHAnsi" w:cstheme="minorHAnsi"/>
        </w:rPr>
        <w:t xml:space="preserve"> + Smart Contact Search (Screen name)</w:t>
      </w:r>
    </w:p>
    <w:p w14:paraId="54099F60" w14:textId="77777777" w:rsidR="003E2E65" w:rsidRDefault="003E2E65" w:rsidP="00DC1EAD">
      <w:pPr>
        <w:autoSpaceDE w:val="0"/>
        <w:autoSpaceDN w:val="0"/>
        <w:adjustRightInd w:val="0"/>
        <w:spacing w:after="0"/>
        <w:rPr>
          <w:rFonts w:asciiTheme="minorHAnsi" w:eastAsia="Calibri" w:hAnsiTheme="minorHAnsi" w:cstheme="minorHAnsi"/>
        </w:rPr>
      </w:pPr>
    </w:p>
    <w:p w14:paraId="6AC554BC" w14:textId="564217F4" w:rsidR="00D73EAA" w:rsidRDefault="00D73EAA" w:rsidP="00DC1EAD">
      <w:pPr>
        <w:autoSpaceDE w:val="0"/>
        <w:autoSpaceDN w:val="0"/>
        <w:adjustRightInd w:val="0"/>
        <w:spacing w:after="0"/>
        <w:rPr>
          <w:rFonts w:asciiTheme="minorHAnsi" w:eastAsia="Calibri" w:hAnsiTheme="minorHAnsi" w:cstheme="minorHAnsi"/>
        </w:rPr>
      </w:pPr>
      <w:r>
        <w:rPr>
          <w:rFonts w:asciiTheme="minorHAnsi" w:eastAsia="Calibri" w:hAnsiTheme="minorHAnsi" w:cstheme="minorHAnsi"/>
          <w:noProof/>
          <w:lang w:val="en-US"/>
        </w:rPr>
        <w:drawing>
          <wp:inline distT="0" distB="0" distL="0" distR="0" wp14:anchorId="2A7F242E" wp14:editId="2A42AE0A">
            <wp:extent cx="5749925" cy="3130137"/>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3130137"/>
                    </a:xfrm>
                    <a:prstGeom prst="rect">
                      <a:avLst/>
                    </a:prstGeom>
                    <a:noFill/>
                    <a:ln>
                      <a:noFill/>
                    </a:ln>
                  </pic:spPr>
                </pic:pic>
              </a:graphicData>
            </a:graphic>
          </wp:inline>
        </w:drawing>
      </w:r>
    </w:p>
    <w:p w14:paraId="1033FEAB" w14:textId="5B1B758C" w:rsidR="006924FA" w:rsidRDefault="006924FA" w:rsidP="00DC1EAD">
      <w:pPr>
        <w:autoSpaceDE w:val="0"/>
        <w:autoSpaceDN w:val="0"/>
        <w:adjustRightInd w:val="0"/>
        <w:spacing w:after="0"/>
        <w:rPr>
          <w:rFonts w:asciiTheme="minorHAnsi" w:eastAsia="Calibri" w:hAnsiTheme="minorHAnsi" w:cstheme="minorHAnsi"/>
        </w:rPr>
      </w:pPr>
    </w:p>
    <w:p w14:paraId="35BDA2F7" w14:textId="77777777" w:rsidR="003E2E65" w:rsidRPr="00F12EAB" w:rsidRDefault="003E2E65" w:rsidP="00DC1EAD">
      <w:pPr>
        <w:autoSpaceDE w:val="0"/>
        <w:autoSpaceDN w:val="0"/>
        <w:adjustRightInd w:val="0"/>
        <w:spacing w:after="0"/>
        <w:rPr>
          <w:rFonts w:asciiTheme="minorHAnsi" w:eastAsia="Calibri" w:hAnsiTheme="minorHAnsi" w:cstheme="minorHAnsi"/>
        </w:rPr>
      </w:pPr>
    </w:p>
    <w:p w14:paraId="4721A417" w14:textId="77777777" w:rsidR="00F6257E" w:rsidRDefault="00F6257E" w:rsidP="009E28EE">
      <w:pPr>
        <w:ind w:left="2520"/>
        <w:rPr>
          <w:rFonts w:asciiTheme="minorHAnsi" w:eastAsia="Calibri" w:hAnsiTheme="minorHAnsi" w:cstheme="minorHAnsi"/>
        </w:rPr>
      </w:pPr>
    </w:p>
    <w:p w14:paraId="70A0CF55" w14:textId="77777777" w:rsidR="00022EB5" w:rsidRPr="00F12EAB" w:rsidRDefault="009E28EE" w:rsidP="00A1287E">
      <w:pPr>
        <w:rPr>
          <w:rFonts w:asciiTheme="minorHAnsi" w:eastAsia="Calibri" w:hAnsiTheme="minorHAnsi" w:cstheme="minorHAnsi"/>
        </w:rPr>
      </w:pPr>
      <w:r>
        <w:rPr>
          <w:rFonts w:asciiTheme="minorHAnsi" w:eastAsia="Calibri" w:hAnsiTheme="minorHAnsi" w:cstheme="minorHAnsi"/>
        </w:rPr>
        <w:t xml:space="preserve">                                                                            </w:t>
      </w:r>
      <w:r w:rsidR="00022EB5">
        <w:rPr>
          <w:rFonts w:asciiTheme="minorHAnsi" w:eastAsia="Calibri" w:hAnsiTheme="minorHAnsi" w:cstheme="minorHAnsi"/>
        </w:rPr>
        <w:t>Figure</w:t>
      </w:r>
      <w:r w:rsidR="00916DB9">
        <w:rPr>
          <w:rFonts w:asciiTheme="minorHAnsi" w:eastAsia="Calibri" w:hAnsiTheme="minorHAnsi" w:cstheme="minorHAnsi"/>
        </w:rPr>
        <w:t>: 1</w:t>
      </w:r>
    </w:p>
    <w:p w14:paraId="643EECEF" w14:textId="77777777" w:rsidR="00090C13" w:rsidRPr="00F12EAB" w:rsidRDefault="009B0E18" w:rsidP="00336441">
      <w:pPr>
        <w:pStyle w:val="RFPHeading1"/>
        <w:rPr>
          <w:rFonts w:asciiTheme="minorHAnsi" w:eastAsia="Calibri" w:hAnsiTheme="minorHAnsi" w:cstheme="minorHAnsi"/>
        </w:rPr>
      </w:pPr>
      <w:bookmarkStart w:id="42" w:name="_Toc437632871"/>
      <w:bookmarkEnd w:id="9"/>
      <w:bookmarkEnd w:id="10"/>
      <w:bookmarkEnd w:id="11"/>
      <w:r w:rsidRPr="00F12EAB">
        <w:rPr>
          <w:rFonts w:asciiTheme="minorHAnsi" w:hAnsiTheme="minorHAnsi" w:cstheme="minorHAnsi"/>
        </w:rPr>
        <w:t>Component parameters</w:t>
      </w:r>
      <w:bookmarkEnd w:id="42"/>
    </w:p>
    <w:p w14:paraId="5D146CCE" w14:textId="77777777" w:rsidR="00AB62C3" w:rsidRPr="00F12EAB" w:rsidRDefault="00AB62C3" w:rsidP="008A3F00">
      <w:pPr>
        <w:pStyle w:val="ListParagraph"/>
        <w:keepNext/>
        <w:numPr>
          <w:ilvl w:val="0"/>
          <w:numId w:val="42"/>
        </w:numPr>
        <w:spacing w:before="120" w:after="0"/>
        <w:contextualSpacing w:val="0"/>
        <w:outlineLvl w:val="1"/>
        <w:rPr>
          <w:rFonts w:asciiTheme="minorHAnsi" w:eastAsia="Calibri" w:hAnsiTheme="minorHAnsi" w:cstheme="minorHAnsi"/>
          <w:vanish/>
          <w:sz w:val="24"/>
          <w:szCs w:val="22"/>
          <w:lang w:val="en-US"/>
        </w:rPr>
      </w:pPr>
      <w:bookmarkStart w:id="43" w:name="_Toc328132788"/>
      <w:bookmarkStart w:id="44" w:name="_Toc328150055"/>
      <w:bookmarkStart w:id="45" w:name="_Toc328150122"/>
      <w:bookmarkStart w:id="46" w:name="_Toc328150745"/>
      <w:bookmarkStart w:id="47" w:name="_Toc328654118"/>
      <w:bookmarkStart w:id="48" w:name="_Toc328654164"/>
      <w:bookmarkStart w:id="49" w:name="_Toc329088197"/>
      <w:bookmarkStart w:id="50" w:name="_Toc329088233"/>
      <w:bookmarkStart w:id="51" w:name="_Toc329088269"/>
      <w:bookmarkStart w:id="52" w:name="_Toc329089038"/>
      <w:bookmarkStart w:id="53" w:name="_Toc329089072"/>
      <w:bookmarkStart w:id="54" w:name="_Toc329625800"/>
      <w:bookmarkStart w:id="55" w:name="_Toc329689079"/>
      <w:bookmarkStart w:id="56" w:name="_Toc329689117"/>
      <w:bookmarkStart w:id="57" w:name="_Toc329690384"/>
      <w:bookmarkStart w:id="58" w:name="_Toc433206022"/>
      <w:bookmarkStart w:id="59" w:name="_Toc434406614"/>
      <w:bookmarkStart w:id="60" w:name="_Toc435520141"/>
      <w:bookmarkStart w:id="61" w:name="_Toc435523837"/>
      <w:bookmarkStart w:id="62" w:name="_Toc435523875"/>
      <w:bookmarkStart w:id="63" w:name="_Toc437530202"/>
      <w:bookmarkStart w:id="64" w:name="_Toc437532616"/>
      <w:bookmarkStart w:id="65" w:name="_Toc437533256"/>
      <w:bookmarkStart w:id="66" w:name="_Toc437621979"/>
      <w:bookmarkStart w:id="67" w:name="_Toc437631911"/>
      <w:bookmarkStart w:id="68" w:name="_Toc437632435"/>
      <w:bookmarkStart w:id="69" w:name="_Toc43763287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739F0ED2" w14:textId="77777777" w:rsidR="0091680C" w:rsidRPr="00892EEA" w:rsidRDefault="009B0E18" w:rsidP="0091680C">
      <w:pPr>
        <w:pStyle w:val="Heading2"/>
        <w:rPr>
          <w:rFonts w:asciiTheme="minorHAnsi" w:hAnsiTheme="minorHAnsi" w:cstheme="minorHAnsi"/>
        </w:rPr>
      </w:pPr>
      <w:bookmarkStart w:id="70" w:name="_Toc437632873"/>
      <w:r w:rsidRPr="00F12EAB">
        <w:rPr>
          <w:rFonts w:asciiTheme="minorHAnsi" w:hAnsiTheme="minorHAnsi" w:cstheme="minorHAnsi"/>
        </w:rPr>
        <w:t>Parameters General Information</w:t>
      </w:r>
      <w:bookmarkEnd w:id="70"/>
    </w:p>
    <w:p w14:paraId="38089563" w14:textId="77777777" w:rsidR="00046F01" w:rsidRPr="00F12EAB" w:rsidRDefault="00256CEB" w:rsidP="00256CEB">
      <w:pPr>
        <w:rPr>
          <w:rFonts w:asciiTheme="minorHAnsi" w:hAnsiTheme="minorHAnsi" w:cstheme="minorHAnsi"/>
          <w:lang w:val="en-US"/>
        </w:rPr>
      </w:pPr>
      <w:r w:rsidRPr="00F12EAB">
        <w:rPr>
          <w:rFonts w:asciiTheme="minorHAnsi" w:hAnsiTheme="minorHAnsi" w:cstheme="minorHAnsi"/>
          <w:lang w:val="en-US"/>
        </w:rPr>
        <w:tab/>
      </w:r>
    </w:p>
    <w:p w14:paraId="3C57BD9F" w14:textId="77777777" w:rsidR="0091680C" w:rsidRPr="0091680C" w:rsidRDefault="0091680C" w:rsidP="009B0E18">
      <w:pPr>
        <w:autoSpaceDE w:val="0"/>
        <w:autoSpaceDN w:val="0"/>
        <w:adjustRightInd w:val="0"/>
        <w:spacing w:after="0"/>
        <w:rPr>
          <w:rFonts w:asciiTheme="minorHAnsi" w:hAnsiTheme="minorHAnsi" w:cstheme="minorHAnsi"/>
          <w:b/>
        </w:rPr>
      </w:pPr>
      <w:r w:rsidRPr="0091680C">
        <w:rPr>
          <w:rFonts w:asciiTheme="minorHAnsi" w:hAnsiTheme="minorHAnsi" w:cstheme="minorHAnsi"/>
          <w:b/>
          <w:i/>
        </w:rPr>
        <w:t xml:space="preserve">This section is for normal BPT components </w:t>
      </w:r>
    </w:p>
    <w:p w14:paraId="0D12619E" w14:textId="77777777" w:rsidR="0091680C" w:rsidRDefault="0091680C" w:rsidP="009B0E18">
      <w:pPr>
        <w:autoSpaceDE w:val="0"/>
        <w:autoSpaceDN w:val="0"/>
        <w:adjustRightInd w:val="0"/>
        <w:spacing w:after="0"/>
        <w:rPr>
          <w:rFonts w:asciiTheme="minorHAnsi" w:hAnsiTheme="minorHAnsi" w:cstheme="minorHAnsi"/>
        </w:rPr>
      </w:pPr>
    </w:p>
    <w:p w14:paraId="1537B09C" w14:textId="77777777" w:rsidR="009B0E18" w:rsidRPr="00F12EAB" w:rsidRDefault="0091680C" w:rsidP="009B0E18">
      <w:pPr>
        <w:autoSpaceDE w:val="0"/>
        <w:autoSpaceDN w:val="0"/>
        <w:adjustRightInd w:val="0"/>
        <w:spacing w:after="0"/>
        <w:rPr>
          <w:rFonts w:asciiTheme="minorHAnsi" w:hAnsiTheme="minorHAnsi" w:cstheme="minorHAnsi"/>
        </w:rPr>
      </w:pPr>
      <w:r>
        <w:rPr>
          <w:rFonts w:asciiTheme="minorHAnsi" w:hAnsiTheme="minorHAnsi" w:cstheme="minorHAnsi"/>
        </w:rPr>
        <w:t>The p</w:t>
      </w:r>
      <w:r w:rsidR="009B0E18" w:rsidRPr="00F12EAB">
        <w:rPr>
          <w:rFonts w:asciiTheme="minorHAnsi" w:hAnsiTheme="minorHAnsi" w:cstheme="minorHAnsi"/>
        </w:rPr>
        <w:t>arameters are fields that receive or return data values. By parameterizing data, the same component can be used in different ways: positive testing, negative testing, boundary testing, or even entering specific data within a particular Component, Test Case, or Test Set.</w:t>
      </w:r>
    </w:p>
    <w:p w14:paraId="147F0BB8" w14:textId="77777777" w:rsidR="009B0E18" w:rsidRPr="00F12EAB" w:rsidRDefault="009B0E18" w:rsidP="009B0E18">
      <w:pPr>
        <w:autoSpaceDE w:val="0"/>
        <w:autoSpaceDN w:val="0"/>
        <w:adjustRightInd w:val="0"/>
        <w:spacing w:after="0"/>
        <w:rPr>
          <w:rFonts w:asciiTheme="minorHAnsi" w:hAnsiTheme="minorHAnsi" w:cstheme="minorHAnsi"/>
        </w:rPr>
      </w:pPr>
    </w:p>
    <w:p w14:paraId="68F14A6A" w14:textId="77777777" w:rsidR="009B0E18" w:rsidRDefault="009B0E18" w:rsidP="009B0E18">
      <w:pPr>
        <w:autoSpaceDE w:val="0"/>
        <w:autoSpaceDN w:val="0"/>
        <w:adjustRightInd w:val="0"/>
        <w:spacing w:after="0"/>
        <w:rPr>
          <w:rFonts w:asciiTheme="minorHAnsi" w:hAnsiTheme="minorHAnsi" w:cstheme="minorHAnsi"/>
        </w:rPr>
      </w:pPr>
      <w:r w:rsidRPr="00F12EAB">
        <w:rPr>
          <w:rFonts w:asciiTheme="minorHAnsi" w:hAnsiTheme="minorHAnsi" w:cstheme="minorHAnsi"/>
        </w:rPr>
        <w:t>The Parameters tab allows a user to define the parameters for a particular component:</w:t>
      </w:r>
    </w:p>
    <w:p w14:paraId="0BC0A3AC" w14:textId="77777777" w:rsidR="00E90226" w:rsidRPr="00F12EAB" w:rsidRDefault="00E90226" w:rsidP="009B0E18">
      <w:pPr>
        <w:autoSpaceDE w:val="0"/>
        <w:autoSpaceDN w:val="0"/>
        <w:adjustRightInd w:val="0"/>
        <w:spacing w:after="0"/>
        <w:rPr>
          <w:rFonts w:asciiTheme="minorHAnsi" w:hAnsiTheme="minorHAnsi" w:cstheme="minorHAnsi"/>
        </w:rPr>
      </w:pPr>
    </w:p>
    <w:p w14:paraId="7853A4D2" w14:textId="77777777" w:rsidR="009B0E18" w:rsidRDefault="00DC1EAD" w:rsidP="000E4294">
      <w:pPr>
        <w:autoSpaceDE w:val="0"/>
        <w:autoSpaceDN w:val="0"/>
        <w:adjustRightInd w:val="0"/>
        <w:spacing w:after="0"/>
        <w:ind w:left="1530"/>
        <w:rPr>
          <w:rFonts w:asciiTheme="minorHAnsi" w:hAnsiTheme="minorHAnsi" w:cstheme="minorHAnsi"/>
        </w:rPr>
      </w:pPr>
      <w:r w:rsidRPr="00DC1EAD">
        <w:rPr>
          <w:rFonts w:asciiTheme="minorHAnsi" w:hAnsiTheme="minorHAnsi" w:cstheme="minorHAnsi"/>
          <w:noProof/>
          <w:lang w:val="en-US"/>
        </w:rPr>
        <w:drawing>
          <wp:inline distT="0" distB="0" distL="0" distR="0" wp14:anchorId="42ED0859" wp14:editId="1A661AA5">
            <wp:extent cx="4210050" cy="248497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l="34875" t="29142" r="974" b="20385"/>
                    <a:stretch>
                      <a:fillRect/>
                    </a:stretch>
                  </pic:blipFill>
                  <pic:spPr bwMode="auto">
                    <a:xfrm>
                      <a:off x="0" y="0"/>
                      <a:ext cx="4210345" cy="2485146"/>
                    </a:xfrm>
                    <a:prstGeom prst="rect">
                      <a:avLst/>
                    </a:prstGeom>
                    <a:noFill/>
                    <a:ln w="9525">
                      <a:noFill/>
                      <a:miter lim="800000"/>
                      <a:headEnd/>
                      <a:tailEnd/>
                    </a:ln>
                  </pic:spPr>
                </pic:pic>
              </a:graphicData>
            </a:graphic>
          </wp:inline>
        </w:drawing>
      </w:r>
    </w:p>
    <w:p w14:paraId="3BE6F3FE" w14:textId="77777777" w:rsidR="000E4294" w:rsidRPr="00F12EAB" w:rsidRDefault="000E4294" w:rsidP="000E4294">
      <w:pPr>
        <w:autoSpaceDE w:val="0"/>
        <w:autoSpaceDN w:val="0"/>
        <w:adjustRightInd w:val="0"/>
        <w:spacing w:after="0"/>
        <w:ind w:left="1530"/>
        <w:rPr>
          <w:rFonts w:asciiTheme="minorHAnsi" w:hAnsiTheme="minorHAnsi" w:cstheme="minorHAnsi"/>
        </w:rPr>
      </w:pPr>
    </w:p>
    <w:p w14:paraId="262B19BD" w14:textId="77777777" w:rsidR="00022EB5" w:rsidRPr="00F12EAB" w:rsidRDefault="000E4294" w:rsidP="00022EB5">
      <w:pPr>
        <w:rPr>
          <w:rFonts w:asciiTheme="minorHAnsi" w:eastAsia="Calibri" w:hAnsiTheme="minorHAnsi" w:cstheme="minorHAnsi"/>
        </w:rPr>
      </w:pPr>
      <w:r>
        <w:rPr>
          <w:rFonts w:asciiTheme="minorHAnsi" w:eastAsia="Calibri" w:hAnsiTheme="minorHAnsi" w:cstheme="minorHAnsi"/>
        </w:rPr>
        <w:t xml:space="preserve">                                                                                 </w:t>
      </w:r>
      <w:r w:rsidR="00022EB5">
        <w:rPr>
          <w:rFonts w:asciiTheme="minorHAnsi" w:eastAsia="Calibri" w:hAnsiTheme="minorHAnsi" w:cstheme="minorHAnsi"/>
        </w:rPr>
        <w:t>Figure: 2</w:t>
      </w:r>
    </w:p>
    <w:p w14:paraId="5E871F8E" w14:textId="77777777" w:rsidR="00ED0978" w:rsidRPr="00F12EAB" w:rsidRDefault="00ED0978" w:rsidP="00AB62C3">
      <w:pPr>
        <w:rPr>
          <w:rFonts w:asciiTheme="minorHAnsi" w:hAnsiTheme="minorHAnsi" w:cstheme="minorHAnsi"/>
          <w:lang w:val="en-US"/>
        </w:rPr>
      </w:pPr>
    </w:p>
    <w:p w14:paraId="00D277C3" w14:textId="77777777" w:rsidR="00F6257E" w:rsidRPr="00F12EAB" w:rsidRDefault="009B0E18" w:rsidP="00DB4317">
      <w:pPr>
        <w:pStyle w:val="Heading2"/>
        <w:rPr>
          <w:rFonts w:asciiTheme="minorHAnsi" w:hAnsiTheme="minorHAnsi" w:cstheme="minorHAnsi"/>
        </w:rPr>
      </w:pPr>
      <w:bookmarkStart w:id="71" w:name="_Toc437632874"/>
      <w:r w:rsidRPr="00F12EAB">
        <w:rPr>
          <w:rFonts w:asciiTheme="minorHAnsi" w:hAnsiTheme="minorHAnsi" w:cstheme="minorHAnsi"/>
        </w:rPr>
        <w:t>Component Parameters</w:t>
      </w:r>
      <w:bookmarkEnd w:id="71"/>
      <w:r w:rsidRPr="00F12EAB">
        <w:rPr>
          <w:rFonts w:asciiTheme="minorHAnsi" w:hAnsiTheme="minorHAnsi" w:cstheme="minorHAnsi"/>
        </w:rPr>
        <w:t xml:space="preserve"> </w:t>
      </w:r>
    </w:p>
    <w:p w14:paraId="254919E8" w14:textId="77777777" w:rsidR="009B0E18" w:rsidRPr="00F12EAB" w:rsidRDefault="009B0E18" w:rsidP="009B0E18">
      <w:pPr>
        <w:rPr>
          <w:rFonts w:asciiTheme="minorHAnsi" w:hAnsiTheme="minorHAnsi" w:cstheme="minorHAnsi"/>
          <w:lang w:val="en-US"/>
        </w:rPr>
      </w:pPr>
    </w:p>
    <w:p w14:paraId="00739741" w14:textId="77777777" w:rsidR="009B0E18" w:rsidRPr="00F12EAB" w:rsidRDefault="009B0E18" w:rsidP="009B0E18">
      <w:pPr>
        <w:autoSpaceDE w:val="0"/>
        <w:autoSpaceDN w:val="0"/>
        <w:adjustRightInd w:val="0"/>
        <w:spacing w:after="0"/>
        <w:rPr>
          <w:rFonts w:asciiTheme="minorHAnsi" w:hAnsiTheme="minorHAnsi" w:cstheme="minorHAnsi"/>
        </w:rPr>
      </w:pPr>
      <w:r w:rsidRPr="00F12EAB">
        <w:rPr>
          <w:rFonts w:asciiTheme="minorHAnsi" w:hAnsiTheme="minorHAnsi" w:cstheme="minorHAnsi"/>
        </w:rPr>
        <w:t>Input parameters enable components to use data provided by an external source. Output</w:t>
      </w:r>
      <w:r w:rsidR="00DA427B">
        <w:rPr>
          <w:rFonts w:asciiTheme="minorHAnsi" w:hAnsiTheme="minorHAnsi" w:cstheme="minorHAnsi"/>
        </w:rPr>
        <w:t xml:space="preserve"> </w:t>
      </w:r>
      <w:r w:rsidRPr="00F12EAB">
        <w:rPr>
          <w:rFonts w:asciiTheme="minorHAnsi" w:hAnsiTheme="minorHAnsi" w:cstheme="minorHAnsi"/>
        </w:rPr>
        <w:t>parameters enable data from one component to be passed to an input value to a subsequent component in the business process test flow.</w:t>
      </w:r>
    </w:p>
    <w:p w14:paraId="6D7E398B" w14:textId="77777777" w:rsidR="009B0E18" w:rsidRPr="00F12EAB" w:rsidRDefault="009B0E18" w:rsidP="009B0E18">
      <w:pPr>
        <w:autoSpaceDE w:val="0"/>
        <w:autoSpaceDN w:val="0"/>
        <w:adjustRightInd w:val="0"/>
        <w:spacing w:after="0"/>
        <w:rPr>
          <w:rFonts w:asciiTheme="minorHAnsi" w:hAnsiTheme="minorHAnsi" w:cstheme="minorHAnsi"/>
        </w:rPr>
      </w:pPr>
    </w:p>
    <w:p w14:paraId="1E72700A" w14:textId="77777777" w:rsidR="009B0E18" w:rsidRPr="00F12EAB" w:rsidRDefault="009B0E18" w:rsidP="009B0E18">
      <w:pPr>
        <w:autoSpaceDE w:val="0"/>
        <w:autoSpaceDN w:val="0"/>
        <w:adjustRightInd w:val="0"/>
        <w:spacing w:after="0"/>
        <w:rPr>
          <w:rFonts w:asciiTheme="minorHAnsi" w:hAnsiTheme="minorHAnsi" w:cstheme="minorHAnsi"/>
        </w:rPr>
      </w:pPr>
      <w:r w:rsidRPr="00F12EAB">
        <w:rPr>
          <w:rFonts w:asciiTheme="minorHAnsi" w:hAnsiTheme="minorHAnsi" w:cstheme="minorHAnsi"/>
        </w:rPr>
        <w:t xml:space="preserve">Input parameters contain data that is brought </w:t>
      </w:r>
      <w:r w:rsidR="00755B57" w:rsidRPr="00F12EAB">
        <w:rPr>
          <w:rFonts w:asciiTheme="minorHAnsi" w:hAnsiTheme="minorHAnsi" w:cstheme="minorHAnsi"/>
        </w:rPr>
        <w:t>into</w:t>
      </w:r>
      <w:r w:rsidRPr="00F12EAB">
        <w:rPr>
          <w:rFonts w:asciiTheme="minorHAnsi" w:hAnsiTheme="minorHAnsi" w:cstheme="minorHAnsi"/>
        </w:rPr>
        <w:t xml:space="preserve"> the system. These could be field values, filenames of files containing data, or the data file parameters inside those files.</w:t>
      </w:r>
    </w:p>
    <w:p w14:paraId="2740F17F" w14:textId="77777777" w:rsidR="009B0E18" w:rsidRPr="00F12EAB" w:rsidRDefault="009B0E18" w:rsidP="009B0E18">
      <w:pPr>
        <w:autoSpaceDE w:val="0"/>
        <w:autoSpaceDN w:val="0"/>
        <w:adjustRightInd w:val="0"/>
        <w:spacing w:after="0"/>
        <w:rPr>
          <w:rFonts w:asciiTheme="minorHAnsi" w:hAnsiTheme="minorHAnsi" w:cstheme="minorHAnsi"/>
        </w:rPr>
      </w:pPr>
    </w:p>
    <w:p w14:paraId="017D6204" w14:textId="77777777" w:rsidR="00336441" w:rsidRPr="00F12EAB" w:rsidRDefault="009B0E18" w:rsidP="009B0E18">
      <w:pPr>
        <w:autoSpaceDE w:val="0"/>
        <w:autoSpaceDN w:val="0"/>
        <w:adjustRightInd w:val="0"/>
        <w:spacing w:after="0"/>
        <w:rPr>
          <w:rFonts w:asciiTheme="minorHAnsi" w:hAnsiTheme="minorHAnsi" w:cstheme="minorHAnsi"/>
        </w:rPr>
      </w:pPr>
      <w:r w:rsidRPr="00F12EAB">
        <w:rPr>
          <w:rFonts w:asciiTheme="minorHAnsi" w:hAnsiTheme="minorHAnsi" w:cstheme="minorHAnsi"/>
        </w:rPr>
        <w:t>Output parameters contain data that comes OUT of the system and needs to be stored in a variable.</w:t>
      </w:r>
    </w:p>
    <w:p w14:paraId="4225F4DE" w14:textId="77777777" w:rsidR="00336441" w:rsidRPr="00F12EAB" w:rsidRDefault="00336441" w:rsidP="00336441">
      <w:pPr>
        <w:rPr>
          <w:rFonts w:asciiTheme="minorHAnsi" w:hAnsiTheme="minorHAnsi" w:cstheme="minorHAnsi"/>
          <w:lang w:val="en-US"/>
        </w:rPr>
      </w:pPr>
    </w:p>
    <w:p w14:paraId="452FB214" w14:textId="77777777" w:rsidR="00336441" w:rsidRPr="00F12EAB" w:rsidRDefault="009B0E18" w:rsidP="00336441">
      <w:pPr>
        <w:pStyle w:val="Heading2"/>
        <w:rPr>
          <w:rFonts w:asciiTheme="minorHAnsi" w:hAnsiTheme="minorHAnsi" w:cstheme="minorHAnsi"/>
        </w:rPr>
      </w:pPr>
      <w:bookmarkStart w:id="72" w:name="_Toc437632875"/>
      <w:r w:rsidRPr="00F12EAB">
        <w:rPr>
          <w:rFonts w:asciiTheme="minorHAnsi" w:hAnsiTheme="minorHAnsi" w:cstheme="minorHAnsi"/>
        </w:rPr>
        <w:t>Parameter Names</w:t>
      </w:r>
      <w:bookmarkEnd w:id="72"/>
    </w:p>
    <w:p w14:paraId="51CF8EDE" w14:textId="77777777" w:rsidR="009B0E18" w:rsidRPr="00F12EAB" w:rsidRDefault="009B0E18" w:rsidP="009B0E18">
      <w:pPr>
        <w:rPr>
          <w:rFonts w:asciiTheme="minorHAnsi" w:hAnsiTheme="minorHAnsi" w:cstheme="minorHAnsi"/>
          <w:lang w:val="en-US"/>
        </w:rPr>
      </w:pPr>
    </w:p>
    <w:p w14:paraId="22A8C02E" w14:textId="77777777" w:rsidR="009B0E18" w:rsidRPr="00F12EAB" w:rsidRDefault="009B0E18" w:rsidP="009B0E18">
      <w:pPr>
        <w:autoSpaceDE w:val="0"/>
        <w:autoSpaceDN w:val="0"/>
        <w:adjustRightInd w:val="0"/>
        <w:spacing w:after="0"/>
        <w:rPr>
          <w:rFonts w:asciiTheme="minorHAnsi" w:hAnsiTheme="minorHAnsi" w:cstheme="minorHAnsi"/>
        </w:rPr>
      </w:pPr>
      <w:r w:rsidRPr="00F12EAB">
        <w:rPr>
          <w:rFonts w:asciiTheme="minorHAnsi" w:hAnsiTheme="minorHAnsi" w:cstheme="minorHAnsi"/>
        </w:rPr>
        <w:lastRenderedPageBreak/>
        <w:t>Parameter names should utilize Hungarian notation. The name must give an indication as to what data is being held by the parameter</w:t>
      </w:r>
    </w:p>
    <w:p w14:paraId="3EE15CE8" w14:textId="77777777" w:rsidR="00336441" w:rsidRPr="00F12EAB" w:rsidRDefault="00336441" w:rsidP="00336441">
      <w:pPr>
        <w:rPr>
          <w:rFonts w:asciiTheme="minorHAnsi" w:hAnsiTheme="minorHAnsi" w:cstheme="minorHAnsi"/>
          <w:lang w:val="en-US"/>
        </w:rPr>
      </w:pPr>
    </w:p>
    <w:p w14:paraId="66B612F6" w14:textId="77777777" w:rsidR="009B0E18" w:rsidRPr="00F12EAB" w:rsidRDefault="00E90226" w:rsidP="009B0E18">
      <w:pPr>
        <w:autoSpaceDE w:val="0"/>
        <w:autoSpaceDN w:val="0"/>
        <w:adjustRightInd w:val="0"/>
        <w:spacing w:after="0"/>
        <w:rPr>
          <w:rFonts w:asciiTheme="minorHAnsi" w:hAnsiTheme="minorHAnsi" w:cstheme="minorHAnsi"/>
        </w:rPr>
      </w:pPr>
      <w:r w:rsidRPr="00F12EAB">
        <w:rPr>
          <w:rFonts w:asciiTheme="minorHAnsi" w:hAnsiTheme="minorHAnsi" w:cstheme="minorHAnsi"/>
        </w:rPr>
        <w:t>Ex:</w:t>
      </w:r>
      <w:r w:rsidR="009B0E18" w:rsidRPr="00F12EAB">
        <w:rPr>
          <w:rFonts w:asciiTheme="minorHAnsi" w:hAnsiTheme="minorHAnsi" w:cstheme="minorHAnsi"/>
        </w:rPr>
        <w:t xml:space="preserve"> AccountNumber, InputDataSheet</w:t>
      </w:r>
    </w:p>
    <w:p w14:paraId="720249AC" w14:textId="77777777" w:rsidR="009B0E18" w:rsidRPr="00F12EAB" w:rsidRDefault="009B0E18" w:rsidP="00336441">
      <w:pPr>
        <w:rPr>
          <w:rFonts w:asciiTheme="minorHAnsi" w:hAnsiTheme="minorHAnsi" w:cstheme="minorHAnsi"/>
          <w:lang w:val="en-US"/>
        </w:rPr>
      </w:pPr>
    </w:p>
    <w:p w14:paraId="5CD1314F" w14:textId="77777777" w:rsidR="00F6257E" w:rsidRPr="00F12EAB" w:rsidRDefault="00F6257E" w:rsidP="001F19F6">
      <w:pPr>
        <w:rPr>
          <w:rFonts w:asciiTheme="minorHAnsi" w:hAnsiTheme="minorHAnsi" w:cstheme="minorHAnsi"/>
          <w:szCs w:val="22"/>
          <w:lang w:val="en-US"/>
        </w:rPr>
      </w:pPr>
    </w:p>
    <w:p w14:paraId="605D9E35" w14:textId="77777777" w:rsidR="00D4175C" w:rsidRPr="00F12EAB" w:rsidRDefault="009B0E18" w:rsidP="00D4175C">
      <w:pPr>
        <w:pStyle w:val="Heading2"/>
        <w:rPr>
          <w:rFonts w:asciiTheme="minorHAnsi" w:hAnsiTheme="minorHAnsi" w:cstheme="minorHAnsi"/>
        </w:rPr>
      </w:pPr>
      <w:bookmarkStart w:id="73" w:name="_Toc437632876"/>
      <w:r w:rsidRPr="00F12EAB">
        <w:rPr>
          <w:rFonts w:asciiTheme="minorHAnsi" w:hAnsiTheme="minorHAnsi" w:cstheme="minorHAnsi"/>
        </w:rPr>
        <w:t>Parameter Type values</w:t>
      </w:r>
      <w:bookmarkEnd w:id="73"/>
      <w:r w:rsidRPr="00F12EAB">
        <w:rPr>
          <w:rFonts w:asciiTheme="minorHAnsi" w:hAnsiTheme="minorHAnsi" w:cstheme="minorHAnsi"/>
        </w:rPr>
        <w:t xml:space="preserve"> </w:t>
      </w:r>
    </w:p>
    <w:p w14:paraId="028B306C" w14:textId="77777777" w:rsidR="009B0E18" w:rsidRPr="00F12EAB" w:rsidRDefault="009B0E18" w:rsidP="009B0E18">
      <w:pPr>
        <w:autoSpaceDE w:val="0"/>
        <w:autoSpaceDN w:val="0"/>
        <w:adjustRightInd w:val="0"/>
        <w:spacing w:after="0"/>
        <w:rPr>
          <w:rFonts w:asciiTheme="minorHAnsi" w:hAnsiTheme="minorHAnsi" w:cstheme="minorHAnsi"/>
        </w:rPr>
      </w:pPr>
    </w:p>
    <w:p w14:paraId="30CD588E" w14:textId="77777777" w:rsidR="009B0E18" w:rsidRPr="00F12EAB" w:rsidRDefault="009B0E18" w:rsidP="009B0E18">
      <w:pPr>
        <w:autoSpaceDE w:val="0"/>
        <w:autoSpaceDN w:val="0"/>
        <w:adjustRightInd w:val="0"/>
        <w:spacing w:after="0"/>
        <w:rPr>
          <w:rFonts w:asciiTheme="minorHAnsi" w:hAnsiTheme="minorHAnsi" w:cstheme="minorHAnsi"/>
        </w:rPr>
      </w:pPr>
      <w:r w:rsidRPr="00F12EAB">
        <w:rPr>
          <w:rFonts w:asciiTheme="minorHAnsi" w:hAnsiTheme="minorHAnsi" w:cstheme="minorHAnsi"/>
        </w:rPr>
        <w:t>The parameter is further defined by what type of data it holds. The types are:</w:t>
      </w:r>
    </w:p>
    <w:p w14:paraId="50CB17B4" w14:textId="77777777" w:rsidR="009B0E18" w:rsidRPr="00F12EAB" w:rsidRDefault="009B0E18" w:rsidP="00712450">
      <w:pPr>
        <w:pStyle w:val="ListParagraph"/>
        <w:numPr>
          <w:ilvl w:val="0"/>
          <w:numId w:val="50"/>
        </w:numPr>
        <w:autoSpaceDE w:val="0"/>
        <w:autoSpaceDN w:val="0"/>
        <w:adjustRightInd w:val="0"/>
        <w:spacing w:after="0"/>
        <w:jc w:val="left"/>
        <w:rPr>
          <w:rFonts w:asciiTheme="minorHAnsi" w:hAnsiTheme="minorHAnsi" w:cstheme="minorHAnsi"/>
        </w:rPr>
      </w:pPr>
      <w:r w:rsidRPr="00F12EAB">
        <w:rPr>
          <w:rFonts w:asciiTheme="minorHAnsi" w:hAnsiTheme="minorHAnsi" w:cstheme="minorHAnsi"/>
        </w:rPr>
        <w:t>String</w:t>
      </w:r>
    </w:p>
    <w:p w14:paraId="1A593640" w14:textId="77777777" w:rsidR="009B0E18" w:rsidRPr="00F12EAB" w:rsidRDefault="009B0E18" w:rsidP="00712450">
      <w:pPr>
        <w:pStyle w:val="ListParagraph"/>
        <w:numPr>
          <w:ilvl w:val="0"/>
          <w:numId w:val="50"/>
        </w:numPr>
        <w:autoSpaceDE w:val="0"/>
        <w:autoSpaceDN w:val="0"/>
        <w:adjustRightInd w:val="0"/>
        <w:spacing w:after="0"/>
        <w:jc w:val="left"/>
        <w:rPr>
          <w:rFonts w:asciiTheme="minorHAnsi" w:hAnsiTheme="minorHAnsi" w:cstheme="minorHAnsi"/>
        </w:rPr>
      </w:pPr>
      <w:r w:rsidRPr="00F12EAB">
        <w:rPr>
          <w:rFonts w:asciiTheme="minorHAnsi" w:hAnsiTheme="minorHAnsi" w:cstheme="minorHAnsi"/>
        </w:rPr>
        <w:t>Boolean</w:t>
      </w:r>
    </w:p>
    <w:p w14:paraId="6B82F144" w14:textId="77777777" w:rsidR="009B0E18" w:rsidRPr="00F12EAB" w:rsidRDefault="009B0E18" w:rsidP="00712450">
      <w:pPr>
        <w:pStyle w:val="ListParagraph"/>
        <w:numPr>
          <w:ilvl w:val="0"/>
          <w:numId w:val="50"/>
        </w:numPr>
        <w:autoSpaceDE w:val="0"/>
        <w:autoSpaceDN w:val="0"/>
        <w:adjustRightInd w:val="0"/>
        <w:spacing w:after="0"/>
        <w:jc w:val="left"/>
        <w:rPr>
          <w:rFonts w:asciiTheme="minorHAnsi" w:hAnsiTheme="minorHAnsi" w:cstheme="minorHAnsi"/>
        </w:rPr>
      </w:pPr>
      <w:r w:rsidRPr="00F12EAB">
        <w:rPr>
          <w:rFonts w:asciiTheme="minorHAnsi" w:hAnsiTheme="minorHAnsi" w:cstheme="minorHAnsi"/>
        </w:rPr>
        <w:t>Date</w:t>
      </w:r>
    </w:p>
    <w:p w14:paraId="196EAA80" w14:textId="77777777" w:rsidR="009B0E18" w:rsidRPr="00F12EAB" w:rsidRDefault="009B0E18" w:rsidP="00712450">
      <w:pPr>
        <w:pStyle w:val="ListParagraph"/>
        <w:numPr>
          <w:ilvl w:val="0"/>
          <w:numId w:val="50"/>
        </w:numPr>
        <w:autoSpaceDE w:val="0"/>
        <w:autoSpaceDN w:val="0"/>
        <w:adjustRightInd w:val="0"/>
        <w:spacing w:after="0"/>
        <w:jc w:val="left"/>
        <w:rPr>
          <w:rFonts w:asciiTheme="minorHAnsi" w:hAnsiTheme="minorHAnsi" w:cstheme="minorHAnsi"/>
        </w:rPr>
      </w:pPr>
      <w:r w:rsidRPr="00F12EAB">
        <w:rPr>
          <w:rFonts w:asciiTheme="minorHAnsi" w:hAnsiTheme="minorHAnsi" w:cstheme="minorHAnsi"/>
        </w:rPr>
        <w:t>Number</w:t>
      </w:r>
    </w:p>
    <w:p w14:paraId="458FC073" w14:textId="77777777" w:rsidR="009B0E18" w:rsidRPr="00F12EAB" w:rsidRDefault="009B0E18" w:rsidP="00712450">
      <w:pPr>
        <w:pStyle w:val="ListParagraph"/>
        <w:numPr>
          <w:ilvl w:val="0"/>
          <w:numId w:val="50"/>
        </w:numPr>
        <w:autoSpaceDE w:val="0"/>
        <w:autoSpaceDN w:val="0"/>
        <w:adjustRightInd w:val="0"/>
        <w:spacing w:after="0"/>
        <w:jc w:val="left"/>
        <w:rPr>
          <w:rFonts w:asciiTheme="minorHAnsi" w:hAnsiTheme="minorHAnsi" w:cstheme="minorHAnsi"/>
        </w:rPr>
      </w:pPr>
      <w:r w:rsidRPr="00F12EAB">
        <w:rPr>
          <w:rFonts w:asciiTheme="minorHAnsi" w:hAnsiTheme="minorHAnsi" w:cstheme="minorHAnsi"/>
        </w:rPr>
        <w:t>Password</w:t>
      </w:r>
    </w:p>
    <w:p w14:paraId="36D6CE59" w14:textId="77777777" w:rsidR="009B0E18" w:rsidRPr="00F12EAB" w:rsidRDefault="009B0E18" w:rsidP="00712450">
      <w:pPr>
        <w:pStyle w:val="ListParagraph"/>
        <w:numPr>
          <w:ilvl w:val="0"/>
          <w:numId w:val="50"/>
        </w:numPr>
        <w:autoSpaceDE w:val="0"/>
        <w:autoSpaceDN w:val="0"/>
        <w:adjustRightInd w:val="0"/>
        <w:spacing w:after="0"/>
        <w:jc w:val="left"/>
        <w:rPr>
          <w:rFonts w:asciiTheme="minorHAnsi" w:hAnsiTheme="minorHAnsi" w:cstheme="minorHAnsi"/>
        </w:rPr>
      </w:pPr>
      <w:r w:rsidRPr="00F12EAB">
        <w:rPr>
          <w:rFonts w:asciiTheme="minorHAnsi" w:hAnsiTheme="minorHAnsi" w:cstheme="minorHAnsi"/>
        </w:rPr>
        <w:t>Date and Password value types should not be used. Use the type of String instead</w:t>
      </w:r>
    </w:p>
    <w:p w14:paraId="69B70C9D" w14:textId="77777777" w:rsidR="00D4175C" w:rsidRPr="00F12EAB" w:rsidRDefault="00D4175C" w:rsidP="00D4175C">
      <w:pPr>
        <w:rPr>
          <w:rFonts w:asciiTheme="minorHAnsi" w:hAnsiTheme="minorHAnsi" w:cstheme="minorHAnsi"/>
          <w:lang w:val="en-US"/>
        </w:rPr>
      </w:pPr>
    </w:p>
    <w:p w14:paraId="2E6BCC89" w14:textId="77777777" w:rsidR="00D4175C" w:rsidRPr="00F12EAB" w:rsidRDefault="009B0E18" w:rsidP="00D4175C">
      <w:pPr>
        <w:pStyle w:val="Heading2"/>
        <w:rPr>
          <w:rFonts w:asciiTheme="minorHAnsi" w:hAnsiTheme="minorHAnsi" w:cstheme="minorHAnsi"/>
        </w:rPr>
      </w:pPr>
      <w:bookmarkStart w:id="74" w:name="_Toc437632877"/>
      <w:r w:rsidRPr="00F12EAB">
        <w:rPr>
          <w:rFonts w:asciiTheme="minorHAnsi" w:hAnsiTheme="minorHAnsi" w:cstheme="minorHAnsi"/>
        </w:rPr>
        <w:t>Parameter Default Values</w:t>
      </w:r>
      <w:bookmarkEnd w:id="74"/>
    </w:p>
    <w:p w14:paraId="78927404" w14:textId="77777777" w:rsidR="009B0E18" w:rsidRPr="00F12EAB" w:rsidRDefault="009B0E18" w:rsidP="009B0E18">
      <w:pPr>
        <w:autoSpaceDE w:val="0"/>
        <w:autoSpaceDN w:val="0"/>
        <w:adjustRightInd w:val="0"/>
        <w:spacing w:after="0"/>
        <w:rPr>
          <w:rFonts w:asciiTheme="minorHAnsi" w:hAnsiTheme="minorHAnsi" w:cstheme="minorHAnsi"/>
        </w:rPr>
      </w:pPr>
    </w:p>
    <w:p w14:paraId="2579ABE6" w14:textId="77777777" w:rsidR="00FC32BE" w:rsidRDefault="009B0E18" w:rsidP="009B0E18">
      <w:pPr>
        <w:autoSpaceDE w:val="0"/>
        <w:autoSpaceDN w:val="0"/>
        <w:adjustRightInd w:val="0"/>
        <w:spacing w:after="0"/>
        <w:rPr>
          <w:rFonts w:asciiTheme="minorHAnsi" w:hAnsiTheme="minorHAnsi" w:cstheme="minorHAnsi"/>
        </w:rPr>
      </w:pPr>
      <w:r w:rsidRPr="00F12EAB">
        <w:rPr>
          <w:rFonts w:asciiTheme="minorHAnsi" w:hAnsiTheme="minorHAnsi" w:cstheme="minorHAnsi"/>
        </w:rPr>
        <w:t>Even though the parameters are defined at the component level and default values can be assigned, the actual values of the parameters are found at the Test Case or Test Set level. The default value will be the value assigned to the parameter when the component is added to a test case.</w:t>
      </w:r>
      <w:r w:rsidR="00FC32BE">
        <w:rPr>
          <w:rFonts w:asciiTheme="minorHAnsi" w:hAnsiTheme="minorHAnsi" w:cstheme="minorHAnsi"/>
        </w:rPr>
        <w:t xml:space="preserve"> </w:t>
      </w:r>
      <w:r w:rsidRPr="00F12EAB">
        <w:rPr>
          <w:rFonts w:asciiTheme="minorHAnsi" w:hAnsiTheme="minorHAnsi" w:cstheme="minorHAnsi"/>
        </w:rPr>
        <w:t xml:space="preserve">Sometimes a parameter will need a special value. </w:t>
      </w:r>
    </w:p>
    <w:p w14:paraId="47C46681" w14:textId="77777777" w:rsidR="00FC32BE" w:rsidRDefault="00FC32BE" w:rsidP="009B0E18">
      <w:pPr>
        <w:autoSpaceDE w:val="0"/>
        <w:autoSpaceDN w:val="0"/>
        <w:adjustRightInd w:val="0"/>
        <w:spacing w:after="0"/>
        <w:rPr>
          <w:rFonts w:asciiTheme="minorHAnsi" w:hAnsiTheme="minorHAnsi" w:cstheme="minorHAnsi"/>
        </w:rPr>
      </w:pPr>
    </w:p>
    <w:p w14:paraId="549D356F" w14:textId="77777777" w:rsidR="009B0E18" w:rsidRDefault="009B0E18" w:rsidP="009B0E18">
      <w:pPr>
        <w:autoSpaceDE w:val="0"/>
        <w:autoSpaceDN w:val="0"/>
        <w:adjustRightInd w:val="0"/>
        <w:spacing w:after="0"/>
        <w:rPr>
          <w:rFonts w:asciiTheme="minorHAnsi" w:hAnsiTheme="minorHAnsi" w:cstheme="minorHAnsi"/>
        </w:rPr>
      </w:pPr>
      <w:r w:rsidRPr="00F12EAB">
        <w:rPr>
          <w:rFonts w:asciiTheme="minorHAnsi" w:hAnsiTheme="minorHAnsi" w:cstheme="minorHAnsi"/>
        </w:rPr>
        <w:t>Defined special values are:</w:t>
      </w:r>
    </w:p>
    <w:p w14:paraId="2E17C39C" w14:textId="77777777" w:rsidR="00FC32BE" w:rsidRPr="00F12EAB" w:rsidRDefault="00FC32BE" w:rsidP="009B0E18">
      <w:pPr>
        <w:autoSpaceDE w:val="0"/>
        <w:autoSpaceDN w:val="0"/>
        <w:adjustRightInd w:val="0"/>
        <w:spacing w:after="0"/>
        <w:rPr>
          <w:rFonts w:asciiTheme="minorHAnsi" w:hAnsiTheme="minorHAnsi" w:cstheme="minorHAnsi"/>
        </w:rPr>
      </w:pPr>
    </w:p>
    <w:tbl>
      <w:tblPr>
        <w:tblStyle w:val="TableGrid"/>
        <w:tblW w:w="0" w:type="auto"/>
        <w:tblLook w:val="04A0" w:firstRow="1" w:lastRow="0" w:firstColumn="1" w:lastColumn="0" w:noHBand="0" w:noVBand="1"/>
      </w:tblPr>
      <w:tblGrid>
        <w:gridCol w:w="1968"/>
        <w:gridCol w:w="7303"/>
      </w:tblGrid>
      <w:tr w:rsidR="009B0E18" w:rsidRPr="00F12EAB" w14:paraId="45ADAEDC" w14:textId="77777777" w:rsidTr="00FC32BE">
        <w:tc>
          <w:tcPr>
            <w:tcW w:w="1971" w:type="dxa"/>
          </w:tcPr>
          <w:p w14:paraId="60B7FACE" w14:textId="77777777" w:rsidR="009B0E18" w:rsidRPr="00F12EAB" w:rsidRDefault="009B0E18" w:rsidP="008269AD">
            <w:pPr>
              <w:autoSpaceDE w:val="0"/>
              <w:autoSpaceDN w:val="0"/>
              <w:adjustRightInd w:val="0"/>
              <w:rPr>
                <w:rFonts w:asciiTheme="minorHAnsi" w:hAnsiTheme="minorHAnsi" w:cstheme="minorHAnsi"/>
              </w:rPr>
            </w:pPr>
            <w:r w:rsidRPr="00F12EAB">
              <w:rPr>
                <w:rFonts w:asciiTheme="minorHAnsi" w:hAnsiTheme="minorHAnsi" w:cstheme="minorHAnsi"/>
              </w:rPr>
              <w:t>Value</w:t>
            </w:r>
          </w:p>
        </w:tc>
        <w:tc>
          <w:tcPr>
            <w:tcW w:w="7328" w:type="dxa"/>
          </w:tcPr>
          <w:p w14:paraId="0D1DA773" w14:textId="77777777" w:rsidR="009B0E18" w:rsidRPr="00F12EAB" w:rsidRDefault="009B0E18" w:rsidP="008269AD">
            <w:pPr>
              <w:autoSpaceDE w:val="0"/>
              <w:autoSpaceDN w:val="0"/>
              <w:adjustRightInd w:val="0"/>
              <w:rPr>
                <w:rFonts w:asciiTheme="minorHAnsi" w:hAnsiTheme="minorHAnsi" w:cstheme="minorHAnsi"/>
              </w:rPr>
            </w:pPr>
            <w:r w:rsidRPr="00F12EAB">
              <w:rPr>
                <w:rFonts w:asciiTheme="minorHAnsi" w:hAnsiTheme="minorHAnsi" w:cstheme="minorHAnsi"/>
              </w:rPr>
              <w:t>Meaning</w:t>
            </w:r>
          </w:p>
        </w:tc>
      </w:tr>
      <w:tr w:rsidR="009B0E18" w:rsidRPr="00F12EAB" w14:paraId="0DA12EA2" w14:textId="77777777" w:rsidTr="00FC32BE">
        <w:tc>
          <w:tcPr>
            <w:tcW w:w="1971" w:type="dxa"/>
          </w:tcPr>
          <w:p w14:paraId="3319FDB9" w14:textId="77777777" w:rsidR="009B0E18" w:rsidRPr="00F12EAB" w:rsidRDefault="009B0E18" w:rsidP="008269AD">
            <w:pPr>
              <w:autoSpaceDE w:val="0"/>
              <w:autoSpaceDN w:val="0"/>
              <w:adjustRightInd w:val="0"/>
              <w:rPr>
                <w:rFonts w:asciiTheme="minorHAnsi" w:hAnsiTheme="minorHAnsi" w:cstheme="minorHAnsi"/>
              </w:rPr>
            </w:pPr>
            <w:r w:rsidRPr="00F12EAB">
              <w:rPr>
                <w:rFonts w:asciiTheme="minorHAnsi" w:hAnsiTheme="minorHAnsi" w:cstheme="minorHAnsi"/>
                <w:sz w:val="20"/>
              </w:rPr>
              <w:t>*NA*</w:t>
            </w:r>
          </w:p>
        </w:tc>
        <w:tc>
          <w:tcPr>
            <w:tcW w:w="7328" w:type="dxa"/>
          </w:tcPr>
          <w:p w14:paraId="072766D8" w14:textId="77777777" w:rsidR="009B0E18" w:rsidRPr="00F12EAB" w:rsidRDefault="009B0E18" w:rsidP="008269AD">
            <w:pPr>
              <w:autoSpaceDE w:val="0"/>
              <w:autoSpaceDN w:val="0"/>
              <w:adjustRightInd w:val="0"/>
              <w:rPr>
                <w:rFonts w:asciiTheme="minorHAnsi" w:hAnsiTheme="minorHAnsi" w:cstheme="minorHAnsi"/>
                <w:sz w:val="20"/>
              </w:rPr>
            </w:pPr>
            <w:r w:rsidRPr="00F12EAB">
              <w:rPr>
                <w:rFonts w:asciiTheme="minorHAnsi" w:hAnsiTheme="minorHAnsi" w:cstheme="minorHAnsi"/>
                <w:sz w:val="20"/>
              </w:rPr>
              <w:t xml:space="preserve">Not Applicable – The field, table cell, etc. does not exist so there is no value to validate. </w:t>
            </w:r>
          </w:p>
        </w:tc>
      </w:tr>
      <w:tr w:rsidR="009B0E18" w:rsidRPr="00F12EAB" w14:paraId="2E2B5325" w14:textId="77777777" w:rsidTr="00FC32BE">
        <w:tc>
          <w:tcPr>
            <w:tcW w:w="1971" w:type="dxa"/>
          </w:tcPr>
          <w:p w14:paraId="7B86BF3C" w14:textId="77777777" w:rsidR="009B0E18" w:rsidRPr="00F12EAB" w:rsidRDefault="009B0E18" w:rsidP="008269AD">
            <w:pPr>
              <w:autoSpaceDE w:val="0"/>
              <w:autoSpaceDN w:val="0"/>
              <w:adjustRightInd w:val="0"/>
              <w:rPr>
                <w:rFonts w:asciiTheme="minorHAnsi" w:hAnsiTheme="minorHAnsi" w:cstheme="minorHAnsi"/>
              </w:rPr>
            </w:pPr>
            <w:r w:rsidRPr="00F12EAB">
              <w:rPr>
                <w:rFonts w:asciiTheme="minorHAnsi" w:hAnsiTheme="minorHAnsi" w:cstheme="minorHAnsi"/>
                <w:sz w:val="20"/>
              </w:rPr>
              <w:t>*Null*</w:t>
            </w:r>
          </w:p>
        </w:tc>
        <w:tc>
          <w:tcPr>
            <w:tcW w:w="7328" w:type="dxa"/>
          </w:tcPr>
          <w:p w14:paraId="7B635E73" w14:textId="77777777" w:rsidR="009B0E18" w:rsidRPr="00F12EAB" w:rsidRDefault="009B0E18" w:rsidP="008269AD">
            <w:pPr>
              <w:autoSpaceDE w:val="0"/>
              <w:autoSpaceDN w:val="0"/>
              <w:adjustRightInd w:val="0"/>
              <w:rPr>
                <w:rFonts w:asciiTheme="minorHAnsi" w:hAnsiTheme="minorHAnsi" w:cstheme="minorHAnsi"/>
                <w:sz w:val="20"/>
              </w:rPr>
            </w:pPr>
            <w:r w:rsidRPr="00F12EAB">
              <w:rPr>
                <w:rFonts w:asciiTheme="minorHAnsi" w:hAnsiTheme="minorHAnsi" w:cstheme="minorHAnsi"/>
                <w:sz w:val="20"/>
              </w:rPr>
              <w:t>Null/Empty Value – The field, table cell, etc. exists, but does not have a value. For example if an edit box appears on the screen and there is no data in it, its value is *Null*.</w:t>
            </w:r>
          </w:p>
        </w:tc>
      </w:tr>
      <w:tr w:rsidR="009B0E18" w:rsidRPr="00F12EAB" w14:paraId="08B39F40" w14:textId="77777777" w:rsidTr="00FC32BE">
        <w:tc>
          <w:tcPr>
            <w:tcW w:w="1971" w:type="dxa"/>
          </w:tcPr>
          <w:p w14:paraId="4F218589" w14:textId="77777777" w:rsidR="009B0E18" w:rsidRPr="00F12EAB" w:rsidRDefault="009B0E18" w:rsidP="008269AD">
            <w:pPr>
              <w:autoSpaceDE w:val="0"/>
              <w:autoSpaceDN w:val="0"/>
              <w:adjustRightInd w:val="0"/>
              <w:rPr>
                <w:rFonts w:asciiTheme="minorHAnsi" w:hAnsiTheme="minorHAnsi" w:cstheme="minorHAnsi"/>
              </w:rPr>
            </w:pPr>
            <w:r w:rsidRPr="00F12EAB">
              <w:rPr>
                <w:rFonts w:asciiTheme="minorHAnsi" w:hAnsiTheme="minorHAnsi" w:cstheme="minorHAnsi"/>
                <w:sz w:val="20"/>
              </w:rPr>
              <w:t>*IgnoreData*</w:t>
            </w:r>
          </w:p>
        </w:tc>
        <w:tc>
          <w:tcPr>
            <w:tcW w:w="7328" w:type="dxa"/>
          </w:tcPr>
          <w:p w14:paraId="540CC377" w14:textId="77777777" w:rsidR="009B0E18" w:rsidRPr="00F12EAB" w:rsidRDefault="009B0E18" w:rsidP="008269AD">
            <w:pPr>
              <w:autoSpaceDE w:val="0"/>
              <w:autoSpaceDN w:val="0"/>
              <w:adjustRightInd w:val="0"/>
              <w:rPr>
                <w:rFonts w:asciiTheme="minorHAnsi" w:hAnsiTheme="minorHAnsi" w:cstheme="minorHAnsi"/>
                <w:sz w:val="20"/>
              </w:rPr>
            </w:pPr>
            <w:r w:rsidRPr="00F12EAB">
              <w:rPr>
                <w:rFonts w:asciiTheme="minorHAnsi" w:hAnsiTheme="minorHAnsi" w:cstheme="minorHAnsi"/>
                <w:sz w:val="20"/>
              </w:rPr>
              <w:t>Ignore Value – The field exists, has a value (which could be null), but should be ignored at this time and should be considered as having been validated and deemed as PASSED.</w:t>
            </w:r>
          </w:p>
        </w:tc>
      </w:tr>
      <w:tr w:rsidR="009B0E18" w:rsidRPr="00F12EAB" w14:paraId="6F6C2E27" w14:textId="77777777" w:rsidTr="00FC32BE">
        <w:tc>
          <w:tcPr>
            <w:tcW w:w="1971" w:type="dxa"/>
          </w:tcPr>
          <w:p w14:paraId="6DF106C1" w14:textId="77777777" w:rsidR="009B0E18" w:rsidRPr="00F12EAB" w:rsidRDefault="009B0E18" w:rsidP="008269AD">
            <w:pPr>
              <w:autoSpaceDE w:val="0"/>
              <w:autoSpaceDN w:val="0"/>
              <w:adjustRightInd w:val="0"/>
              <w:rPr>
                <w:rFonts w:asciiTheme="minorHAnsi" w:hAnsiTheme="minorHAnsi" w:cstheme="minorHAnsi"/>
              </w:rPr>
            </w:pPr>
            <w:r w:rsidRPr="00F12EAB">
              <w:rPr>
                <w:rFonts w:asciiTheme="minorHAnsi" w:hAnsiTheme="minorHAnsi" w:cstheme="minorHAnsi"/>
                <w:sz w:val="20"/>
              </w:rPr>
              <w:t>*Today*</w:t>
            </w:r>
          </w:p>
        </w:tc>
        <w:tc>
          <w:tcPr>
            <w:tcW w:w="7328" w:type="dxa"/>
          </w:tcPr>
          <w:p w14:paraId="529D1645" w14:textId="77777777" w:rsidR="009B0E18" w:rsidRPr="00F12EAB" w:rsidRDefault="009B0E18" w:rsidP="008269AD">
            <w:pPr>
              <w:autoSpaceDE w:val="0"/>
              <w:autoSpaceDN w:val="0"/>
              <w:adjustRightInd w:val="0"/>
              <w:rPr>
                <w:rFonts w:asciiTheme="minorHAnsi" w:hAnsiTheme="minorHAnsi" w:cstheme="minorHAnsi"/>
                <w:sz w:val="20"/>
              </w:rPr>
            </w:pPr>
            <w:r w:rsidRPr="00F12EAB">
              <w:rPr>
                <w:rFonts w:asciiTheme="minorHAnsi" w:hAnsiTheme="minorHAnsi" w:cstheme="minorHAnsi"/>
                <w:sz w:val="20"/>
              </w:rPr>
              <w:t>*Today* A value of the current system date (in mm/dd/yyyy format) will be utilized.</w:t>
            </w:r>
          </w:p>
        </w:tc>
      </w:tr>
      <w:tr w:rsidR="009B0E18" w:rsidRPr="00F12EAB" w14:paraId="702C441A" w14:textId="77777777" w:rsidTr="00FC32BE">
        <w:tc>
          <w:tcPr>
            <w:tcW w:w="1971" w:type="dxa"/>
          </w:tcPr>
          <w:p w14:paraId="24338D40" w14:textId="77777777" w:rsidR="009B0E18" w:rsidRPr="00F12EAB" w:rsidRDefault="009B0E18" w:rsidP="008269AD">
            <w:pPr>
              <w:autoSpaceDE w:val="0"/>
              <w:autoSpaceDN w:val="0"/>
              <w:adjustRightInd w:val="0"/>
              <w:rPr>
                <w:rFonts w:asciiTheme="minorHAnsi" w:hAnsiTheme="minorHAnsi" w:cstheme="minorHAnsi"/>
              </w:rPr>
            </w:pPr>
            <w:r w:rsidRPr="00F12EAB">
              <w:rPr>
                <w:rFonts w:asciiTheme="minorHAnsi" w:hAnsiTheme="minorHAnsi" w:cstheme="minorHAnsi"/>
                <w:sz w:val="20"/>
              </w:rPr>
              <w:t>*Time*</w:t>
            </w:r>
          </w:p>
        </w:tc>
        <w:tc>
          <w:tcPr>
            <w:tcW w:w="7328" w:type="dxa"/>
          </w:tcPr>
          <w:p w14:paraId="68BE861F" w14:textId="77777777" w:rsidR="009B0E18" w:rsidRPr="00F12EAB" w:rsidRDefault="009B0E18" w:rsidP="008269AD">
            <w:pPr>
              <w:autoSpaceDE w:val="0"/>
              <w:autoSpaceDN w:val="0"/>
              <w:adjustRightInd w:val="0"/>
              <w:rPr>
                <w:rFonts w:asciiTheme="minorHAnsi" w:hAnsiTheme="minorHAnsi" w:cstheme="minorHAnsi"/>
                <w:sz w:val="20"/>
              </w:rPr>
            </w:pPr>
            <w:r w:rsidRPr="00F12EAB">
              <w:rPr>
                <w:rFonts w:asciiTheme="minorHAnsi" w:hAnsiTheme="minorHAnsi" w:cstheme="minorHAnsi"/>
                <w:sz w:val="20"/>
              </w:rPr>
              <w:t>A value of the current system time (in hh:mm:ss xM format) will be utilized</w:t>
            </w:r>
          </w:p>
        </w:tc>
      </w:tr>
      <w:tr w:rsidR="009B0E18" w:rsidRPr="00F12EAB" w14:paraId="633B7B4D" w14:textId="77777777" w:rsidTr="00FC32BE">
        <w:tc>
          <w:tcPr>
            <w:tcW w:w="1971" w:type="dxa"/>
          </w:tcPr>
          <w:p w14:paraId="6D3D8869" w14:textId="77777777" w:rsidR="009B0E18" w:rsidRPr="00F12EAB" w:rsidRDefault="009B0E18" w:rsidP="008269AD">
            <w:pPr>
              <w:autoSpaceDE w:val="0"/>
              <w:autoSpaceDN w:val="0"/>
              <w:adjustRightInd w:val="0"/>
              <w:rPr>
                <w:rFonts w:asciiTheme="minorHAnsi" w:hAnsiTheme="minorHAnsi" w:cstheme="minorHAnsi"/>
              </w:rPr>
            </w:pPr>
            <w:r w:rsidRPr="00F12EAB">
              <w:rPr>
                <w:rFonts w:asciiTheme="minorHAnsi" w:hAnsiTheme="minorHAnsi" w:cstheme="minorHAnsi"/>
                <w:sz w:val="20"/>
              </w:rPr>
              <w:t>*Now*</w:t>
            </w:r>
          </w:p>
        </w:tc>
        <w:tc>
          <w:tcPr>
            <w:tcW w:w="7328" w:type="dxa"/>
          </w:tcPr>
          <w:p w14:paraId="6CA724CB" w14:textId="77777777" w:rsidR="009B0E18" w:rsidRPr="00F12EAB" w:rsidRDefault="009B0E18" w:rsidP="008269AD">
            <w:pPr>
              <w:autoSpaceDE w:val="0"/>
              <w:autoSpaceDN w:val="0"/>
              <w:adjustRightInd w:val="0"/>
              <w:rPr>
                <w:rFonts w:asciiTheme="minorHAnsi" w:hAnsiTheme="minorHAnsi" w:cstheme="minorHAnsi"/>
                <w:sz w:val="20"/>
              </w:rPr>
            </w:pPr>
            <w:r w:rsidRPr="00F12EAB">
              <w:rPr>
                <w:rFonts w:asciiTheme="minorHAnsi" w:hAnsiTheme="minorHAnsi" w:cstheme="minorHAnsi"/>
                <w:sz w:val="20"/>
              </w:rPr>
              <w:t>A value of both the current system date and time in mm/dd/yyyy hh:mm:ss xM format will be utilized.</w:t>
            </w:r>
          </w:p>
        </w:tc>
      </w:tr>
    </w:tbl>
    <w:p w14:paraId="7BF6270A" w14:textId="77777777" w:rsidR="00D4175C" w:rsidRPr="00F12EAB" w:rsidRDefault="00D4175C" w:rsidP="00D4175C">
      <w:pPr>
        <w:autoSpaceDE w:val="0"/>
        <w:autoSpaceDN w:val="0"/>
        <w:adjustRightInd w:val="0"/>
        <w:spacing w:after="0"/>
        <w:jc w:val="left"/>
        <w:rPr>
          <w:rFonts w:asciiTheme="minorHAnsi" w:hAnsiTheme="minorHAnsi" w:cstheme="minorHAnsi"/>
          <w:color w:val="000000"/>
          <w:sz w:val="20"/>
          <w:highlight w:val="yellow"/>
          <w:lang w:val="en-US"/>
        </w:rPr>
      </w:pPr>
    </w:p>
    <w:p w14:paraId="2D44A451" w14:textId="77777777" w:rsidR="00D4175C" w:rsidRPr="00F12EAB" w:rsidRDefault="00D4175C" w:rsidP="00D4175C">
      <w:pPr>
        <w:rPr>
          <w:rFonts w:asciiTheme="minorHAnsi" w:hAnsiTheme="minorHAnsi" w:cstheme="minorHAnsi"/>
          <w:lang w:val="en-US"/>
        </w:rPr>
      </w:pPr>
    </w:p>
    <w:p w14:paraId="3D6090AA" w14:textId="77777777" w:rsidR="00D4175C" w:rsidRPr="00F12EAB" w:rsidRDefault="009B0E18" w:rsidP="00D4175C">
      <w:pPr>
        <w:pStyle w:val="Heading2"/>
        <w:rPr>
          <w:rFonts w:asciiTheme="minorHAnsi" w:hAnsiTheme="minorHAnsi" w:cstheme="minorHAnsi"/>
        </w:rPr>
      </w:pPr>
      <w:bookmarkStart w:id="75" w:name="_Toc437632878"/>
      <w:r w:rsidRPr="00F12EAB">
        <w:rPr>
          <w:rFonts w:asciiTheme="minorHAnsi" w:hAnsiTheme="minorHAnsi" w:cstheme="minorHAnsi"/>
        </w:rPr>
        <w:t>Parameter Description</w:t>
      </w:r>
      <w:bookmarkEnd w:id="75"/>
    </w:p>
    <w:p w14:paraId="3C9AB069" w14:textId="77777777" w:rsidR="009B0E18" w:rsidRPr="00F12EAB" w:rsidRDefault="009B0E18" w:rsidP="009B0E18">
      <w:pPr>
        <w:autoSpaceDE w:val="0"/>
        <w:autoSpaceDN w:val="0"/>
        <w:adjustRightInd w:val="0"/>
        <w:spacing w:after="0"/>
        <w:rPr>
          <w:rFonts w:asciiTheme="minorHAnsi" w:hAnsiTheme="minorHAnsi" w:cstheme="minorHAnsi"/>
        </w:rPr>
      </w:pPr>
    </w:p>
    <w:p w14:paraId="156E8024" w14:textId="77777777" w:rsidR="009B0E18" w:rsidRPr="00F12EAB" w:rsidRDefault="009B0E18" w:rsidP="009B0E18">
      <w:pPr>
        <w:autoSpaceDE w:val="0"/>
        <w:autoSpaceDN w:val="0"/>
        <w:adjustRightInd w:val="0"/>
        <w:spacing w:after="0"/>
        <w:rPr>
          <w:rFonts w:asciiTheme="minorHAnsi" w:hAnsiTheme="minorHAnsi" w:cstheme="minorHAnsi"/>
        </w:rPr>
      </w:pPr>
      <w:r w:rsidRPr="00F12EAB">
        <w:rPr>
          <w:rFonts w:asciiTheme="minorHAnsi" w:hAnsiTheme="minorHAnsi" w:cstheme="minorHAnsi"/>
        </w:rPr>
        <w:t>The “Description” under the parameters tab will be used to provide the details and usage of the parameter</w:t>
      </w:r>
    </w:p>
    <w:p w14:paraId="4B36B04E" w14:textId="77777777" w:rsidR="00D4175C" w:rsidRPr="00F12EAB" w:rsidRDefault="00D4175C" w:rsidP="00D4175C">
      <w:pPr>
        <w:rPr>
          <w:rFonts w:asciiTheme="minorHAnsi" w:hAnsiTheme="minorHAnsi" w:cstheme="minorHAnsi"/>
          <w:lang w:val="en-US"/>
        </w:rPr>
      </w:pPr>
    </w:p>
    <w:p w14:paraId="0C168844" w14:textId="77777777" w:rsidR="00B120C3" w:rsidRPr="00F12EAB" w:rsidRDefault="00564AE3" w:rsidP="00845395">
      <w:pPr>
        <w:ind w:left="1530"/>
        <w:rPr>
          <w:rFonts w:asciiTheme="minorHAnsi" w:hAnsiTheme="minorHAnsi" w:cstheme="minorHAnsi"/>
          <w:lang w:val="en-US"/>
        </w:rPr>
      </w:pPr>
      <w:r w:rsidRPr="00564AE3">
        <w:rPr>
          <w:rFonts w:asciiTheme="minorHAnsi" w:hAnsiTheme="minorHAnsi" w:cstheme="minorHAnsi"/>
          <w:noProof/>
          <w:lang w:val="en-US"/>
        </w:rPr>
        <w:lastRenderedPageBreak/>
        <w:drawing>
          <wp:inline distT="0" distB="0" distL="0" distR="0" wp14:anchorId="5A18FD63" wp14:editId="0BBDA9D1">
            <wp:extent cx="4210050" cy="248497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l="34875" t="29142" r="974" b="20385"/>
                    <a:stretch>
                      <a:fillRect/>
                    </a:stretch>
                  </pic:blipFill>
                  <pic:spPr bwMode="auto">
                    <a:xfrm>
                      <a:off x="0" y="0"/>
                      <a:ext cx="4210345" cy="2485146"/>
                    </a:xfrm>
                    <a:prstGeom prst="rect">
                      <a:avLst/>
                    </a:prstGeom>
                    <a:noFill/>
                    <a:ln w="9525">
                      <a:noFill/>
                      <a:miter lim="800000"/>
                      <a:headEnd/>
                      <a:tailEnd/>
                    </a:ln>
                  </pic:spPr>
                </pic:pic>
              </a:graphicData>
            </a:graphic>
          </wp:inline>
        </w:drawing>
      </w:r>
    </w:p>
    <w:p w14:paraId="577649B5" w14:textId="77777777" w:rsidR="00D4175C" w:rsidRPr="00F12EAB" w:rsidRDefault="00D4175C" w:rsidP="00D4175C">
      <w:pPr>
        <w:autoSpaceDE w:val="0"/>
        <w:autoSpaceDN w:val="0"/>
        <w:adjustRightInd w:val="0"/>
        <w:spacing w:after="0"/>
        <w:jc w:val="left"/>
        <w:rPr>
          <w:rFonts w:asciiTheme="minorHAnsi" w:hAnsiTheme="minorHAnsi" w:cstheme="minorHAnsi"/>
          <w:color w:val="000000"/>
          <w:sz w:val="20"/>
          <w:highlight w:val="yellow"/>
          <w:lang w:val="en-US"/>
        </w:rPr>
      </w:pPr>
    </w:p>
    <w:p w14:paraId="6FF676A6" w14:textId="77777777" w:rsidR="00F6257E" w:rsidRDefault="00153AAA" w:rsidP="001F19F6">
      <w:pPr>
        <w:rPr>
          <w:rFonts w:asciiTheme="minorHAnsi" w:hAnsiTheme="minorHAnsi" w:cstheme="minorHAnsi"/>
          <w:szCs w:val="22"/>
          <w:lang w:val="en-US"/>
        </w:rPr>
      </w:pPr>
      <w:r>
        <w:rPr>
          <w:rFonts w:asciiTheme="minorHAnsi" w:eastAsia="Calibri" w:hAnsiTheme="minorHAnsi" w:cstheme="minorHAnsi"/>
        </w:rPr>
        <w:t xml:space="preserve">                                                                                       </w:t>
      </w:r>
      <w:r w:rsidR="003F1AA3">
        <w:rPr>
          <w:rFonts w:asciiTheme="minorHAnsi" w:eastAsia="Calibri" w:hAnsiTheme="minorHAnsi" w:cstheme="minorHAnsi"/>
        </w:rPr>
        <w:t>Figure: 3</w:t>
      </w:r>
    </w:p>
    <w:p w14:paraId="5D32AC99" w14:textId="77777777" w:rsidR="00B120C3" w:rsidRDefault="00B120C3" w:rsidP="001F19F6">
      <w:pPr>
        <w:rPr>
          <w:rFonts w:asciiTheme="minorHAnsi" w:hAnsiTheme="minorHAnsi" w:cstheme="minorHAnsi"/>
          <w:szCs w:val="22"/>
          <w:lang w:val="en-US"/>
        </w:rPr>
      </w:pPr>
    </w:p>
    <w:p w14:paraId="7C1451CE" w14:textId="77777777" w:rsidR="00B120C3" w:rsidRPr="00F12EAB" w:rsidRDefault="00B120C3" w:rsidP="001F19F6">
      <w:pPr>
        <w:rPr>
          <w:rFonts w:asciiTheme="minorHAnsi" w:hAnsiTheme="minorHAnsi" w:cstheme="minorHAnsi"/>
          <w:szCs w:val="22"/>
          <w:lang w:val="en-US"/>
        </w:rPr>
      </w:pPr>
    </w:p>
    <w:p w14:paraId="32933F14" w14:textId="77777777" w:rsidR="00884EE9" w:rsidRPr="00F12EAB" w:rsidRDefault="00884EE9" w:rsidP="00884EE9">
      <w:pPr>
        <w:pStyle w:val="Heading2"/>
        <w:rPr>
          <w:rFonts w:asciiTheme="minorHAnsi" w:hAnsiTheme="minorHAnsi" w:cstheme="minorHAnsi"/>
        </w:rPr>
      </w:pPr>
      <w:bookmarkStart w:id="76" w:name="_Toc437632879"/>
      <w:r w:rsidRPr="00F12EAB">
        <w:rPr>
          <w:rFonts w:asciiTheme="minorHAnsi" w:hAnsiTheme="minorHAnsi" w:cstheme="minorHAnsi"/>
        </w:rPr>
        <w:t>Input File</w:t>
      </w:r>
      <w:bookmarkEnd w:id="76"/>
    </w:p>
    <w:p w14:paraId="55E7A3D4" w14:textId="77777777" w:rsidR="00F6257E" w:rsidRPr="00F12EAB" w:rsidRDefault="00F6257E" w:rsidP="001F19F6">
      <w:pPr>
        <w:rPr>
          <w:rFonts w:asciiTheme="minorHAnsi" w:hAnsiTheme="minorHAnsi" w:cstheme="minorHAnsi"/>
          <w:szCs w:val="22"/>
          <w:lang w:val="en-US"/>
        </w:rPr>
      </w:pPr>
    </w:p>
    <w:p w14:paraId="3284D362" w14:textId="77777777" w:rsidR="001E23BF" w:rsidRDefault="00884EE9" w:rsidP="001E23BF">
      <w:pPr>
        <w:autoSpaceDE w:val="0"/>
        <w:autoSpaceDN w:val="0"/>
        <w:adjustRightInd w:val="0"/>
        <w:spacing w:after="0"/>
        <w:rPr>
          <w:rFonts w:asciiTheme="minorHAnsi" w:hAnsiTheme="minorHAnsi" w:cstheme="minorHAnsi"/>
        </w:rPr>
      </w:pPr>
      <w:r w:rsidRPr="00C70711">
        <w:rPr>
          <w:rFonts w:asciiTheme="minorHAnsi" w:hAnsiTheme="minorHAnsi" w:cstheme="minorHAnsi"/>
        </w:rPr>
        <w:t xml:space="preserve">If the </w:t>
      </w:r>
      <w:r w:rsidR="00C70711" w:rsidRPr="00C70711">
        <w:rPr>
          <w:rFonts w:asciiTheme="minorHAnsi" w:hAnsiTheme="minorHAnsi" w:cstheme="minorHAnsi"/>
        </w:rPr>
        <w:t>component contains</w:t>
      </w:r>
      <w:r w:rsidRPr="00C70711">
        <w:rPr>
          <w:rFonts w:asciiTheme="minorHAnsi" w:hAnsiTheme="minorHAnsi" w:cstheme="minorHAnsi"/>
        </w:rPr>
        <w:t xml:space="preserve"> complex data and cannot handle through parameters, such data will be handled </w:t>
      </w:r>
      <w:r w:rsidR="009547C6">
        <w:rPr>
          <w:rFonts w:asciiTheme="minorHAnsi" w:hAnsiTheme="minorHAnsi" w:cstheme="minorHAnsi"/>
        </w:rPr>
        <w:t>through CSV files using the Import and export option available in the test lab -&gt; Test sets</w:t>
      </w:r>
    </w:p>
    <w:p w14:paraId="2CAE2880" w14:textId="77777777" w:rsidR="001E23BF" w:rsidRDefault="001E23BF" w:rsidP="001E23BF">
      <w:pPr>
        <w:autoSpaceDE w:val="0"/>
        <w:autoSpaceDN w:val="0"/>
        <w:adjustRightInd w:val="0"/>
        <w:spacing w:after="0"/>
        <w:rPr>
          <w:rFonts w:asciiTheme="minorHAnsi" w:hAnsiTheme="minorHAnsi" w:cstheme="minorHAnsi"/>
          <w:szCs w:val="22"/>
          <w:lang w:val="en-US"/>
        </w:rPr>
      </w:pPr>
    </w:p>
    <w:p w14:paraId="30547E6F" w14:textId="77777777" w:rsidR="009547C6" w:rsidRDefault="009547C6" w:rsidP="009547C6">
      <w:pPr>
        <w:rPr>
          <w:rFonts w:asciiTheme="minorHAnsi" w:hAnsiTheme="minorHAnsi" w:cstheme="minorHAnsi"/>
        </w:rPr>
      </w:pPr>
      <w:r w:rsidRPr="009547C6">
        <w:rPr>
          <w:rFonts w:asciiTheme="minorHAnsi" w:hAnsiTheme="minorHAnsi" w:cstheme="minorHAnsi"/>
        </w:rPr>
        <w:t>Apart from the normal required input data at component level if there is a specific data that changes for every run will be maintained in a customized Global Input Excel called master Global input sheet</w:t>
      </w:r>
      <w:r>
        <w:rPr>
          <w:rFonts w:asciiTheme="minorHAnsi" w:hAnsiTheme="minorHAnsi" w:cstheme="minorHAnsi"/>
        </w:rPr>
        <w:t xml:space="preserve"> and will be stored in the QC Test Resources tab</w:t>
      </w:r>
    </w:p>
    <w:p w14:paraId="34832A30" w14:textId="77777777" w:rsidR="00DB3C16" w:rsidRDefault="00DB3C16" w:rsidP="009547C6">
      <w:pPr>
        <w:rPr>
          <w:rFonts w:asciiTheme="minorHAnsi" w:hAnsiTheme="minorHAnsi" w:cstheme="minorHAnsi"/>
        </w:rPr>
      </w:pPr>
    </w:p>
    <w:p w14:paraId="26F64051" w14:textId="77777777" w:rsidR="00DB3C16" w:rsidRDefault="00DB3C16" w:rsidP="009547C6">
      <w:pPr>
        <w:rPr>
          <w:rFonts w:asciiTheme="minorHAnsi" w:hAnsiTheme="minorHAnsi" w:cstheme="minorHAnsi"/>
        </w:rPr>
      </w:pPr>
    </w:p>
    <w:p w14:paraId="500E24D6" w14:textId="77777777" w:rsidR="00DB3C16" w:rsidRDefault="00DB3C16" w:rsidP="009547C6">
      <w:pPr>
        <w:rPr>
          <w:rFonts w:asciiTheme="minorHAnsi" w:hAnsiTheme="minorHAnsi" w:cstheme="minorHAnsi"/>
        </w:rPr>
      </w:pPr>
    </w:p>
    <w:p w14:paraId="49A81589" w14:textId="77777777" w:rsidR="00DB3C16" w:rsidRDefault="00DB3C16" w:rsidP="009547C6">
      <w:pPr>
        <w:rPr>
          <w:rFonts w:asciiTheme="minorHAnsi" w:hAnsiTheme="minorHAnsi" w:cstheme="minorHAnsi"/>
        </w:rPr>
      </w:pPr>
    </w:p>
    <w:p w14:paraId="504F02E8" w14:textId="2962E854" w:rsidR="00DB3C16" w:rsidRPr="009547C6" w:rsidRDefault="00DF2035" w:rsidP="00DB3C16">
      <w:pPr>
        <w:pStyle w:val="RFPHeading1"/>
        <w:rPr>
          <w:rFonts w:asciiTheme="minorHAnsi" w:hAnsiTheme="minorHAnsi" w:cstheme="minorHAnsi"/>
        </w:rPr>
      </w:pPr>
      <w:bookmarkStart w:id="77" w:name="_Toc437632880"/>
      <w:r>
        <w:rPr>
          <w:rFonts w:asciiTheme="minorHAnsi" w:hAnsiTheme="minorHAnsi" w:cstheme="minorHAnsi"/>
        </w:rPr>
        <w:t>ComponeNts CREATED</w:t>
      </w:r>
      <w:r w:rsidR="00385E3A">
        <w:rPr>
          <w:rFonts w:asciiTheme="minorHAnsi" w:hAnsiTheme="minorHAnsi" w:cstheme="minorHAnsi"/>
        </w:rPr>
        <w:t xml:space="preserve"> in </w:t>
      </w:r>
      <w:r>
        <w:rPr>
          <w:rFonts w:asciiTheme="minorHAnsi" w:hAnsiTheme="minorHAnsi" w:cstheme="minorHAnsi"/>
        </w:rPr>
        <w:t>HP ALM TEST PLAN</w:t>
      </w:r>
      <w:r w:rsidR="00DB3C16" w:rsidRPr="00DB3C16">
        <w:rPr>
          <w:rFonts w:asciiTheme="minorHAnsi" w:hAnsiTheme="minorHAnsi" w:cstheme="minorHAnsi"/>
        </w:rPr>
        <w:t xml:space="preserve"> </w:t>
      </w:r>
      <w:bookmarkEnd w:id="77"/>
      <w:r>
        <w:rPr>
          <w:rFonts w:asciiTheme="minorHAnsi" w:hAnsiTheme="minorHAnsi" w:cstheme="minorHAnsi"/>
        </w:rPr>
        <w:t>MODULE</w:t>
      </w:r>
    </w:p>
    <w:p w14:paraId="022F6BD5" w14:textId="77777777" w:rsidR="00457791" w:rsidRDefault="00457791" w:rsidP="00457791">
      <w:pPr>
        <w:pStyle w:val="Heading2"/>
        <w:numPr>
          <w:ilvl w:val="0"/>
          <w:numId w:val="0"/>
        </w:numPr>
        <w:ind w:left="576"/>
      </w:pPr>
    </w:p>
    <w:p w14:paraId="70486CEB" w14:textId="45C70E19" w:rsidR="00457791" w:rsidRPr="00CA6293" w:rsidRDefault="0070181A" w:rsidP="00A11D49">
      <w:pPr>
        <w:pStyle w:val="Heading2"/>
        <w:numPr>
          <w:ilvl w:val="1"/>
          <w:numId w:val="52"/>
        </w:numPr>
        <w:rPr>
          <w:rFonts w:asciiTheme="minorHAnsi" w:hAnsiTheme="minorHAnsi" w:cstheme="minorHAnsi"/>
        </w:rPr>
      </w:pPr>
      <w:r>
        <w:rPr>
          <w:rFonts w:asciiTheme="minorHAnsi" w:hAnsiTheme="minorHAnsi" w:cstheme="minorHAnsi"/>
        </w:rPr>
        <w:t>Final Business Component Assembly in HP ALM Test Plan</w:t>
      </w:r>
    </w:p>
    <w:p w14:paraId="25876976" w14:textId="77777777" w:rsidR="00CA6293" w:rsidRPr="00CA6293" w:rsidRDefault="00CA6293" w:rsidP="00CA6293">
      <w:pPr>
        <w:rPr>
          <w:lang w:val="en-US"/>
        </w:rPr>
      </w:pPr>
    </w:p>
    <w:p w14:paraId="56E5A89C" w14:textId="2C59CF10" w:rsidR="00457791" w:rsidRDefault="00457791" w:rsidP="001E23BF">
      <w:pPr>
        <w:autoSpaceDE w:val="0"/>
        <w:autoSpaceDN w:val="0"/>
        <w:adjustRightInd w:val="0"/>
        <w:spacing w:after="0"/>
        <w:rPr>
          <w:rFonts w:asciiTheme="minorHAnsi" w:hAnsiTheme="minorHAnsi" w:cstheme="minorHAnsi"/>
          <w:szCs w:val="22"/>
          <w:lang w:val="en-US"/>
        </w:rPr>
      </w:pPr>
      <w:r>
        <w:rPr>
          <w:rFonts w:asciiTheme="minorHAnsi" w:hAnsiTheme="minorHAnsi" w:cstheme="minorHAnsi"/>
          <w:szCs w:val="22"/>
          <w:lang w:val="en-US"/>
        </w:rPr>
        <w:t xml:space="preserve">The </w:t>
      </w:r>
      <w:r w:rsidR="00DF2035">
        <w:rPr>
          <w:rFonts w:asciiTheme="minorHAnsi" w:hAnsiTheme="minorHAnsi" w:cstheme="minorHAnsi"/>
          <w:szCs w:val="22"/>
          <w:lang w:val="en-US"/>
        </w:rPr>
        <w:t>F</w:t>
      </w:r>
      <w:r w:rsidR="00C30A3E">
        <w:rPr>
          <w:rFonts w:asciiTheme="minorHAnsi" w:hAnsiTheme="minorHAnsi" w:cstheme="minorHAnsi"/>
          <w:szCs w:val="22"/>
          <w:lang w:val="en-US"/>
        </w:rPr>
        <w:t xml:space="preserve">unctionality </w:t>
      </w:r>
      <w:r w:rsidR="00DF2035">
        <w:rPr>
          <w:rFonts w:asciiTheme="minorHAnsi" w:hAnsiTheme="minorHAnsi" w:cstheme="minorHAnsi"/>
          <w:szCs w:val="22"/>
          <w:lang w:val="en-US"/>
        </w:rPr>
        <w:t>components at page level are</w:t>
      </w:r>
      <w:r>
        <w:rPr>
          <w:rFonts w:asciiTheme="minorHAnsi" w:hAnsiTheme="minorHAnsi" w:cstheme="minorHAnsi"/>
          <w:szCs w:val="22"/>
          <w:lang w:val="en-US"/>
        </w:rPr>
        <w:t xml:space="preserve"> created in the Test Plan module</w:t>
      </w:r>
      <w:r w:rsidR="00DF2035">
        <w:rPr>
          <w:rFonts w:asciiTheme="minorHAnsi" w:hAnsiTheme="minorHAnsi" w:cstheme="minorHAnsi"/>
          <w:szCs w:val="22"/>
          <w:lang w:val="en-US"/>
        </w:rPr>
        <w:t>.</w:t>
      </w:r>
    </w:p>
    <w:p w14:paraId="43825338" w14:textId="06B874F3" w:rsidR="003D5D31" w:rsidRDefault="00457791" w:rsidP="001E23BF">
      <w:pPr>
        <w:autoSpaceDE w:val="0"/>
        <w:autoSpaceDN w:val="0"/>
        <w:adjustRightInd w:val="0"/>
        <w:spacing w:after="0"/>
        <w:rPr>
          <w:rFonts w:asciiTheme="minorHAnsi" w:hAnsiTheme="minorHAnsi" w:cstheme="minorHAnsi"/>
          <w:szCs w:val="22"/>
          <w:lang w:val="en-US"/>
        </w:rPr>
      </w:pPr>
      <w:r>
        <w:rPr>
          <w:rFonts w:asciiTheme="minorHAnsi" w:hAnsiTheme="minorHAnsi" w:cstheme="minorHAnsi"/>
          <w:szCs w:val="22"/>
          <w:lang w:val="en-US"/>
        </w:rPr>
        <w:t>F</w:t>
      </w:r>
      <w:r w:rsidR="00385E3A">
        <w:rPr>
          <w:rFonts w:asciiTheme="minorHAnsi" w:hAnsiTheme="minorHAnsi" w:cstheme="minorHAnsi"/>
          <w:szCs w:val="22"/>
          <w:lang w:val="en-US"/>
        </w:rPr>
        <w:t xml:space="preserve">or </w:t>
      </w:r>
      <w:r w:rsidR="00385E3A" w:rsidRPr="00DF2035">
        <w:rPr>
          <w:rFonts w:asciiTheme="minorHAnsi" w:hAnsiTheme="minorHAnsi" w:cstheme="minorHAnsi"/>
          <w:b/>
          <w:szCs w:val="22"/>
          <w:lang w:val="en-US"/>
        </w:rPr>
        <w:t xml:space="preserve">cFactory </w:t>
      </w:r>
      <w:r>
        <w:rPr>
          <w:rFonts w:asciiTheme="minorHAnsi" w:hAnsiTheme="minorHAnsi" w:cstheme="minorHAnsi"/>
          <w:szCs w:val="22"/>
          <w:lang w:val="en-US"/>
        </w:rPr>
        <w:t>f</w:t>
      </w:r>
      <w:r w:rsidR="00464049">
        <w:rPr>
          <w:rFonts w:asciiTheme="minorHAnsi" w:hAnsiTheme="minorHAnsi" w:cstheme="minorHAnsi"/>
          <w:szCs w:val="22"/>
          <w:lang w:val="en-US"/>
        </w:rPr>
        <w:t>ollow the below steps</w:t>
      </w:r>
      <w:r w:rsidR="00DF2035">
        <w:rPr>
          <w:rFonts w:asciiTheme="minorHAnsi" w:hAnsiTheme="minorHAnsi" w:cstheme="minorHAnsi"/>
          <w:szCs w:val="22"/>
          <w:lang w:val="en-US"/>
        </w:rPr>
        <w:t xml:space="preserve"> for final component assembly.</w:t>
      </w:r>
      <w:r w:rsidR="00464049">
        <w:rPr>
          <w:rFonts w:asciiTheme="minorHAnsi" w:hAnsiTheme="minorHAnsi" w:cstheme="minorHAnsi"/>
          <w:szCs w:val="22"/>
          <w:lang w:val="en-US"/>
        </w:rPr>
        <w:t xml:space="preserve"> </w:t>
      </w:r>
    </w:p>
    <w:p w14:paraId="466AEBEF" w14:textId="77777777" w:rsidR="005334E4" w:rsidRDefault="005334E4" w:rsidP="005334E4"/>
    <w:p w14:paraId="781FB3A4" w14:textId="6B632AA1" w:rsidR="00596FF1" w:rsidRPr="00DF2035" w:rsidRDefault="00596FF1" w:rsidP="00596FF1">
      <w:pPr>
        <w:autoSpaceDE w:val="0"/>
        <w:autoSpaceDN w:val="0"/>
        <w:adjustRightInd w:val="0"/>
        <w:spacing w:after="0"/>
        <w:rPr>
          <w:rFonts w:asciiTheme="minorHAnsi" w:hAnsiTheme="minorHAnsi" w:cstheme="minorHAnsi"/>
          <w:b/>
        </w:rPr>
      </w:pPr>
      <w:r w:rsidRPr="00DF2035">
        <w:rPr>
          <w:rFonts w:asciiTheme="minorHAnsi" w:hAnsiTheme="minorHAnsi" w:cstheme="minorHAnsi"/>
          <w:b/>
        </w:rPr>
        <w:t>Folder Structure</w:t>
      </w:r>
      <w:r>
        <w:rPr>
          <w:rFonts w:asciiTheme="minorHAnsi" w:hAnsiTheme="minorHAnsi" w:cstheme="minorHAnsi"/>
          <w:b/>
        </w:rPr>
        <w:t>: Application\Module or Functional Area</w:t>
      </w:r>
      <w:r w:rsidR="006F2CE1">
        <w:rPr>
          <w:rFonts w:asciiTheme="minorHAnsi" w:hAnsiTheme="minorHAnsi" w:cstheme="minorHAnsi"/>
          <w:b/>
        </w:rPr>
        <w:t>\</w:t>
      </w:r>
      <w:r>
        <w:rPr>
          <w:rFonts w:asciiTheme="minorHAnsi" w:hAnsiTheme="minorHAnsi" w:cstheme="minorHAnsi"/>
          <w:b/>
        </w:rPr>
        <w:t>Automated\Component Name</w:t>
      </w:r>
    </w:p>
    <w:p w14:paraId="0E80A3FC" w14:textId="77777777" w:rsidR="00596FF1" w:rsidRDefault="00596FF1" w:rsidP="005334E4"/>
    <w:p w14:paraId="2755F404" w14:textId="277F0995" w:rsidR="00373BE6" w:rsidRDefault="00373BE6" w:rsidP="005334E4">
      <w:pPr>
        <w:rPr>
          <w:b/>
        </w:rPr>
      </w:pPr>
      <w:r w:rsidRPr="006F2CE1">
        <w:rPr>
          <w:b/>
        </w:rPr>
        <w:t>SAP:</w:t>
      </w:r>
    </w:p>
    <w:p w14:paraId="76F4989A" w14:textId="77777777" w:rsidR="000B7008" w:rsidRDefault="000B7008" w:rsidP="000B7008">
      <w:pPr>
        <w:autoSpaceDE w:val="0"/>
        <w:autoSpaceDN w:val="0"/>
        <w:adjustRightInd w:val="0"/>
        <w:spacing w:after="0"/>
        <w:rPr>
          <w:rFonts w:asciiTheme="minorHAnsi" w:hAnsiTheme="minorHAnsi" w:cstheme="minorHAnsi"/>
        </w:rPr>
      </w:pPr>
      <w:r w:rsidRPr="00933CD1">
        <w:rPr>
          <w:rFonts w:asciiTheme="minorHAnsi" w:hAnsiTheme="minorHAnsi" w:cstheme="minorHAnsi"/>
          <w:b/>
        </w:rPr>
        <w:t>Naming Convention: -</w:t>
      </w:r>
      <w:r>
        <w:rPr>
          <w:rFonts w:asciiTheme="minorHAnsi" w:hAnsiTheme="minorHAnsi" w:cstheme="minorHAnsi"/>
        </w:rPr>
        <w:t xml:space="preserve"> </w:t>
      </w:r>
      <w:proofErr w:type="spellStart"/>
      <w:r>
        <w:rPr>
          <w:rFonts w:asciiTheme="minorHAnsi" w:hAnsiTheme="minorHAnsi" w:cstheme="minorHAnsi"/>
        </w:rPr>
        <w:t>Tcode</w:t>
      </w:r>
      <w:proofErr w:type="spellEnd"/>
      <w:r>
        <w:rPr>
          <w:rFonts w:asciiTheme="minorHAnsi" w:hAnsiTheme="minorHAnsi" w:cstheme="minorHAnsi"/>
        </w:rPr>
        <w:t xml:space="preserve"> + Screen Name </w:t>
      </w:r>
    </w:p>
    <w:p w14:paraId="208F4E06" w14:textId="2A69CBF3" w:rsidR="000B7008" w:rsidRDefault="000B7008" w:rsidP="000B7008">
      <w:pPr>
        <w:autoSpaceDE w:val="0"/>
        <w:autoSpaceDN w:val="0"/>
        <w:adjustRightInd w:val="0"/>
        <w:spacing w:after="0"/>
        <w:rPr>
          <w:rFonts w:asciiTheme="minorHAnsi" w:hAnsiTheme="minorHAnsi" w:cstheme="minorHAnsi"/>
        </w:rPr>
      </w:pPr>
      <w:r>
        <w:rPr>
          <w:rFonts w:asciiTheme="minorHAnsi" w:hAnsiTheme="minorHAnsi" w:cstheme="minorHAnsi"/>
        </w:rPr>
        <w:t>Example: VA01 (</w:t>
      </w:r>
      <w:proofErr w:type="spellStart"/>
      <w:r>
        <w:rPr>
          <w:rFonts w:asciiTheme="minorHAnsi" w:hAnsiTheme="minorHAnsi" w:cstheme="minorHAnsi"/>
        </w:rPr>
        <w:t>Tcode</w:t>
      </w:r>
      <w:proofErr w:type="spellEnd"/>
      <w:r>
        <w:rPr>
          <w:rFonts w:asciiTheme="minorHAnsi" w:hAnsiTheme="minorHAnsi" w:cstheme="minorHAnsi"/>
        </w:rPr>
        <w:t>) + Create Sales Order (Screen Name)</w:t>
      </w:r>
    </w:p>
    <w:p w14:paraId="22B0E2AC" w14:textId="77777777" w:rsidR="000B7008" w:rsidRPr="006F2CE1" w:rsidRDefault="000B7008" w:rsidP="005334E4">
      <w:pPr>
        <w:rPr>
          <w:b/>
        </w:rPr>
      </w:pPr>
    </w:p>
    <w:p w14:paraId="568E61FE" w14:textId="77777777" w:rsidR="00757146" w:rsidRDefault="00757146" w:rsidP="005334E4">
      <w:pPr>
        <w:rPr>
          <w:noProof/>
        </w:rPr>
      </w:pPr>
    </w:p>
    <w:p w14:paraId="3147647D" w14:textId="77777777" w:rsidR="003B4DAE" w:rsidRDefault="003B4DAE" w:rsidP="001F19F6">
      <w:pPr>
        <w:rPr>
          <w:rFonts w:asciiTheme="minorHAnsi" w:hAnsiTheme="minorHAnsi" w:cstheme="minorHAnsi"/>
          <w:szCs w:val="22"/>
          <w:lang w:val="en-US"/>
        </w:rPr>
      </w:pPr>
    </w:p>
    <w:p w14:paraId="1AE6EAAD" w14:textId="1828E84B" w:rsidR="003B4DAE" w:rsidRDefault="00D73EAA" w:rsidP="001F19F6">
      <w:pPr>
        <w:rPr>
          <w:rFonts w:asciiTheme="minorHAnsi" w:hAnsiTheme="minorHAnsi" w:cstheme="minorHAnsi"/>
          <w:szCs w:val="22"/>
          <w:lang w:val="en-US"/>
        </w:rPr>
      </w:pPr>
      <w:r>
        <w:rPr>
          <w:rFonts w:asciiTheme="minorHAnsi" w:hAnsiTheme="minorHAnsi" w:cstheme="minorHAnsi"/>
          <w:noProof/>
          <w:szCs w:val="22"/>
          <w:lang w:val="en-US"/>
        </w:rPr>
        <w:drawing>
          <wp:inline distT="0" distB="0" distL="0" distR="0" wp14:anchorId="1B4F3810" wp14:editId="0B3DB92B">
            <wp:extent cx="5749925" cy="412196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9925" cy="4121960"/>
                    </a:xfrm>
                    <a:prstGeom prst="rect">
                      <a:avLst/>
                    </a:prstGeom>
                    <a:noFill/>
                    <a:ln>
                      <a:noFill/>
                    </a:ln>
                  </pic:spPr>
                </pic:pic>
              </a:graphicData>
            </a:graphic>
          </wp:inline>
        </w:drawing>
      </w:r>
    </w:p>
    <w:p w14:paraId="55019C17" w14:textId="59F55E37" w:rsidR="005334E4" w:rsidRDefault="003B4DAE" w:rsidP="001F19F6">
      <w:pPr>
        <w:rPr>
          <w:rFonts w:asciiTheme="minorHAnsi" w:hAnsiTheme="minorHAnsi" w:cstheme="minorHAnsi"/>
          <w:szCs w:val="22"/>
          <w:lang w:val="en-US"/>
        </w:rPr>
      </w:pPr>
      <w:r>
        <w:rPr>
          <w:noProof/>
          <w:lang w:val="en-US"/>
        </w:rPr>
        <w:t xml:space="preserve"> </w:t>
      </w:r>
    </w:p>
    <w:p w14:paraId="39CDFB7E" w14:textId="64E18065" w:rsidR="00464467" w:rsidRPr="00AA2D51" w:rsidRDefault="003B4DAE" w:rsidP="001F19F6">
      <w:pPr>
        <w:rPr>
          <w:rFonts w:asciiTheme="minorHAnsi" w:hAnsiTheme="minorHAnsi" w:cstheme="minorHAnsi"/>
          <w:b/>
          <w:szCs w:val="22"/>
          <w:lang w:val="en-US"/>
        </w:rPr>
      </w:pPr>
      <w:r w:rsidRPr="00AA2D51">
        <w:rPr>
          <w:rFonts w:asciiTheme="minorHAnsi" w:hAnsiTheme="minorHAnsi" w:cstheme="minorHAnsi"/>
          <w:b/>
          <w:szCs w:val="22"/>
          <w:lang w:val="en-US"/>
        </w:rPr>
        <w:t>Web:</w:t>
      </w:r>
    </w:p>
    <w:p w14:paraId="7A0F8E6C" w14:textId="20CE97B8" w:rsidR="00AA2D51" w:rsidRDefault="00AA2D51" w:rsidP="00AA2D51">
      <w:pPr>
        <w:autoSpaceDE w:val="0"/>
        <w:autoSpaceDN w:val="0"/>
        <w:adjustRightInd w:val="0"/>
        <w:spacing w:after="0"/>
        <w:rPr>
          <w:rFonts w:asciiTheme="minorHAnsi" w:hAnsiTheme="minorHAnsi" w:cstheme="minorHAnsi"/>
        </w:rPr>
      </w:pPr>
      <w:r w:rsidRPr="00933CD1">
        <w:rPr>
          <w:rFonts w:asciiTheme="minorHAnsi" w:hAnsiTheme="minorHAnsi" w:cstheme="minorHAnsi"/>
          <w:b/>
        </w:rPr>
        <w:t>Naming Convention: -</w:t>
      </w:r>
      <w:r>
        <w:rPr>
          <w:rFonts w:asciiTheme="minorHAnsi" w:hAnsiTheme="minorHAnsi" w:cstheme="minorHAnsi"/>
        </w:rPr>
        <w:t xml:space="preserve"> Action + Functionality </w:t>
      </w:r>
    </w:p>
    <w:p w14:paraId="41D7B4E1" w14:textId="27372822" w:rsidR="00AA2D51" w:rsidRDefault="00AA2D51" w:rsidP="00AA2D51">
      <w:pPr>
        <w:autoSpaceDE w:val="0"/>
        <w:autoSpaceDN w:val="0"/>
        <w:adjustRightInd w:val="0"/>
        <w:spacing w:after="0"/>
        <w:rPr>
          <w:rFonts w:asciiTheme="minorHAnsi" w:hAnsiTheme="minorHAnsi" w:cstheme="minorHAnsi"/>
        </w:rPr>
      </w:pPr>
      <w:r>
        <w:rPr>
          <w:rFonts w:asciiTheme="minorHAnsi" w:hAnsiTheme="minorHAnsi" w:cstheme="minorHAnsi"/>
        </w:rPr>
        <w:t xml:space="preserve">Example: Create (Action) + New Contact (Functionality) </w:t>
      </w:r>
    </w:p>
    <w:p w14:paraId="3AF8E901" w14:textId="77777777" w:rsidR="00AA2D51" w:rsidRDefault="00AA2D51" w:rsidP="003B4DAE">
      <w:pPr>
        <w:rPr>
          <w:noProof/>
        </w:rPr>
      </w:pPr>
    </w:p>
    <w:p w14:paraId="10F6259E" w14:textId="77777777" w:rsidR="003B4DAE" w:rsidRDefault="003B4DAE" w:rsidP="003B4DAE">
      <w:pPr>
        <w:rPr>
          <w:noProof/>
        </w:rPr>
      </w:pPr>
    </w:p>
    <w:p w14:paraId="4E0DE13C" w14:textId="031D8C84" w:rsidR="003B4DAE" w:rsidRDefault="003B4DAE" w:rsidP="003B4DAE">
      <w:pPr>
        <w:rPr>
          <w:noProof/>
        </w:rPr>
      </w:pPr>
      <w:r>
        <w:rPr>
          <w:noProof/>
          <w:lang w:val="en-US"/>
        </w:rPr>
        <w:lastRenderedPageBreak/>
        <w:drawing>
          <wp:inline distT="0" distB="0" distL="0" distR="0" wp14:anchorId="48258E8B" wp14:editId="4714C6DB">
            <wp:extent cx="5048250" cy="5467350"/>
            <wp:effectExtent l="0" t="0" r="0" b="0"/>
            <wp:docPr id="15" name="Picture 15" descr="C:\Users\ankita.singh01\AppData\Local\Microsoft\Windows\Temporary Internet Files\Content.Outlook\SAYN1QCG\Screen Shot 2015-12-14 at 4 50 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a.singh01\AppData\Local\Microsoft\Windows\Temporary Internet Files\Content.Outlook\SAYN1QCG\Screen Shot 2015-12-14 at 4 50 12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0" cy="5467350"/>
                    </a:xfrm>
                    <a:prstGeom prst="rect">
                      <a:avLst/>
                    </a:prstGeom>
                    <a:noFill/>
                    <a:ln>
                      <a:noFill/>
                    </a:ln>
                  </pic:spPr>
                </pic:pic>
              </a:graphicData>
            </a:graphic>
          </wp:inline>
        </w:drawing>
      </w:r>
    </w:p>
    <w:p w14:paraId="3A07818D" w14:textId="77777777" w:rsidR="003B4DAE" w:rsidRDefault="003B4DAE" w:rsidP="001F19F6">
      <w:pPr>
        <w:rPr>
          <w:rFonts w:asciiTheme="minorHAnsi" w:hAnsiTheme="minorHAnsi" w:cstheme="minorHAnsi"/>
          <w:szCs w:val="22"/>
          <w:lang w:val="en-US"/>
        </w:rPr>
      </w:pPr>
    </w:p>
    <w:p w14:paraId="2E35E226" w14:textId="25E05B9A" w:rsidR="006924FA" w:rsidRDefault="006924FA" w:rsidP="001F19F6">
      <w:pPr>
        <w:rPr>
          <w:rFonts w:asciiTheme="minorHAnsi" w:hAnsiTheme="minorHAnsi" w:cstheme="minorHAnsi"/>
          <w:szCs w:val="22"/>
          <w:lang w:val="en-US"/>
        </w:rPr>
      </w:pPr>
    </w:p>
    <w:p w14:paraId="4152BA0E" w14:textId="77777777" w:rsidR="003B4DAE" w:rsidRDefault="003B4DAE" w:rsidP="001F19F6">
      <w:pPr>
        <w:rPr>
          <w:rFonts w:asciiTheme="minorHAnsi" w:hAnsiTheme="minorHAnsi" w:cstheme="minorHAnsi"/>
          <w:szCs w:val="22"/>
          <w:lang w:val="en-US"/>
        </w:rPr>
      </w:pPr>
    </w:p>
    <w:p w14:paraId="1DB89569" w14:textId="77777777" w:rsidR="003B4DAE" w:rsidRDefault="003B4DAE" w:rsidP="001F19F6">
      <w:pPr>
        <w:rPr>
          <w:rFonts w:asciiTheme="minorHAnsi" w:hAnsiTheme="minorHAnsi" w:cstheme="minorHAnsi"/>
          <w:szCs w:val="22"/>
          <w:lang w:val="en-US"/>
        </w:rPr>
      </w:pPr>
    </w:p>
    <w:p w14:paraId="4D48AD51" w14:textId="77777777" w:rsidR="003B4DAE" w:rsidRDefault="003B4DAE" w:rsidP="001F19F6">
      <w:pPr>
        <w:rPr>
          <w:rFonts w:asciiTheme="minorHAnsi" w:hAnsiTheme="minorHAnsi" w:cstheme="minorHAnsi"/>
          <w:szCs w:val="22"/>
          <w:lang w:val="en-US"/>
        </w:rPr>
      </w:pPr>
    </w:p>
    <w:p w14:paraId="782DE3E6" w14:textId="77777777" w:rsidR="003B4DAE" w:rsidRDefault="003B4DAE" w:rsidP="001F19F6">
      <w:pPr>
        <w:rPr>
          <w:rFonts w:asciiTheme="minorHAnsi" w:hAnsiTheme="minorHAnsi" w:cstheme="minorHAnsi"/>
          <w:szCs w:val="22"/>
          <w:lang w:val="en-US"/>
        </w:rPr>
      </w:pPr>
    </w:p>
    <w:p w14:paraId="138CE8D7" w14:textId="77777777" w:rsidR="003B4DAE" w:rsidRDefault="003B4DAE" w:rsidP="001F19F6">
      <w:pPr>
        <w:rPr>
          <w:rFonts w:asciiTheme="minorHAnsi" w:hAnsiTheme="minorHAnsi" w:cstheme="minorHAnsi"/>
          <w:szCs w:val="22"/>
          <w:lang w:val="en-US"/>
        </w:rPr>
      </w:pPr>
    </w:p>
    <w:p w14:paraId="1FCD445E" w14:textId="77777777" w:rsidR="003B4DAE" w:rsidRDefault="003B4DAE" w:rsidP="001F19F6">
      <w:pPr>
        <w:rPr>
          <w:rFonts w:asciiTheme="minorHAnsi" w:hAnsiTheme="minorHAnsi" w:cstheme="minorHAnsi"/>
          <w:szCs w:val="22"/>
          <w:lang w:val="en-US"/>
        </w:rPr>
      </w:pPr>
    </w:p>
    <w:p w14:paraId="20C48FD5" w14:textId="77777777" w:rsidR="003B4DAE" w:rsidRDefault="003B4DAE" w:rsidP="001F19F6">
      <w:pPr>
        <w:rPr>
          <w:rFonts w:asciiTheme="minorHAnsi" w:hAnsiTheme="minorHAnsi" w:cstheme="minorHAnsi"/>
          <w:szCs w:val="22"/>
          <w:lang w:val="en-US"/>
        </w:rPr>
      </w:pPr>
    </w:p>
    <w:p w14:paraId="2FCEB55F" w14:textId="77777777" w:rsidR="003B4DAE" w:rsidRDefault="003B4DAE" w:rsidP="001F19F6">
      <w:pPr>
        <w:rPr>
          <w:rFonts w:asciiTheme="minorHAnsi" w:hAnsiTheme="minorHAnsi" w:cstheme="minorHAnsi"/>
          <w:szCs w:val="22"/>
          <w:lang w:val="en-US"/>
        </w:rPr>
      </w:pPr>
    </w:p>
    <w:p w14:paraId="2810D2EF" w14:textId="77777777" w:rsidR="003B4DAE" w:rsidRDefault="003B4DAE" w:rsidP="001F19F6">
      <w:pPr>
        <w:rPr>
          <w:rFonts w:asciiTheme="minorHAnsi" w:hAnsiTheme="minorHAnsi" w:cstheme="minorHAnsi"/>
          <w:szCs w:val="22"/>
          <w:lang w:val="en-US"/>
        </w:rPr>
      </w:pPr>
    </w:p>
    <w:p w14:paraId="2878D100" w14:textId="77777777" w:rsidR="003B4DAE" w:rsidRDefault="003B4DAE" w:rsidP="001F19F6">
      <w:pPr>
        <w:rPr>
          <w:rFonts w:asciiTheme="minorHAnsi" w:hAnsiTheme="minorHAnsi" w:cstheme="minorHAnsi"/>
          <w:szCs w:val="22"/>
          <w:lang w:val="en-US"/>
        </w:rPr>
      </w:pPr>
    </w:p>
    <w:p w14:paraId="3DF6ACFD" w14:textId="77777777" w:rsidR="003B4DAE" w:rsidRDefault="003B4DAE" w:rsidP="001F19F6">
      <w:pPr>
        <w:rPr>
          <w:rFonts w:asciiTheme="minorHAnsi" w:hAnsiTheme="minorHAnsi" w:cstheme="minorHAnsi"/>
          <w:szCs w:val="22"/>
          <w:lang w:val="en-US"/>
        </w:rPr>
      </w:pPr>
    </w:p>
    <w:p w14:paraId="3B574465" w14:textId="77777777" w:rsidR="003B4DAE" w:rsidRDefault="003B4DAE" w:rsidP="001F19F6">
      <w:pPr>
        <w:rPr>
          <w:rFonts w:asciiTheme="minorHAnsi" w:hAnsiTheme="minorHAnsi" w:cstheme="minorHAnsi"/>
          <w:szCs w:val="22"/>
          <w:lang w:val="en-US"/>
        </w:rPr>
      </w:pPr>
    </w:p>
    <w:p w14:paraId="64318952" w14:textId="77777777" w:rsidR="00464467" w:rsidRPr="00D660C9" w:rsidRDefault="00464467" w:rsidP="00464467">
      <w:pPr>
        <w:pStyle w:val="RFPHeading1"/>
        <w:rPr>
          <w:rFonts w:asciiTheme="minorHAnsi" w:hAnsiTheme="minorHAnsi" w:cstheme="minorHAnsi"/>
        </w:rPr>
      </w:pPr>
      <w:bookmarkStart w:id="78" w:name="_Toc437632882"/>
      <w:r w:rsidRPr="00464467">
        <w:rPr>
          <w:rFonts w:asciiTheme="minorHAnsi" w:hAnsiTheme="minorHAnsi" w:cstheme="minorHAnsi"/>
        </w:rPr>
        <w:lastRenderedPageBreak/>
        <w:t>Test Execution (Tes</w:t>
      </w:r>
      <w:r>
        <w:rPr>
          <w:rFonts w:asciiTheme="minorHAnsi" w:hAnsiTheme="minorHAnsi" w:cstheme="minorHAnsi"/>
        </w:rPr>
        <w:t>t</w:t>
      </w:r>
      <w:r w:rsidRPr="00464467">
        <w:rPr>
          <w:rFonts w:asciiTheme="minorHAnsi" w:hAnsiTheme="minorHAnsi" w:cstheme="minorHAnsi"/>
        </w:rPr>
        <w:t xml:space="preserve"> Lab)</w:t>
      </w:r>
      <w:bookmarkEnd w:id="78"/>
    </w:p>
    <w:p w14:paraId="5B6DED7F" w14:textId="77777777" w:rsidR="00391D7C" w:rsidRDefault="00464049" w:rsidP="00464467">
      <w:r>
        <w:t>The automated</w:t>
      </w:r>
      <w:r w:rsidR="00391D7C" w:rsidRPr="00391D7C">
        <w:t xml:space="preserve"> components are executed under the Test lab folder</w:t>
      </w:r>
    </w:p>
    <w:p w14:paraId="48C8B12C" w14:textId="50002E3A" w:rsidR="00464467" w:rsidRPr="003B4DAE" w:rsidRDefault="00464049" w:rsidP="001F19F6">
      <w:r>
        <w:t>For cFactory f</w:t>
      </w:r>
      <w:r w:rsidR="00391D7C">
        <w:t xml:space="preserve">ollow the </w:t>
      </w:r>
      <w:r>
        <w:t xml:space="preserve">below </w:t>
      </w:r>
      <w:r w:rsidR="00391D7C">
        <w:t xml:space="preserve">steps </w:t>
      </w:r>
    </w:p>
    <w:p w14:paraId="5641C14C" w14:textId="31FA3632" w:rsidR="00464467" w:rsidRDefault="00464467" w:rsidP="00391D7C">
      <w:pPr>
        <w:autoSpaceDE w:val="0"/>
        <w:autoSpaceDN w:val="0"/>
        <w:adjustRightInd w:val="0"/>
        <w:spacing w:after="0"/>
        <w:rPr>
          <w:rFonts w:asciiTheme="minorHAnsi" w:hAnsiTheme="minorHAnsi" w:cstheme="minorHAnsi"/>
        </w:rPr>
      </w:pPr>
      <w:r w:rsidRPr="00391D7C">
        <w:rPr>
          <w:rFonts w:asciiTheme="minorHAnsi" w:hAnsiTheme="minorHAnsi" w:cstheme="minorHAnsi"/>
        </w:rPr>
        <w:t>Inside module-wise folder,</w:t>
      </w:r>
      <w:r w:rsidR="00391D7C">
        <w:rPr>
          <w:rFonts w:asciiTheme="minorHAnsi" w:hAnsiTheme="minorHAnsi" w:cstheme="minorHAnsi"/>
        </w:rPr>
        <w:t xml:space="preserve"> </w:t>
      </w:r>
      <w:r w:rsidR="00464049">
        <w:rPr>
          <w:rFonts w:asciiTheme="minorHAnsi" w:hAnsiTheme="minorHAnsi" w:cstheme="minorHAnsi"/>
        </w:rPr>
        <w:t>test sets should be</w:t>
      </w:r>
      <w:r w:rsidRPr="00391D7C">
        <w:rPr>
          <w:rFonts w:asciiTheme="minorHAnsi" w:hAnsiTheme="minorHAnsi" w:cstheme="minorHAnsi"/>
        </w:rPr>
        <w:t xml:space="preserve"> present which</w:t>
      </w:r>
      <w:r w:rsidR="00464049">
        <w:rPr>
          <w:rFonts w:asciiTheme="minorHAnsi" w:hAnsiTheme="minorHAnsi" w:cstheme="minorHAnsi"/>
        </w:rPr>
        <w:t xml:space="preserve"> are </w:t>
      </w:r>
      <w:r w:rsidRPr="00391D7C">
        <w:rPr>
          <w:rFonts w:asciiTheme="minorHAnsi" w:hAnsiTheme="minorHAnsi" w:cstheme="minorHAnsi"/>
        </w:rPr>
        <w:t>created using the t-codes in test plan module by drag –drop method.</w:t>
      </w:r>
    </w:p>
    <w:p w14:paraId="200332CC" w14:textId="77777777" w:rsidR="00C076A0" w:rsidRDefault="00C076A0" w:rsidP="00391D7C">
      <w:pPr>
        <w:autoSpaceDE w:val="0"/>
        <w:autoSpaceDN w:val="0"/>
        <w:adjustRightInd w:val="0"/>
        <w:spacing w:after="0"/>
        <w:rPr>
          <w:rFonts w:asciiTheme="minorHAnsi" w:hAnsiTheme="minorHAnsi" w:cstheme="minorHAnsi"/>
        </w:rPr>
      </w:pPr>
    </w:p>
    <w:p w14:paraId="36C42E48" w14:textId="7C55994B" w:rsidR="00C076A0" w:rsidRPr="00DF2035" w:rsidRDefault="00C076A0" w:rsidP="00C076A0">
      <w:pPr>
        <w:autoSpaceDE w:val="0"/>
        <w:autoSpaceDN w:val="0"/>
        <w:adjustRightInd w:val="0"/>
        <w:spacing w:after="0"/>
        <w:rPr>
          <w:rFonts w:asciiTheme="minorHAnsi" w:hAnsiTheme="minorHAnsi" w:cstheme="minorHAnsi"/>
          <w:b/>
        </w:rPr>
      </w:pPr>
      <w:r w:rsidRPr="00DF2035">
        <w:rPr>
          <w:rFonts w:asciiTheme="minorHAnsi" w:hAnsiTheme="minorHAnsi" w:cstheme="minorHAnsi"/>
          <w:b/>
        </w:rPr>
        <w:t>Folder Structure</w:t>
      </w:r>
      <w:r w:rsidR="001F1804">
        <w:rPr>
          <w:rFonts w:asciiTheme="minorHAnsi" w:hAnsiTheme="minorHAnsi" w:cstheme="minorHAnsi"/>
          <w:b/>
        </w:rPr>
        <w:t xml:space="preserve"> (Recommended)</w:t>
      </w:r>
      <w:r w:rsidR="005C7F0D">
        <w:rPr>
          <w:rFonts w:asciiTheme="minorHAnsi" w:hAnsiTheme="minorHAnsi" w:cstheme="minorHAnsi"/>
          <w:b/>
        </w:rPr>
        <w:t>: -</w:t>
      </w:r>
      <w:r>
        <w:rPr>
          <w:rFonts w:asciiTheme="minorHAnsi" w:hAnsiTheme="minorHAnsi" w:cstheme="minorHAnsi"/>
          <w:b/>
        </w:rPr>
        <w:t xml:space="preserve"> </w:t>
      </w:r>
      <w:r w:rsidR="0060315E">
        <w:rPr>
          <w:rFonts w:asciiTheme="minorHAnsi" w:hAnsiTheme="minorHAnsi" w:cstheme="minorHAnsi"/>
          <w:b/>
        </w:rPr>
        <w:t>Project Test Bed\Application</w:t>
      </w:r>
      <w:r>
        <w:rPr>
          <w:rFonts w:asciiTheme="minorHAnsi" w:hAnsiTheme="minorHAnsi" w:cstheme="minorHAnsi"/>
          <w:b/>
        </w:rPr>
        <w:t>\Module or Functiona</w:t>
      </w:r>
      <w:r w:rsidR="0060315E">
        <w:rPr>
          <w:rFonts w:asciiTheme="minorHAnsi" w:hAnsiTheme="minorHAnsi" w:cstheme="minorHAnsi"/>
          <w:b/>
        </w:rPr>
        <w:t>l Area</w:t>
      </w:r>
      <w:r w:rsidR="005C7F0D">
        <w:rPr>
          <w:rFonts w:asciiTheme="minorHAnsi" w:hAnsiTheme="minorHAnsi" w:cstheme="minorHAnsi"/>
          <w:b/>
        </w:rPr>
        <w:t>\</w:t>
      </w:r>
      <w:r w:rsidR="0060315E">
        <w:rPr>
          <w:rFonts w:asciiTheme="minorHAnsi" w:hAnsiTheme="minorHAnsi" w:cstheme="minorHAnsi"/>
          <w:b/>
        </w:rPr>
        <w:t xml:space="preserve">Test </w:t>
      </w:r>
      <w:r w:rsidR="005C7F0D">
        <w:rPr>
          <w:rFonts w:asciiTheme="minorHAnsi" w:hAnsiTheme="minorHAnsi" w:cstheme="minorHAnsi"/>
          <w:b/>
        </w:rPr>
        <w:t>Script Name</w:t>
      </w:r>
    </w:p>
    <w:p w14:paraId="35C08BE9" w14:textId="77777777" w:rsidR="00C076A0" w:rsidRDefault="00C076A0" w:rsidP="00391D7C">
      <w:pPr>
        <w:autoSpaceDE w:val="0"/>
        <w:autoSpaceDN w:val="0"/>
        <w:adjustRightInd w:val="0"/>
        <w:spacing w:after="0"/>
        <w:rPr>
          <w:rFonts w:asciiTheme="minorHAnsi" w:hAnsiTheme="minorHAnsi" w:cstheme="minorHAnsi"/>
        </w:rPr>
      </w:pPr>
    </w:p>
    <w:p w14:paraId="6679CF08" w14:textId="77777777" w:rsidR="007758A5" w:rsidRDefault="007758A5" w:rsidP="007758A5">
      <w:pPr>
        <w:rPr>
          <w:b/>
        </w:rPr>
      </w:pPr>
      <w:r w:rsidRPr="006F2CE1">
        <w:rPr>
          <w:b/>
        </w:rPr>
        <w:t>SAP:</w:t>
      </w:r>
    </w:p>
    <w:p w14:paraId="6A0865CE" w14:textId="69419214" w:rsidR="007758A5" w:rsidRDefault="007758A5" w:rsidP="007758A5">
      <w:pPr>
        <w:autoSpaceDE w:val="0"/>
        <w:autoSpaceDN w:val="0"/>
        <w:adjustRightInd w:val="0"/>
        <w:spacing w:after="0"/>
        <w:rPr>
          <w:rFonts w:asciiTheme="minorHAnsi" w:hAnsiTheme="minorHAnsi" w:cstheme="minorHAnsi"/>
        </w:rPr>
      </w:pPr>
      <w:r w:rsidRPr="00933CD1">
        <w:rPr>
          <w:rFonts w:asciiTheme="minorHAnsi" w:hAnsiTheme="minorHAnsi" w:cstheme="minorHAnsi"/>
          <w:b/>
        </w:rPr>
        <w:t>Naming Convention: -</w:t>
      </w:r>
      <w:r>
        <w:rPr>
          <w:rFonts w:asciiTheme="minorHAnsi" w:hAnsiTheme="minorHAnsi" w:cstheme="minorHAnsi"/>
        </w:rPr>
        <w:t xml:space="preserve"> Manual Script Name </w:t>
      </w:r>
    </w:p>
    <w:p w14:paraId="5F36925C" w14:textId="06475812" w:rsidR="007758A5" w:rsidRDefault="007758A5" w:rsidP="007758A5">
      <w:pPr>
        <w:autoSpaceDE w:val="0"/>
        <w:autoSpaceDN w:val="0"/>
        <w:adjustRightInd w:val="0"/>
        <w:spacing w:after="0"/>
        <w:rPr>
          <w:rFonts w:asciiTheme="minorHAnsi" w:hAnsiTheme="minorHAnsi" w:cstheme="minorHAnsi"/>
        </w:rPr>
      </w:pPr>
      <w:r>
        <w:rPr>
          <w:rFonts w:asciiTheme="minorHAnsi" w:hAnsiTheme="minorHAnsi" w:cstheme="minorHAnsi"/>
        </w:rPr>
        <w:t xml:space="preserve">Example: </w:t>
      </w:r>
      <w:r w:rsidR="00D32357">
        <w:rPr>
          <w:rFonts w:asciiTheme="minorHAnsi" w:hAnsiTheme="minorHAnsi" w:cstheme="minorHAnsi"/>
        </w:rPr>
        <w:t xml:space="preserve">IDD_OTC_10005_F </w:t>
      </w:r>
      <w:proofErr w:type="spellStart"/>
      <w:r w:rsidR="00D32357">
        <w:rPr>
          <w:rFonts w:asciiTheme="minorHAnsi" w:hAnsiTheme="minorHAnsi" w:cstheme="minorHAnsi"/>
        </w:rPr>
        <w:t>SpecEDI</w:t>
      </w:r>
      <w:proofErr w:type="spellEnd"/>
      <w:r w:rsidR="00D32357">
        <w:rPr>
          <w:rFonts w:asciiTheme="minorHAnsi" w:hAnsiTheme="minorHAnsi" w:cstheme="minorHAnsi"/>
        </w:rPr>
        <w:t xml:space="preserve"> Customer Invoice</w:t>
      </w:r>
    </w:p>
    <w:p w14:paraId="7B4A2469" w14:textId="77777777" w:rsidR="006924FA" w:rsidRDefault="006924FA" w:rsidP="00391D7C">
      <w:pPr>
        <w:autoSpaceDE w:val="0"/>
        <w:autoSpaceDN w:val="0"/>
        <w:adjustRightInd w:val="0"/>
        <w:spacing w:after="0"/>
        <w:rPr>
          <w:rFonts w:asciiTheme="minorHAnsi" w:hAnsiTheme="minorHAnsi" w:cstheme="minorHAnsi"/>
        </w:rPr>
      </w:pPr>
    </w:p>
    <w:p w14:paraId="6663C122" w14:textId="34E00FCD" w:rsidR="006924FA" w:rsidRPr="00391D7C" w:rsidRDefault="00D73EAA" w:rsidP="00391D7C">
      <w:pPr>
        <w:autoSpaceDE w:val="0"/>
        <w:autoSpaceDN w:val="0"/>
        <w:adjustRightInd w:val="0"/>
        <w:spacing w:after="0"/>
        <w:rPr>
          <w:rFonts w:asciiTheme="minorHAnsi" w:hAnsiTheme="minorHAnsi" w:cstheme="minorHAnsi"/>
        </w:rPr>
      </w:pPr>
      <w:r>
        <w:rPr>
          <w:rFonts w:asciiTheme="minorHAnsi" w:hAnsiTheme="minorHAnsi" w:cstheme="minorHAnsi"/>
          <w:noProof/>
          <w:lang w:val="en-US"/>
        </w:rPr>
        <w:drawing>
          <wp:inline distT="0" distB="0" distL="0" distR="0" wp14:anchorId="5D113167" wp14:editId="0D1AECD2">
            <wp:extent cx="5749925" cy="4776889"/>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9925" cy="4776889"/>
                    </a:xfrm>
                    <a:prstGeom prst="rect">
                      <a:avLst/>
                    </a:prstGeom>
                    <a:noFill/>
                    <a:ln>
                      <a:noFill/>
                    </a:ln>
                  </pic:spPr>
                </pic:pic>
              </a:graphicData>
            </a:graphic>
          </wp:inline>
        </w:drawing>
      </w:r>
    </w:p>
    <w:p w14:paraId="1BF53242" w14:textId="2D2FE54D" w:rsidR="00464467" w:rsidRDefault="00464467" w:rsidP="001F19F6">
      <w:pPr>
        <w:rPr>
          <w:rFonts w:asciiTheme="minorHAnsi" w:hAnsiTheme="minorHAnsi" w:cstheme="minorHAnsi"/>
          <w:szCs w:val="22"/>
          <w:lang w:val="en-US"/>
        </w:rPr>
      </w:pPr>
    </w:p>
    <w:p w14:paraId="2895DFF3" w14:textId="77777777" w:rsidR="006924FA" w:rsidRDefault="006924FA" w:rsidP="006924FA">
      <w:pPr>
        <w:autoSpaceDE w:val="0"/>
        <w:autoSpaceDN w:val="0"/>
        <w:adjustRightInd w:val="0"/>
        <w:spacing w:after="0"/>
        <w:rPr>
          <w:rFonts w:asciiTheme="minorHAnsi" w:hAnsiTheme="minorHAnsi" w:cstheme="minorHAnsi"/>
        </w:rPr>
      </w:pPr>
    </w:p>
    <w:p w14:paraId="2EBA6E74" w14:textId="66FDEECF" w:rsidR="00464467" w:rsidRPr="00920ADD" w:rsidRDefault="003B4DAE" w:rsidP="001F19F6">
      <w:pPr>
        <w:rPr>
          <w:rFonts w:asciiTheme="minorHAnsi" w:hAnsiTheme="minorHAnsi" w:cstheme="minorHAnsi"/>
          <w:b/>
        </w:rPr>
      </w:pPr>
      <w:r w:rsidRPr="00920ADD">
        <w:rPr>
          <w:rFonts w:asciiTheme="minorHAnsi" w:hAnsiTheme="minorHAnsi" w:cstheme="minorHAnsi"/>
          <w:b/>
        </w:rPr>
        <w:t>Web:</w:t>
      </w:r>
    </w:p>
    <w:p w14:paraId="051EB604" w14:textId="77777777" w:rsidR="00920ADD" w:rsidRDefault="00920ADD" w:rsidP="00920ADD">
      <w:pPr>
        <w:autoSpaceDE w:val="0"/>
        <w:autoSpaceDN w:val="0"/>
        <w:adjustRightInd w:val="0"/>
        <w:spacing w:after="0"/>
        <w:rPr>
          <w:rFonts w:asciiTheme="minorHAnsi" w:hAnsiTheme="minorHAnsi" w:cstheme="minorHAnsi"/>
        </w:rPr>
      </w:pPr>
      <w:r w:rsidRPr="00933CD1">
        <w:rPr>
          <w:rFonts w:asciiTheme="minorHAnsi" w:hAnsiTheme="minorHAnsi" w:cstheme="minorHAnsi"/>
          <w:b/>
        </w:rPr>
        <w:t>Naming Convention: -</w:t>
      </w:r>
      <w:r>
        <w:rPr>
          <w:rFonts w:asciiTheme="minorHAnsi" w:hAnsiTheme="minorHAnsi" w:cstheme="minorHAnsi"/>
        </w:rPr>
        <w:t xml:space="preserve"> Manual Script Name </w:t>
      </w:r>
    </w:p>
    <w:p w14:paraId="06397400" w14:textId="7142DD17" w:rsidR="00920ADD" w:rsidRDefault="00920ADD" w:rsidP="00920ADD">
      <w:pPr>
        <w:autoSpaceDE w:val="0"/>
        <w:autoSpaceDN w:val="0"/>
        <w:adjustRightInd w:val="0"/>
        <w:spacing w:after="0"/>
        <w:rPr>
          <w:rFonts w:asciiTheme="minorHAnsi" w:hAnsiTheme="minorHAnsi" w:cstheme="minorHAnsi"/>
        </w:rPr>
      </w:pPr>
      <w:r>
        <w:rPr>
          <w:rFonts w:asciiTheme="minorHAnsi" w:hAnsiTheme="minorHAnsi" w:cstheme="minorHAnsi"/>
        </w:rPr>
        <w:t>Example: Create</w:t>
      </w:r>
      <w:r w:rsidR="00D73EAA">
        <w:rPr>
          <w:rFonts w:asciiTheme="minorHAnsi" w:hAnsiTheme="minorHAnsi" w:cstheme="minorHAnsi"/>
        </w:rPr>
        <w:t xml:space="preserve"> Shopping Cart</w:t>
      </w:r>
    </w:p>
    <w:p w14:paraId="217C93D7" w14:textId="7F17FC00" w:rsidR="00D73EAA" w:rsidRDefault="00D73EAA" w:rsidP="00920ADD">
      <w:pPr>
        <w:autoSpaceDE w:val="0"/>
        <w:autoSpaceDN w:val="0"/>
        <w:adjustRightInd w:val="0"/>
        <w:spacing w:after="0"/>
        <w:rPr>
          <w:rFonts w:asciiTheme="minorHAnsi" w:hAnsiTheme="minorHAnsi" w:cstheme="minorHAnsi"/>
        </w:rPr>
      </w:pPr>
      <w:r>
        <w:rPr>
          <w:rFonts w:asciiTheme="minorHAnsi" w:hAnsiTheme="minorHAnsi" w:cstheme="minorHAnsi"/>
          <w:noProof/>
          <w:lang w:val="en-US"/>
        </w:rPr>
        <w:lastRenderedPageBreak/>
        <w:drawing>
          <wp:inline distT="0" distB="0" distL="0" distR="0" wp14:anchorId="0E6E9108" wp14:editId="518E5346">
            <wp:extent cx="5749925" cy="5507653"/>
            <wp:effectExtent l="0" t="0" r="0" b="444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9925" cy="5507653"/>
                    </a:xfrm>
                    <a:prstGeom prst="rect">
                      <a:avLst/>
                    </a:prstGeom>
                    <a:noFill/>
                    <a:ln>
                      <a:noFill/>
                    </a:ln>
                  </pic:spPr>
                </pic:pic>
              </a:graphicData>
            </a:graphic>
          </wp:inline>
        </w:drawing>
      </w:r>
    </w:p>
    <w:p w14:paraId="1FA445F9" w14:textId="77777777" w:rsidR="003B4DAE" w:rsidRDefault="003B4DAE" w:rsidP="003B4DAE">
      <w:pPr>
        <w:autoSpaceDE w:val="0"/>
        <w:autoSpaceDN w:val="0"/>
        <w:adjustRightInd w:val="0"/>
        <w:spacing w:after="0"/>
        <w:rPr>
          <w:rFonts w:asciiTheme="minorHAnsi" w:hAnsiTheme="minorHAnsi" w:cstheme="minorHAnsi"/>
        </w:rPr>
      </w:pPr>
    </w:p>
    <w:p w14:paraId="7C1D26C4" w14:textId="5C1D75F3" w:rsidR="003B4DAE" w:rsidRDefault="003B4DAE" w:rsidP="003B4DAE">
      <w:pPr>
        <w:autoSpaceDE w:val="0"/>
        <w:autoSpaceDN w:val="0"/>
        <w:adjustRightInd w:val="0"/>
        <w:spacing w:after="0"/>
        <w:rPr>
          <w:rFonts w:asciiTheme="minorHAnsi" w:hAnsiTheme="minorHAnsi" w:cstheme="minorHAnsi"/>
        </w:rPr>
      </w:pPr>
    </w:p>
    <w:p w14:paraId="3FF3C917" w14:textId="77777777" w:rsidR="003B4DAE" w:rsidRDefault="003B4DAE" w:rsidP="001F19F6">
      <w:pPr>
        <w:rPr>
          <w:rFonts w:asciiTheme="minorHAnsi" w:hAnsiTheme="minorHAnsi" w:cstheme="minorHAnsi"/>
          <w:szCs w:val="22"/>
          <w:lang w:val="en-US"/>
        </w:rPr>
      </w:pPr>
    </w:p>
    <w:p w14:paraId="412C2564" w14:textId="2B26F79E" w:rsidR="006924FA" w:rsidRDefault="006924FA" w:rsidP="001F19F6">
      <w:pPr>
        <w:rPr>
          <w:rFonts w:asciiTheme="minorHAnsi" w:hAnsiTheme="minorHAnsi" w:cstheme="minorHAnsi"/>
          <w:szCs w:val="22"/>
          <w:lang w:val="en-US"/>
        </w:rPr>
      </w:pPr>
    </w:p>
    <w:p w14:paraId="55A35195" w14:textId="77777777" w:rsidR="00464467" w:rsidRDefault="00464467" w:rsidP="001F19F6">
      <w:pPr>
        <w:rPr>
          <w:rFonts w:asciiTheme="minorHAnsi" w:hAnsiTheme="minorHAnsi" w:cstheme="minorHAnsi"/>
          <w:szCs w:val="22"/>
          <w:lang w:val="en-US"/>
        </w:rPr>
      </w:pPr>
    </w:p>
    <w:p w14:paraId="757D9C50" w14:textId="77777777" w:rsidR="00464467" w:rsidRDefault="00464467" w:rsidP="001F19F6">
      <w:pPr>
        <w:rPr>
          <w:rFonts w:asciiTheme="minorHAnsi" w:hAnsiTheme="minorHAnsi" w:cstheme="minorHAnsi"/>
          <w:szCs w:val="22"/>
          <w:lang w:val="en-US"/>
        </w:rPr>
      </w:pPr>
    </w:p>
    <w:p w14:paraId="6EE2AB6F" w14:textId="77777777" w:rsidR="00464467" w:rsidRPr="00F12EAB" w:rsidRDefault="00464467" w:rsidP="001F19F6">
      <w:pPr>
        <w:rPr>
          <w:rFonts w:asciiTheme="minorHAnsi" w:hAnsiTheme="minorHAnsi" w:cstheme="minorHAnsi"/>
          <w:szCs w:val="22"/>
          <w:lang w:val="en-US"/>
        </w:rPr>
      </w:pPr>
    </w:p>
    <w:p w14:paraId="08D7C3A1" w14:textId="77777777" w:rsidR="001F19F6" w:rsidRPr="009E258A" w:rsidRDefault="001F19F6" w:rsidP="008A3F00">
      <w:pPr>
        <w:pStyle w:val="ListParagraph"/>
        <w:keepNext/>
        <w:numPr>
          <w:ilvl w:val="0"/>
          <w:numId w:val="48"/>
        </w:numPr>
        <w:pBdr>
          <w:bottom w:val="single" w:sz="4" w:space="1" w:color="auto"/>
        </w:pBdr>
        <w:spacing w:before="240" w:after="240"/>
        <w:ind w:left="360"/>
        <w:contextualSpacing w:val="0"/>
        <w:outlineLvl w:val="0"/>
        <w:rPr>
          <w:rFonts w:asciiTheme="minorHAnsi" w:hAnsiTheme="minorHAnsi" w:cstheme="minorHAnsi"/>
          <w:b/>
          <w:vanish/>
          <w:kern w:val="32"/>
          <w:sz w:val="20"/>
          <w:lang w:val="en-US"/>
          <w14:shadow w14:blurRad="50800" w14:dist="38100" w14:dir="2700000" w14:sx="100000" w14:sy="100000" w14:kx="0" w14:ky="0" w14:algn="tl">
            <w14:srgbClr w14:val="000000">
              <w14:alpha w14:val="60000"/>
            </w14:srgbClr>
          </w14:shadow>
        </w:rPr>
      </w:pPr>
      <w:bookmarkStart w:id="79" w:name="_Toc325184586"/>
      <w:bookmarkStart w:id="80" w:name="_Toc325185162"/>
      <w:bookmarkStart w:id="81" w:name="_Toc325185857"/>
      <w:bookmarkStart w:id="82" w:name="_Toc325564718"/>
      <w:bookmarkStart w:id="83" w:name="_Toc325650662"/>
      <w:bookmarkStart w:id="84" w:name="_Toc325712148"/>
      <w:bookmarkStart w:id="85" w:name="_Toc325712239"/>
      <w:bookmarkStart w:id="86" w:name="_Toc325738420"/>
      <w:bookmarkStart w:id="87" w:name="_Toc325739093"/>
      <w:bookmarkStart w:id="88" w:name="_Toc325739124"/>
      <w:bookmarkStart w:id="89" w:name="_Toc325928639"/>
      <w:bookmarkStart w:id="90" w:name="_Toc326070244"/>
      <w:bookmarkStart w:id="91" w:name="_Toc326070958"/>
      <w:bookmarkStart w:id="92" w:name="_Toc326075814"/>
      <w:bookmarkStart w:id="93" w:name="_Toc326076532"/>
      <w:bookmarkStart w:id="94" w:name="_Toc326076585"/>
      <w:bookmarkStart w:id="95" w:name="_Toc326077898"/>
      <w:bookmarkStart w:id="96" w:name="_Toc326079458"/>
      <w:bookmarkStart w:id="97" w:name="_Toc326079483"/>
      <w:bookmarkStart w:id="98" w:name="_Toc326242548"/>
      <w:bookmarkStart w:id="99" w:name="_Toc326242601"/>
      <w:bookmarkStart w:id="100" w:name="_Toc326242785"/>
      <w:bookmarkStart w:id="101" w:name="_Toc326243398"/>
      <w:bookmarkStart w:id="102" w:name="_Toc326243846"/>
      <w:bookmarkStart w:id="103" w:name="_Toc326243898"/>
      <w:bookmarkStart w:id="104" w:name="_Toc326245649"/>
      <w:bookmarkStart w:id="105" w:name="_Toc326245714"/>
      <w:bookmarkStart w:id="106" w:name="_Toc326255596"/>
      <w:bookmarkStart w:id="107" w:name="_Toc326256286"/>
      <w:bookmarkStart w:id="108" w:name="_Toc326341523"/>
      <w:bookmarkStart w:id="109" w:name="_Toc328068332"/>
      <w:bookmarkStart w:id="110" w:name="_Toc328132802"/>
      <w:bookmarkStart w:id="111" w:name="_Toc328150069"/>
      <w:bookmarkStart w:id="112" w:name="_Toc328150136"/>
      <w:bookmarkStart w:id="113" w:name="_Toc328150759"/>
      <w:bookmarkStart w:id="114" w:name="_Toc328654145"/>
      <w:bookmarkStart w:id="115" w:name="_Toc328654191"/>
      <w:bookmarkStart w:id="116" w:name="_Toc329088206"/>
      <w:bookmarkStart w:id="117" w:name="_Toc329088242"/>
      <w:bookmarkStart w:id="118" w:name="_Toc329088278"/>
      <w:bookmarkStart w:id="119" w:name="_Toc329089046"/>
      <w:bookmarkStart w:id="120" w:name="_Toc329089080"/>
      <w:bookmarkStart w:id="121" w:name="_Toc329625808"/>
      <w:bookmarkStart w:id="122" w:name="_Toc329689087"/>
      <w:bookmarkStart w:id="123" w:name="_Toc329689125"/>
      <w:bookmarkStart w:id="124" w:name="_Toc329690392"/>
      <w:bookmarkStart w:id="125" w:name="_Toc433206030"/>
      <w:bookmarkStart w:id="126" w:name="_Toc434406622"/>
      <w:bookmarkStart w:id="127" w:name="_Toc435520149"/>
      <w:bookmarkStart w:id="128" w:name="_Toc435523845"/>
      <w:bookmarkStart w:id="129" w:name="_Toc435523883"/>
      <w:bookmarkStart w:id="130" w:name="_Toc437530210"/>
      <w:bookmarkStart w:id="131" w:name="_Toc437532624"/>
      <w:bookmarkStart w:id="132" w:name="_Toc437533264"/>
      <w:bookmarkStart w:id="133" w:name="_Toc437621989"/>
      <w:bookmarkStart w:id="134" w:name="_Toc437631922"/>
      <w:bookmarkStart w:id="135" w:name="_Toc437632446"/>
      <w:bookmarkStart w:id="136" w:name="_Toc437632883"/>
      <w:bookmarkStart w:id="137" w:name="_Toc322380841"/>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5878A62B" w14:textId="77777777" w:rsidR="001F19F6" w:rsidRPr="009E258A" w:rsidRDefault="001F19F6" w:rsidP="008A3F00">
      <w:pPr>
        <w:pStyle w:val="ListParagraph"/>
        <w:keepNext/>
        <w:numPr>
          <w:ilvl w:val="0"/>
          <w:numId w:val="48"/>
        </w:numPr>
        <w:pBdr>
          <w:bottom w:val="single" w:sz="4" w:space="1" w:color="auto"/>
        </w:pBdr>
        <w:spacing w:before="240" w:after="240"/>
        <w:ind w:left="360"/>
        <w:contextualSpacing w:val="0"/>
        <w:outlineLvl w:val="0"/>
        <w:rPr>
          <w:rFonts w:asciiTheme="minorHAnsi" w:hAnsiTheme="minorHAnsi" w:cstheme="minorHAnsi"/>
          <w:b/>
          <w:vanish/>
          <w:kern w:val="32"/>
          <w:sz w:val="20"/>
          <w:lang w:val="en-US"/>
          <w14:shadow w14:blurRad="50800" w14:dist="38100" w14:dir="2700000" w14:sx="100000" w14:sy="100000" w14:kx="0" w14:ky="0" w14:algn="tl">
            <w14:srgbClr w14:val="000000">
              <w14:alpha w14:val="60000"/>
            </w14:srgbClr>
          </w14:shadow>
        </w:rPr>
      </w:pPr>
      <w:bookmarkStart w:id="138" w:name="_Toc325650663"/>
      <w:bookmarkStart w:id="139" w:name="_Toc325712149"/>
      <w:bookmarkStart w:id="140" w:name="_Toc325712240"/>
      <w:bookmarkStart w:id="141" w:name="_Toc325738421"/>
      <w:bookmarkStart w:id="142" w:name="_Toc325739094"/>
      <w:bookmarkStart w:id="143" w:name="_Toc325739125"/>
      <w:bookmarkStart w:id="144" w:name="_Toc325928640"/>
      <w:bookmarkStart w:id="145" w:name="_Toc326070245"/>
      <w:bookmarkStart w:id="146" w:name="_Toc326070959"/>
      <w:bookmarkStart w:id="147" w:name="_Toc326075815"/>
      <w:bookmarkStart w:id="148" w:name="_Toc326076533"/>
      <w:bookmarkStart w:id="149" w:name="_Toc326076586"/>
      <w:bookmarkStart w:id="150" w:name="_Toc326077899"/>
      <w:bookmarkStart w:id="151" w:name="_Toc326079459"/>
      <w:bookmarkStart w:id="152" w:name="_Toc326079484"/>
      <w:bookmarkStart w:id="153" w:name="_Toc326242549"/>
      <w:bookmarkStart w:id="154" w:name="_Toc326242602"/>
      <w:bookmarkStart w:id="155" w:name="_Toc326242786"/>
      <w:bookmarkStart w:id="156" w:name="_Toc326243399"/>
      <w:bookmarkStart w:id="157" w:name="_Toc326243847"/>
      <w:bookmarkStart w:id="158" w:name="_Toc326243899"/>
      <w:bookmarkStart w:id="159" w:name="_Toc326245650"/>
      <w:bookmarkStart w:id="160" w:name="_Toc326245715"/>
      <w:bookmarkStart w:id="161" w:name="_Toc326255597"/>
      <w:bookmarkStart w:id="162" w:name="_Toc326256287"/>
      <w:bookmarkStart w:id="163" w:name="_Toc326341524"/>
      <w:bookmarkStart w:id="164" w:name="_Toc328068333"/>
      <w:bookmarkStart w:id="165" w:name="_Toc328132803"/>
      <w:bookmarkStart w:id="166" w:name="_Toc328150070"/>
      <w:bookmarkStart w:id="167" w:name="_Toc328150137"/>
      <w:bookmarkStart w:id="168" w:name="_Toc328150760"/>
      <w:bookmarkStart w:id="169" w:name="_Toc328654146"/>
      <w:bookmarkStart w:id="170" w:name="_Toc328654192"/>
      <w:bookmarkStart w:id="171" w:name="_Toc329088207"/>
      <w:bookmarkStart w:id="172" w:name="_Toc329088243"/>
      <w:bookmarkStart w:id="173" w:name="_Toc329088279"/>
      <w:bookmarkStart w:id="174" w:name="_Toc329089047"/>
      <w:bookmarkStart w:id="175" w:name="_Toc329089081"/>
      <w:bookmarkStart w:id="176" w:name="_Toc329625809"/>
      <w:bookmarkStart w:id="177" w:name="_Toc329689088"/>
      <w:bookmarkStart w:id="178" w:name="_Toc329689126"/>
      <w:bookmarkStart w:id="179" w:name="_Toc329690393"/>
      <w:bookmarkStart w:id="180" w:name="_Toc433206031"/>
      <w:bookmarkStart w:id="181" w:name="_Toc434406623"/>
      <w:bookmarkStart w:id="182" w:name="_Toc435520150"/>
      <w:bookmarkStart w:id="183" w:name="_Toc435523846"/>
      <w:bookmarkStart w:id="184" w:name="_Toc435523884"/>
      <w:bookmarkStart w:id="185" w:name="_Toc437530211"/>
      <w:bookmarkStart w:id="186" w:name="_Toc437532625"/>
      <w:bookmarkStart w:id="187" w:name="_Toc437533265"/>
      <w:bookmarkStart w:id="188" w:name="_Toc437621990"/>
      <w:bookmarkStart w:id="189" w:name="_Toc437631923"/>
      <w:bookmarkStart w:id="190" w:name="_Toc437632447"/>
      <w:bookmarkStart w:id="191" w:name="_Toc437632884"/>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278B9FAE" w14:textId="77777777" w:rsidR="001F19F6" w:rsidRPr="009E258A" w:rsidRDefault="001F19F6" w:rsidP="008A3F00">
      <w:pPr>
        <w:pStyle w:val="ListParagraph"/>
        <w:keepNext/>
        <w:numPr>
          <w:ilvl w:val="0"/>
          <w:numId w:val="48"/>
        </w:numPr>
        <w:pBdr>
          <w:bottom w:val="single" w:sz="4" w:space="1" w:color="auto"/>
        </w:pBdr>
        <w:spacing w:before="240" w:after="240"/>
        <w:ind w:left="360"/>
        <w:contextualSpacing w:val="0"/>
        <w:outlineLvl w:val="0"/>
        <w:rPr>
          <w:rFonts w:asciiTheme="minorHAnsi" w:hAnsiTheme="minorHAnsi" w:cstheme="minorHAnsi"/>
          <w:b/>
          <w:vanish/>
          <w:kern w:val="32"/>
          <w:sz w:val="20"/>
          <w:lang w:val="en-US"/>
          <w14:shadow w14:blurRad="50800" w14:dist="38100" w14:dir="2700000" w14:sx="100000" w14:sy="100000" w14:kx="0" w14:ky="0" w14:algn="tl">
            <w14:srgbClr w14:val="000000">
              <w14:alpha w14:val="60000"/>
            </w14:srgbClr>
          </w14:shadow>
        </w:rPr>
      </w:pPr>
      <w:bookmarkStart w:id="192" w:name="_Toc325650664"/>
      <w:bookmarkStart w:id="193" w:name="_Toc325712150"/>
      <w:bookmarkStart w:id="194" w:name="_Toc325712241"/>
      <w:bookmarkStart w:id="195" w:name="_Toc325738422"/>
      <w:bookmarkStart w:id="196" w:name="_Toc325739095"/>
      <w:bookmarkStart w:id="197" w:name="_Toc325739126"/>
      <w:bookmarkStart w:id="198" w:name="_Toc325928641"/>
      <w:bookmarkStart w:id="199" w:name="_Toc326070246"/>
      <w:bookmarkStart w:id="200" w:name="_Toc326070960"/>
      <w:bookmarkStart w:id="201" w:name="_Toc326075816"/>
      <w:bookmarkStart w:id="202" w:name="_Toc326076534"/>
      <w:bookmarkStart w:id="203" w:name="_Toc326076587"/>
      <w:bookmarkStart w:id="204" w:name="_Toc326077900"/>
      <w:bookmarkStart w:id="205" w:name="_Toc326079460"/>
      <w:bookmarkStart w:id="206" w:name="_Toc326079485"/>
      <w:bookmarkStart w:id="207" w:name="_Toc326242550"/>
      <w:bookmarkStart w:id="208" w:name="_Toc326242603"/>
      <w:bookmarkStart w:id="209" w:name="_Toc326242787"/>
      <w:bookmarkStart w:id="210" w:name="_Toc326243400"/>
      <w:bookmarkStart w:id="211" w:name="_Toc326243848"/>
      <w:bookmarkStart w:id="212" w:name="_Toc326243900"/>
      <w:bookmarkStart w:id="213" w:name="_Toc326245651"/>
      <w:bookmarkStart w:id="214" w:name="_Toc326245716"/>
      <w:bookmarkStart w:id="215" w:name="_Toc326255598"/>
      <w:bookmarkStart w:id="216" w:name="_Toc326256288"/>
      <w:bookmarkStart w:id="217" w:name="_Toc326341525"/>
      <w:bookmarkStart w:id="218" w:name="_Toc328068334"/>
      <w:bookmarkStart w:id="219" w:name="_Toc328132804"/>
      <w:bookmarkStart w:id="220" w:name="_Toc328150071"/>
      <w:bookmarkStart w:id="221" w:name="_Toc328150138"/>
      <w:bookmarkStart w:id="222" w:name="_Toc328150761"/>
      <w:bookmarkStart w:id="223" w:name="_Toc328654147"/>
      <w:bookmarkStart w:id="224" w:name="_Toc328654193"/>
      <w:bookmarkStart w:id="225" w:name="_Toc329088208"/>
      <w:bookmarkStart w:id="226" w:name="_Toc329088244"/>
      <w:bookmarkStart w:id="227" w:name="_Toc329088280"/>
      <w:bookmarkStart w:id="228" w:name="_Toc329089048"/>
      <w:bookmarkStart w:id="229" w:name="_Toc329089082"/>
      <w:bookmarkStart w:id="230" w:name="_Toc329625810"/>
      <w:bookmarkStart w:id="231" w:name="_Toc329689089"/>
      <w:bookmarkStart w:id="232" w:name="_Toc329689127"/>
      <w:bookmarkStart w:id="233" w:name="_Toc329690394"/>
      <w:bookmarkStart w:id="234" w:name="_Toc433206032"/>
      <w:bookmarkStart w:id="235" w:name="_Toc434406624"/>
      <w:bookmarkStart w:id="236" w:name="_Toc435520151"/>
      <w:bookmarkStart w:id="237" w:name="_Toc435523847"/>
      <w:bookmarkStart w:id="238" w:name="_Toc435523885"/>
      <w:bookmarkStart w:id="239" w:name="_Toc437530212"/>
      <w:bookmarkStart w:id="240" w:name="_Toc437532626"/>
      <w:bookmarkStart w:id="241" w:name="_Toc437533266"/>
      <w:bookmarkStart w:id="242" w:name="_Toc437621991"/>
      <w:bookmarkStart w:id="243" w:name="_Toc437631924"/>
      <w:bookmarkStart w:id="244" w:name="_Toc437632448"/>
      <w:bookmarkStart w:id="245" w:name="_Toc437632885"/>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14:paraId="3279AACE" w14:textId="77777777" w:rsidR="001F19F6" w:rsidRPr="009E258A" w:rsidRDefault="001F19F6" w:rsidP="008A3F00">
      <w:pPr>
        <w:pStyle w:val="ListParagraph"/>
        <w:keepNext/>
        <w:numPr>
          <w:ilvl w:val="0"/>
          <w:numId w:val="48"/>
        </w:numPr>
        <w:pBdr>
          <w:bottom w:val="single" w:sz="4" w:space="1" w:color="auto"/>
        </w:pBdr>
        <w:spacing w:before="240" w:after="240"/>
        <w:ind w:left="360"/>
        <w:contextualSpacing w:val="0"/>
        <w:outlineLvl w:val="0"/>
        <w:rPr>
          <w:rFonts w:asciiTheme="minorHAnsi" w:hAnsiTheme="minorHAnsi" w:cstheme="minorHAnsi"/>
          <w:b/>
          <w:vanish/>
          <w:kern w:val="32"/>
          <w:sz w:val="20"/>
          <w:lang w:val="en-US"/>
          <w14:shadow w14:blurRad="50800" w14:dist="38100" w14:dir="2700000" w14:sx="100000" w14:sy="100000" w14:kx="0" w14:ky="0" w14:algn="tl">
            <w14:srgbClr w14:val="000000">
              <w14:alpha w14:val="60000"/>
            </w14:srgbClr>
          </w14:shadow>
        </w:rPr>
      </w:pPr>
      <w:bookmarkStart w:id="246" w:name="_Toc325650665"/>
      <w:bookmarkStart w:id="247" w:name="_Toc325712151"/>
      <w:bookmarkStart w:id="248" w:name="_Toc325712242"/>
      <w:bookmarkStart w:id="249" w:name="_Toc325738423"/>
      <w:bookmarkStart w:id="250" w:name="_Toc325739096"/>
      <w:bookmarkStart w:id="251" w:name="_Toc325739127"/>
      <w:bookmarkStart w:id="252" w:name="_Toc325928642"/>
      <w:bookmarkStart w:id="253" w:name="_Toc326070247"/>
      <w:bookmarkStart w:id="254" w:name="_Toc326070961"/>
      <w:bookmarkStart w:id="255" w:name="_Toc326075817"/>
      <w:bookmarkStart w:id="256" w:name="_Toc326076535"/>
      <w:bookmarkStart w:id="257" w:name="_Toc326076588"/>
      <w:bookmarkStart w:id="258" w:name="_Toc326077901"/>
      <w:bookmarkStart w:id="259" w:name="_Toc326079461"/>
      <w:bookmarkStart w:id="260" w:name="_Toc326079486"/>
      <w:bookmarkStart w:id="261" w:name="_Toc326242551"/>
      <w:bookmarkStart w:id="262" w:name="_Toc326242604"/>
      <w:bookmarkStart w:id="263" w:name="_Toc326242788"/>
      <w:bookmarkStart w:id="264" w:name="_Toc326243401"/>
      <w:bookmarkStart w:id="265" w:name="_Toc326243849"/>
      <w:bookmarkStart w:id="266" w:name="_Toc326243901"/>
      <w:bookmarkStart w:id="267" w:name="_Toc326245652"/>
      <w:bookmarkStart w:id="268" w:name="_Toc326245717"/>
      <w:bookmarkStart w:id="269" w:name="_Toc326255599"/>
      <w:bookmarkStart w:id="270" w:name="_Toc326256289"/>
      <w:bookmarkStart w:id="271" w:name="_Toc326341526"/>
      <w:bookmarkStart w:id="272" w:name="_Toc328068335"/>
      <w:bookmarkStart w:id="273" w:name="_Toc328132805"/>
      <w:bookmarkStart w:id="274" w:name="_Toc328150072"/>
      <w:bookmarkStart w:id="275" w:name="_Toc328150139"/>
      <w:bookmarkStart w:id="276" w:name="_Toc328150762"/>
      <w:bookmarkStart w:id="277" w:name="_Toc328654148"/>
      <w:bookmarkStart w:id="278" w:name="_Toc328654194"/>
      <w:bookmarkStart w:id="279" w:name="_Toc329088209"/>
      <w:bookmarkStart w:id="280" w:name="_Toc329088245"/>
      <w:bookmarkStart w:id="281" w:name="_Toc329088281"/>
      <w:bookmarkStart w:id="282" w:name="_Toc329089049"/>
      <w:bookmarkStart w:id="283" w:name="_Toc329089083"/>
      <w:bookmarkStart w:id="284" w:name="_Toc329625811"/>
      <w:bookmarkStart w:id="285" w:name="_Toc329689090"/>
      <w:bookmarkStart w:id="286" w:name="_Toc329689128"/>
      <w:bookmarkStart w:id="287" w:name="_Toc329690395"/>
      <w:bookmarkStart w:id="288" w:name="_Toc433206033"/>
      <w:bookmarkStart w:id="289" w:name="_Toc434406625"/>
      <w:bookmarkStart w:id="290" w:name="_Toc435520152"/>
      <w:bookmarkStart w:id="291" w:name="_Toc435523848"/>
      <w:bookmarkStart w:id="292" w:name="_Toc435523886"/>
      <w:bookmarkStart w:id="293" w:name="_Toc437530213"/>
      <w:bookmarkStart w:id="294" w:name="_Toc437532627"/>
      <w:bookmarkStart w:id="295" w:name="_Toc437533267"/>
      <w:bookmarkStart w:id="296" w:name="_Toc437621992"/>
      <w:bookmarkStart w:id="297" w:name="_Toc437631925"/>
      <w:bookmarkStart w:id="298" w:name="_Toc437632449"/>
      <w:bookmarkStart w:id="299" w:name="_Toc437632886"/>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14:paraId="009A7D74" w14:textId="77777777" w:rsidR="008D77F4" w:rsidRPr="00F12EAB" w:rsidRDefault="00DD26B8" w:rsidP="00336441">
      <w:pPr>
        <w:pStyle w:val="RFPHeading1"/>
        <w:rPr>
          <w:rFonts w:asciiTheme="minorHAnsi" w:hAnsiTheme="minorHAnsi" w:cstheme="minorHAnsi"/>
        </w:rPr>
      </w:pPr>
      <w:bookmarkStart w:id="300" w:name="_Toc437632887"/>
      <w:bookmarkEnd w:id="137"/>
      <w:r w:rsidRPr="00F12EAB">
        <w:rPr>
          <w:rFonts w:asciiTheme="minorHAnsi" w:hAnsiTheme="minorHAnsi" w:cstheme="minorHAnsi"/>
        </w:rPr>
        <w:t>Component design</w:t>
      </w:r>
      <w:bookmarkEnd w:id="300"/>
    </w:p>
    <w:p w14:paraId="41CB6BBC" w14:textId="77777777" w:rsidR="00DD26B8" w:rsidRPr="00F12EAB" w:rsidRDefault="00DD26B8" w:rsidP="00DD26B8">
      <w:pPr>
        <w:pStyle w:val="ListParagraph"/>
        <w:keepNext/>
        <w:numPr>
          <w:ilvl w:val="0"/>
          <w:numId w:val="42"/>
        </w:numPr>
        <w:spacing w:before="120" w:after="0"/>
        <w:contextualSpacing w:val="0"/>
        <w:outlineLvl w:val="1"/>
        <w:rPr>
          <w:rFonts w:asciiTheme="minorHAnsi" w:eastAsia="Calibri" w:hAnsiTheme="minorHAnsi" w:cstheme="minorHAnsi"/>
          <w:b/>
          <w:vanish/>
          <w:sz w:val="24"/>
          <w:szCs w:val="22"/>
          <w:lang w:val="en-US"/>
        </w:rPr>
      </w:pPr>
      <w:bookmarkStart w:id="301" w:name="_Toc326075819"/>
      <w:bookmarkStart w:id="302" w:name="_Toc326076537"/>
      <w:bookmarkStart w:id="303" w:name="_Toc326076590"/>
      <w:bookmarkStart w:id="304" w:name="_Toc326077903"/>
      <w:bookmarkStart w:id="305" w:name="_Toc326079463"/>
      <w:bookmarkStart w:id="306" w:name="_Toc326079488"/>
      <w:bookmarkStart w:id="307" w:name="_Toc326242553"/>
      <w:bookmarkStart w:id="308" w:name="_Toc326242606"/>
      <w:bookmarkStart w:id="309" w:name="_Toc326242790"/>
      <w:bookmarkStart w:id="310" w:name="_Toc326243403"/>
      <w:bookmarkStart w:id="311" w:name="_Toc326243851"/>
      <w:bookmarkStart w:id="312" w:name="_Toc326243903"/>
      <w:bookmarkStart w:id="313" w:name="_Toc326245654"/>
      <w:bookmarkStart w:id="314" w:name="_Toc326245719"/>
      <w:bookmarkStart w:id="315" w:name="_Toc326255601"/>
      <w:bookmarkStart w:id="316" w:name="_Toc326256291"/>
      <w:bookmarkStart w:id="317" w:name="_Toc326341528"/>
      <w:bookmarkStart w:id="318" w:name="_Toc328068337"/>
      <w:bookmarkStart w:id="319" w:name="_Toc328132807"/>
      <w:bookmarkStart w:id="320" w:name="_Toc328150074"/>
      <w:bookmarkStart w:id="321" w:name="_Toc328150141"/>
      <w:bookmarkStart w:id="322" w:name="_Toc328150764"/>
      <w:bookmarkStart w:id="323" w:name="_Toc328654150"/>
      <w:bookmarkStart w:id="324" w:name="_Toc328654196"/>
      <w:bookmarkStart w:id="325" w:name="_Toc329088211"/>
      <w:bookmarkStart w:id="326" w:name="_Toc329088247"/>
      <w:bookmarkStart w:id="327" w:name="_Toc329088283"/>
      <w:bookmarkStart w:id="328" w:name="_Toc329089051"/>
      <w:bookmarkStart w:id="329" w:name="_Toc329089085"/>
      <w:bookmarkStart w:id="330" w:name="_Toc329625813"/>
      <w:bookmarkStart w:id="331" w:name="_Toc329689092"/>
      <w:bookmarkStart w:id="332" w:name="_Toc329689130"/>
      <w:bookmarkStart w:id="333" w:name="_Toc329690397"/>
      <w:bookmarkStart w:id="334" w:name="_Toc433206035"/>
      <w:bookmarkStart w:id="335" w:name="_Toc434406627"/>
      <w:bookmarkStart w:id="336" w:name="_Toc435520154"/>
      <w:bookmarkStart w:id="337" w:name="_Toc435523850"/>
      <w:bookmarkStart w:id="338" w:name="_Toc435523888"/>
      <w:bookmarkStart w:id="339" w:name="_Toc437530215"/>
      <w:bookmarkStart w:id="340" w:name="_Toc437532629"/>
      <w:bookmarkStart w:id="341" w:name="_Toc437533269"/>
      <w:bookmarkStart w:id="342" w:name="_Toc437621994"/>
      <w:bookmarkStart w:id="343" w:name="_Toc437631927"/>
      <w:bookmarkStart w:id="344" w:name="_Toc437632451"/>
      <w:bookmarkStart w:id="345" w:name="_Toc437632888"/>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p w14:paraId="33F0E5AA" w14:textId="77777777" w:rsidR="00DD26B8" w:rsidRPr="00F12EAB" w:rsidRDefault="00DD26B8" w:rsidP="00A11D49">
      <w:pPr>
        <w:pStyle w:val="Heading2"/>
        <w:numPr>
          <w:ilvl w:val="1"/>
          <w:numId w:val="53"/>
        </w:numPr>
        <w:rPr>
          <w:rFonts w:asciiTheme="minorHAnsi" w:hAnsiTheme="minorHAnsi" w:cstheme="minorHAnsi"/>
        </w:rPr>
      </w:pPr>
      <w:bookmarkStart w:id="346" w:name="_Toc437632889"/>
      <w:r w:rsidRPr="00F12EAB">
        <w:rPr>
          <w:rFonts w:asciiTheme="minorHAnsi" w:hAnsiTheme="minorHAnsi" w:cstheme="minorHAnsi"/>
        </w:rPr>
        <w:t>Component Steps</w:t>
      </w:r>
      <w:bookmarkEnd w:id="346"/>
    </w:p>
    <w:p w14:paraId="3BA76BF2" w14:textId="77777777" w:rsidR="00DD26B8" w:rsidRPr="00F12EAB" w:rsidRDefault="00DD26B8" w:rsidP="00DD26B8">
      <w:pPr>
        <w:autoSpaceDE w:val="0"/>
        <w:autoSpaceDN w:val="0"/>
        <w:adjustRightInd w:val="0"/>
        <w:spacing w:after="0"/>
        <w:rPr>
          <w:rFonts w:asciiTheme="minorHAnsi" w:hAnsiTheme="minorHAnsi" w:cstheme="minorHAnsi"/>
        </w:rPr>
      </w:pPr>
      <w:r w:rsidRPr="00F12EAB">
        <w:rPr>
          <w:rFonts w:asciiTheme="minorHAnsi" w:hAnsiTheme="minorHAnsi" w:cstheme="minorHAnsi"/>
        </w:rPr>
        <w:t xml:space="preserve">Action words will be used along with the object name to create step names. </w:t>
      </w:r>
    </w:p>
    <w:p w14:paraId="20E4FDCE" w14:textId="77777777" w:rsidR="00DD26B8" w:rsidRPr="00F12EAB" w:rsidRDefault="00DD26B8" w:rsidP="00DD26B8">
      <w:pPr>
        <w:autoSpaceDE w:val="0"/>
        <w:autoSpaceDN w:val="0"/>
        <w:adjustRightInd w:val="0"/>
        <w:spacing w:after="0"/>
        <w:rPr>
          <w:rFonts w:asciiTheme="minorHAnsi" w:hAnsiTheme="minorHAnsi" w:cstheme="minorHAnsi"/>
        </w:rPr>
      </w:pPr>
    </w:p>
    <w:p w14:paraId="0BE987FA" w14:textId="77777777" w:rsidR="00DD26B8" w:rsidRPr="00F12EAB" w:rsidRDefault="00DD26B8" w:rsidP="00DD26B8">
      <w:pPr>
        <w:autoSpaceDE w:val="0"/>
        <w:autoSpaceDN w:val="0"/>
        <w:adjustRightInd w:val="0"/>
        <w:spacing w:after="0"/>
        <w:rPr>
          <w:rFonts w:asciiTheme="minorHAnsi" w:hAnsiTheme="minorHAnsi" w:cstheme="minorHAnsi"/>
        </w:rPr>
      </w:pPr>
      <w:r w:rsidRPr="00F12EAB">
        <w:rPr>
          <w:rFonts w:asciiTheme="minorHAnsi" w:hAnsiTheme="minorHAnsi" w:cstheme="minorHAnsi"/>
        </w:rPr>
        <w:t>Example: Enter Username</w:t>
      </w:r>
    </w:p>
    <w:p w14:paraId="191247E2" w14:textId="77777777" w:rsidR="00DD26B8" w:rsidRPr="00F12EAB" w:rsidRDefault="00DD26B8" w:rsidP="00DD26B8">
      <w:pPr>
        <w:autoSpaceDE w:val="0"/>
        <w:autoSpaceDN w:val="0"/>
        <w:adjustRightInd w:val="0"/>
        <w:spacing w:after="0"/>
        <w:rPr>
          <w:rFonts w:asciiTheme="minorHAnsi" w:hAnsiTheme="minorHAnsi" w:cstheme="minorHAnsi"/>
        </w:rPr>
      </w:pPr>
      <w:r w:rsidRPr="00F12EAB">
        <w:rPr>
          <w:rFonts w:asciiTheme="minorHAnsi" w:hAnsiTheme="minorHAnsi" w:cstheme="minorHAnsi"/>
        </w:rPr>
        <w:t xml:space="preserve">               </w:t>
      </w:r>
      <w:r w:rsidR="00755B57">
        <w:rPr>
          <w:rFonts w:asciiTheme="minorHAnsi" w:hAnsiTheme="minorHAnsi" w:cstheme="minorHAnsi"/>
        </w:rPr>
        <w:t xml:space="preserve">   </w:t>
      </w:r>
      <w:r w:rsidRPr="00F12EAB">
        <w:rPr>
          <w:rFonts w:asciiTheme="minorHAnsi" w:hAnsiTheme="minorHAnsi" w:cstheme="minorHAnsi"/>
        </w:rPr>
        <w:t>Select Account Number</w:t>
      </w:r>
    </w:p>
    <w:p w14:paraId="6D5C5635" w14:textId="77777777" w:rsidR="00DD26B8" w:rsidRPr="00F12EAB" w:rsidRDefault="00DD26B8" w:rsidP="00DD26B8">
      <w:pPr>
        <w:autoSpaceDE w:val="0"/>
        <w:autoSpaceDN w:val="0"/>
        <w:adjustRightInd w:val="0"/>
        <w:spacing w:after="0"/>
        <w:rPr>
          <w:rFonts w:asciiTheme="minorHAnsi" w:hAnsiTheme="minorHAnsi" w:cstheme="minorHAnsi"/>
        </w:rPr>
      </w:pPr>
    </w:p>
    <w:p w14:paraId="0A64166F" w14:textId="77777777" w:rsidR="00DD26B8" w:rsidRPr="00F12EAB" w:rsidRDefault="00DD26B8" w:rsidP="00DD26B8">
      <w:pPr>
        <w:autoSpaceDE w:val="0"/>
        <w:autoSpaceDN w:val="0"/>
        <w:adjustRightInd w:val="0"/>
        <w:spacing w:after="0"/>
        <w:rPr>
          <w:rFonts w:asciiTheme="minorHAnsi" w:hAnsiTheme="minorHAnsi" w:cstheme="minorHAnsi"/>
        </w:rPr>
      </w:pPr>
      <w:r w:rsidRPr="00F12EAB">
        <w:rPr>
          <w:rFonts w:asciiTheme="minorHAnsi" w:hAnsiTheme="minorHAnsi" w:cstheme="minorHAnsi"/>
        </w:rPr>
        <w:t>Below is the list of action words and will continue to update the list as on required</w:t>
      </w:r>
    </w:p>
    <w:p w14:paraId="3CBD5872" w14:textId="77777777" w:rsidR="00DD26B8" w:rsidRPr="00F12EAB" w:rsidRDefault="00DD26B8" w:rsidP="00DD26B8">
      <w:pPr>
        <w:autoSpaceDE w:val="0"/>
        <w:autoSpaceDN w:val="0"/>
        <w:adjustRightInd w:val="0"/>
        <w:spacing w:after="0"/>
        <w:rPr>
          <w:rFonts w:asciiTheme="minorHAnsi" w:hAnsiTheme="minorHAnsi" w:cstheme="minorHAnsi"/>
        </w:rPr>
      </w:pPr>
    </w:p>
    <w:tbl>
      <w:tblPr>
        <w:tblStyle w:val="TableGrid"/>
        <w:tblW w:w="0" w:type="auto"/>
        <w:tblLook w:val="04A0" w:firstRow="1" w:lastRow="0" w:firstColumn="1" w:lastColumn="0" w:noHBand="0" w:noVBand="1"/>
      </w:tblPr>
      <w:tblGrid>
        <w:gridCol w:w="2898"/>
        <w:gridCol w:w="4680"/>
      </w:tblGrid>
      <w:tr w:rsidR="00DD26B8" w:rsidRPr="00F12EAB" w14:paraId="69CA732C" w14:textId="77777777" w:rsidTr="008269AD">
        <w:tc>
          <w:tcPr>
            <w:tcW w:w="2898" w:type="dxa"/>
          </w:tcPr>
          <w:p w14:paraId="46F6E920" w14:textId="77777777" w:rsidR="00DD26B8" w:rsidRPr="00F12EAB" w:rsidRDefault="00DD26B8" w:rsidP="008269AD">
            <w:pPr>
              <w:autoSpaceDE w:val="0"/>
              <w:autoSpaceDN w:val="0"/>
              <w:adjustRightInd w:val="0"/>
              <w:rPr>
                <w:rFonts w:asciiTheme="minorHAnsi" w:hAnsiTheme="minorHAnsi" w:cstheme="minorHAnsi"/>
              </w:rPr>
            </w:pPr>
            <w:r w:rsidRPr="00F12EAB">
              <w:rPr>
                <w:rFonts w:asciiTheme="minorHAnsi" w:hAnsiTheme="minorHAnsi" w:cstheme="minorHAnsi"/>
                <w:sz w:val="20"/>
              </w:rPr>
              <w:lastRenderedPageBreak/>
              <w:t>Enter</w:t>
            </w:r>
          </w:p>
        </w:tc>
        <w:tc>
          <w:tcPr>
            <w:tcW w:w="4680" w:type="dxa"/>
          </w:tcPr>
          <w:p w14:paraId="095A570E" w14:textId="77777777" w:rsidR="00DD26B8" w:rsidRPr="00F12EAB" w:rsidRDefault="00DD26B8" w:rsidP="008269AD">
            <w:pPr>
              <w:autoSpaceDE w:val="0"/>
              <w:autoSpaceDN w:val="0"/>
              <w:adjustRightInd w:val="0"/>
              <w:rPr>
                <w:rFonts w:asciiTheme="minorHAnsi" w:hAnsiTheme="minorHAnsi" w:cstheme="minorHAnsi"/>
              </w:rPr>
            </w:pPr>
            <w:r w:rsidRPr="00F12EAB">
              <w:rPr>
                <w:rFonts w:asciiTheme="minorHAnsi" w:hAnsiTheme="minorHAnsi" w:cstheme="minorHAnsi"/>
                <w:sz w:val="20"/>
              </w:rPr>
              <w:t>Entering of text or other information into a field.</w:t>
            </w:r>
          </w:p>
        </w:tc>
      </w:tr>
      <w:tr w:rsidR="00DD26B8" w:rsidRPr="00F12EAB" w14:paraId="22EE50D8" w14:textId="77777777" w:rsidTr="008269AD">
        <w:tc>
          <w:tcPr>
            <w:tcW w:w="2898" w:type="dxa"/>
          </w:tcPr>
          <w:p w14:paraId="16B15CF1" w14:textId="77777777" w:rsidR="00DD26B8" w:rsidRPr="00F12EAB" w:rsidRDefault="00DD26B8" w:rsidP="008269AD">
            <w:pPr>
              <w:autoSpaceDE w:val="0"/>
              <w:autoSpaceDN w:val="0"/>
              <w:adjustRightInd w:val="0"/>
              <w:rPr>
                <w:rFonts w:asciiTheme="minorHAnsi" w:hAnsiTheme="minorHAnsi" w:cstheme="minorHAnsi"/>
              </w:rPr>
            </w:pPr>
            <w:r w:rsidRPr="00F12EAB">
              <w:rPr>
                <w:rFonts w:asciiTheme="minorHAnsi" w:hAnsiTheme="minorHAnsi" w:cstheme="minorHAnsi"/>
                <w:sz w:val="20"/>
              </w:rPr>
              <w:t>Edit</w:t>
            </w:r>
          </w:p>
        </w:tc>
        <w:tc>
          <w:tcPr>
            <w:tcW w:w="4680" w:type="dxa"/>
          </w:tcPr>
          <w:p w14:paraId="2D4749FE" w14:textId="77777777" w:rsidR="00DD26B8" w:rsidRPr="00F12EAB" w:rsidRDefault="00DD26B8" w:rsidP="008269AD">
            <w:pPr>
              <w:autoSpaceDE w:val="0"/>
              <w:autoSpaceDN w:val="0"/>
              <w:adjustRightInd w:val="0"/>
              <w:rPr>
                <w:rFonts w:asciiTheme="minorHAnsi" w:hAnsiTheme="minorHAnsi" w:cstheme="minorHAnsi"/>
              </w:rPr>
            </w:pPr>
            <w:r w:rsidRPr="00F12EAB">
              <w:rPr>
                <w:rFonts w:asciiTheme="minorHAnsi" w:hAnsiTheme="minorHAnsi" w:cstheme="minorHAnsi"/>
                <w:sz w:val="20"/>
              </w:rPr>
              <w:t>Modify the text or data in a field</w:t>
            </w:r>
          </w:p>
        </w:tc>
      </w:tr>
      <w:tr w:rsidR="00DD26B8" w:rsidRPr="00F12EAB" w14:paraId="081C7D41" w14:textId="77777777" w:rsidTr="008269AD">
        <w:tc>
          <w:tcPr>
            <w:tcW w:w="2898" w:type="dxa"/>
          </w:tcPr>
          <w:p w14:paraId="2BA03175" w14:textId="77777777" w:rsidR="00DD26B8" w:rsidRPr="00F12EAB" w:rsidRDefault="00DD26B8" w:rsidP="008269AD">
            <w:pPr>
              <w:autoSpaceDE w:val="0"/>
              <w:autoSpaceDN w:val="0"/>
              <w:adjustRightInd w:val="0"/>
              <w:rPr>
                <w:rFonts w:asciiTheme="minorHAnsi" w:hAnsiTheme="minorHAnsi" w:cstheme="minorHAnsi"/>
              </w:rPr>
            </w:pPr>
            <w:r w:rsidRPr="00F12EAB">
              <w:rPr>
                <w:rFonts w:asciiTheme="minorHAnsi" w:hAnsiTheme="minorHAnsi" w:cstheme="minorHAnsi"/>
                <w:sz w:val="20"/>
              </w:rPr>
              <w:t>Delete</w:t>
            </w:r>
          </w:p>
        </w:tc>
        <w:tc>
          <w:tcPr>
            <w:tcW w:w="4680" w:type="dxa"/>
          </w:tcPr>
          <w:p w14:paraId="3B9617D1" w14:textId="77777777" w:rsidR="00DD26B8" w:rsidRPr="00F12EAB" w:rsidRDefault="00DD26B8" w:rsidP="008269AD">
            <w:pPr>
              <w:autoSpaceDE w:val="0"/>
              <w:autoSpaceDN w:val="0"/>
              <w:adjustRightInd w:val="0"/>
              <w:rPr>
                <w:rFonts w:asciiTheme="minorHAnsi" w:hAnsiTheme="minorHAnsi" w:cstheme="minorHAnsi"/>
              </w:rPr>
            </w:pPr>
            <w:r w:rsidRPr="00F12EAB">
              <w:rPr>
                <w:rFonts w:asciiTheme="minorHAnsi" w:hAnsiTheme="minorHAnsi" w:cstheme="minorHAnsi"/>
                <w:sz w:val="20"/>
              </w:rPr>
              <w:t>Delete text or data from a field</w:t>
            </w:r>
          </w:p>
        </w:tc>
      </w:tr>
      <w:tr w:rsidR="00DD26B8" w:rsidRPr="00F12EAB" w14:paraId="68B533AD" w14:textId="77777777" w:rsidTr="008269AD">
        <w:tc>
          <w:tcPr>
            <w:tcW w:w="2898" w:type="dxa"/>
          </w:tcPr>
          <w:p w14:paraId="47FDCF4D" w14:textId="77777777" w:rsidR="00DD26B8" w:rsidRPr="00F12EAB" w:rsidRDefault="00DD26B8" w:rsidP="008269AD">
            <w:pPr>
              <w:autoSpaceDE w:val="0"/>
              <w:autoSpaceDN w:val="0"/>
              <w:adjustRightInd w:val="0"/>
              <w:rPr>
                <w:rFonts w:asciiTheme="minorHAnsi" w:hAnsiTheme="minorHAnsi" w:cstheme="minorHAnsi"/>
              </w:rPr>
            </w:pPr>
            <w:r w:rsidRPr="00F12EAB">
              <w:rPr>
                <w:rFonts w:asciiTheme="minorHAnsi" w:hAnsiTheme="minorHAnsi" w:cstheme="minorHAnsi"/>
                <w:sz w:val="20"/>
              </w:rPr>
              <w:t>Clear</w:t>
            </w:r>
          </w:p>
        </w:tc>
        <w:tc>
          <w:tcPr>
            <w:tcW w:w="4680" w:type="dxa"/>
          </w:tcPr>
          <w:p w14:paraId="6F0688A6" w14:textId="77777777" w:rsidR="00DD26B8" w:rsidRPr="00F12EAB" w:rsidRDefault="00DD26B8" w:rsidP="008269AD">
            <w:pPr>
              <w:autoSpaceDE w:val="0"/>
              <w:autoSpaceDN w:val="0"/>
              <w:adjustRightInd w:val="0"/>
              <w:rPr>
                <w:rFonts w:asciiTheme="minorHAnsi" w:hAnsiTheme="minorHAnsi" w:cstheme="minorHAnsi"/>
              </w:rPr>
            </w:pPr>
            <w:r w:rsidRPr="00F12EAB">
              <w:rPr>
                <w:rFonts w:asciiTheme="minorHAnsi" w:hAnsiTheme="minorHAnsi" w:cstheme="minorHAnsi"/>
                <w:sz w:val="20"/>
              </w:rPr>
              <w:t>Clearing of a selection</w:t>
            </w:r>
          </w:p>
        </w:tc>
      </w:tr>
      <w:tr w:rsidR="00DD26B8" w:rsidRPr="00F12EAB" w14:paraId="36EA87A9" w14:textId="77777777" w:rsidTr="008269AD">
        <w:tc>
          <w:tcPr>
            <w:tcW w:w="2898" w:type="dxa"/>
          </w:tcPr>
          <w:p w14:paraId="0A8C58EE" w14:textId="77777777" w:rsidR="00DD26B8" w:rsidRPr="00F12EAB" w:rsidRDefault="00DD26B8" w:rsidP="008269AD">
            <w:pPr>
              <w:autoSpaceDE w:val="0"/>
              <w:autoSpaceDN w:val="0"/>
              <w:adjustRightInd w:val="0"/>
              <w:rPr>
                <w:rFonts w:asciiTheme="minorHAnsi" w:hAnsiTheme="minorHAnsi" w:cstheme="minorHAnsi"/>
              </w:rPr>
            </w:pPr>
            <w:r w:rsidRPr="00F12EAB">
              <w:rPr>
                <w:rFonts w:asciiTheme="minorHAnsi" w:hAnsiTheme="minorHAnsi" w:cstheme="minorHAnsi"/>
                <w:sz w:val="20"/>
              </w:rPr>
              <w:t>Click</w:t>
            </w:r>
          </w:p>
        </w:tc>
        <w:tc>
          <w:tcPr>
            <w:tcW w:w="4680" w:type="dxa"/>
          </w:tcPr>
          <w:p w14:paraId="453C5736" w14:textId="77777777" w:rsidR="00DD26B8" w:rsidRPr="00F12EAB" w:rsidRDefault="00DD26B8" w:rsidP="008269AD">
            <w:pPr>
              <w:autoSpaceDE w:val="0"/>
              <w:autoSpaceDN w:val="0"/>
              <w:adjustRightInd w:val="0"/>
              <w:rPr>
                <w:rFonts w:asciiTheme="minorHAnsi" w:hAnsiTheme="minorHAnsi" w:cstheme="minorHAnsi"/>
              </w:rPr>
            </w:pPr>
            <w:r w:rsidRPr="00F12EAB">
              <w:rPr>
                <w:rFonts w:asciiTheme="minorHAnsi" w:hAnsiTheme="minorHAnsi" w:cstheme="minorHAnsi"/>
                <w:sz w:val="20"/>
              </w:rPr>
              <w:t>Click on any object available on the screen</w:t>
            </w:r>
          </w:p>
        </w:tc>
      </w:tr>
      <w:tr w:rsidR="00DD26B8" w:rsidRPr="00F12EAB" w14:paraId="13D854E9" w14:textId="77777777" w:rsidTr="008269AD">
        <w:tc>
          <w:tcPr>
            <w:tcW w:w="2898" w:type="dxa"/>
          </w:tcPr>
          <w:p w14:paraId="5E633E73" w14:textId="77777777" w:rsidR="00DD26B8" w:rsidRPr="00F12EAB" w:rsidRDefault="00DD26B8" w:rsidP="008269AD">
            <w:pPr>
              <w:autoSpaceDE w:val="0"/>
              <w:autoSpaceDN w:val="0"/>
              <w:adjustRightInd w:val="0"/>
              <w:rPr>
                <w:rFonts w:asciiTheme="minorHAnsi" w:hAnsiTheme="minorHAnsi" w:cstheme="minorHAnsi"/>
              </w:rPr>
            </w:pPr>
            <w:r w:rsidRPr="00F12EAB">
              <w:rPr>
                <w:rFonts w:asciiTheme="minorHAnsi" w:hAnsiTheme="minorHAnsi" w:cstheme="minorHAnsi"/>
                <w:sz w:val="20"/>
              </w:rPr>
              <w:t>Select</w:t>
            </w:r>
          </w:p>
        </w:tc>
        <w:tc>
          <w:tcPr>
            <w:tcW w:w="4680" w:type="dxa"/>
          </w:tcPr>
          <w:p w14:paraId="205FBCBD" w14:textId="77777777" w:rsidR="00DD26B8" w:rsidRPr="00F12EAB" w:rsidRDefault="00DD26B8" w:rsidP="008269AD">
            <w:pPr>
              <w:autoSpaceDE w:val="0"/>
              <w:autoSpaceDN w:val="0"/>
              <w:adjustRightInd w:val="0"/>
              <w:rPr>
                <w:rFonts w:asciiTheme="minorHAnsi" w:hAnsiTheme="minorHAnsi" w:cstheme="minorHAnsi"/>
              </w:rPr>
            </w:pPr>
            <w:r w:rsidRPr="00F12EAB">
              <w:rPr>
                <w:rFonts w:asciiTheme="minorHAnsi" w:hAnsiTheme="minorHAnsi" w:cstheme="minorHAnsi"/>
                <w:sz w:val="20"/>
              </w:rPr>
              <w:t>Used to show the selection of the object</w:t>
            </w:r>
          </w:p>
        </w:tc>
      </w:tr>
      <w:tr w:rsidR="00DD26B8" w:rsidRPr="00F12EAB" w14:paraId="0A72C5F1" w14:textId="77777777" w:rsidTr="008269AD">
        <w:tc>
          <w:tcPr>
            <w:tcW w:w="2898" w:type="dxa"/>
          </w:tcPr>
          <w:p w14:paraId="6D3E3599" w14:textId="77777777" w:rsidR="00DD26B8" w:rsidRPr="00F12EAB" w:rsidRDefault="00DD26B8" w:rsidP="008269AD">
            <w:pPr>
              <w:autoSpaceDE w:val="0"/>
              <w:autoSpaceDN w:val="0"/>
              <w:adjustRightInd w:val="0"/>
              <w:rPr>
                <w:rFonts w:asciiTheme="minorHAnsi" w:hAnsiTheme="minorHAnsi" w:cstheme="minorHAnsi"/>
              </w:rPr>
            </w:pPr>
            <w:r w:rsidRPr="00F12EAB">
              <w:rPr>
                <w:rFonts w:asciiTheme="minorHAnsi" w:hAnsiTheme="minorHAnsi" w:cstheme="minorHAnsi"/>
                <w:sz w:val="20"/>
              </w:rPr>
              <w:t>De-Select / Un-Select</w:t>
            </w:r>
          </w:p>
        </w:tc>
        <w:tc>
          <w:tcPr>
            <w:tcW w:w="4680" w:type="dxa"/>
          </w:tcPr>
          <w:p w14:paraId="069B2F50" w14:textId="77777777" w:rsidR="00DD26B8" w:rsidRPr="00F12EAB" w:rsidRDefault="00DD26B8" w:rsidP="008269AD">
            <w:pPr>
              <w:autoSpaceDE w:val="0"/>
              <w:autoSpaceDN w:val="0"/>
              <w:adjustRightInd w:val="0"/>
              <w:rPr>
                <w:rFonts w:asciiTheme="minorHAnsi" w:hAnsiTheme="minorHAnsi" w:cstheme="minorHAnsi"/>
              </w:rPr>
            </w:pPr>
            <w:r w:rsidRPr="00F12EAB">
              <w:rPr>
                <w:rFonts w:asciiTheme="minorHAnsi" w:hAnsiTheme="minorHAnsi" w:cstheme="minorHAnsi"/>
                <w:sz w:val="20"/>
              </w:rPr>
              <w:t>Used to un-select the object</w:t>
            </w:r>
          </w:p>
        </w:tc>
      </w:tr>
      <w:tr w:rsidR="00DD26B8" w:rsidRPr="00F12EAB" w14:paraId="3F76E3DC" w14:textId="77777777" w:rsidTr="008269AD">
        <w:tc>
          <w:tcPr>
            <w:tcW w:w="2898" w:type="dxa"/>
          </w:tcPr>
          <w:p w14:paraId="702052AA" w14:textId="77777777" w:rsidR="00DD26B8" w:rsidRPr="00F12EAB" w:rsidRDefault="00DD26B8" w:rsidP="008269AD">
            <w:pPr>
              <w:autoSpaceDE w:val="0"/>
              <w:autoSpaceDN w:val="0"/>
              <w:adjustRightInd w:val="0"/>
              <w:rPr>
                <w:rFonts w:asciiTheme="minorHAnsi" w:hAnsiTheme="minorHAnsi" w:cstheme="minorHAnsi"/>
                <w:sz w:val="20"/>
              </w:rPr>
            </w:pPr>
            <w:r w:rsidRPr="00F12EAB">
              <w:rPr>
                <w:rFonts w:asciiTheme="minorHAnsi" w:hAnsiTheme="minorHAnsi" w:cstheme="minorHAnsi"/>
                <w:sz w:val="20"/>
              </w:rPr>
              <w:t>Verify</w:t>
            </w:r>
          </w:p>
        </w:tc>
        <w:tc>
          <w:tcPr>
            <w:tcW w:w="4680" w:type="dxa"/>
          </w:tcPr>
          <w:p w14:paraId="231032BB" w14:textId="77777777" w:rsidR="00DD26B8" w:rsidRPr="00F12EAB" w:rsidRDefault="00DD26B8" w:rsidP="008269AD">
            <w:pPr>
              <w:autoSpaceDE w:val="0"/>
              <w:autoSpaceDN w:val="0"/>
              <w:adjustRightInd w:val="0"/>
              <w:rPr>
                <w:rFonts w:asciiTheme="minorHAnsi" w:hAnsiTheme="minorHAnsi" w:cstheme="minorHAnsi"/>
                <w:sz w:val="20"/>
              </w:rPr>
            </w:pPr>
            <w:r w:rsidRPr="00F12EAB">
              <w:rPr>
                <w:rFonts w:asciiTheme="minorHAnsi" w:hAnsiTheme="minorHAnsi" w:cstheme="minorHAnsi"/>
                <w:sz w:val="20"/>
              </w:rPr>
              <w:t>verification of the object either appearance, state, of contents</w:t>
            </w:r>
          </w:p>
        </w:tc>
      </w:tr>
      <w:tr w:rsidR="00DD26B8" w:rsidRPr="00F12EAB" w14:paraId="647E95DE" w14:textId="77777777" w:rsidTr="008269AD">
        <w:tc>
          <w:tcPr>
            <w:tcW w:w="2898" w:type="dxa"/>
          </w:tcPr>
          <w:p w14:paraId="4F10440A" w14:textId="77777777" w:rsidR="00DD26B8" w:rsidRPr="00F12EAB" w:rsidRDefault="00DD26B8" w:rsidP="008269AD">
            <w:pPr>
              <w:autoSpaceDE w:val="0"/>
              <w:autoSpaceDN w:val="0"/>
              <w:adjustRightInd w:val="0"/>
              <w:rPr>
                <w:rFonts w:asciiTheme="minorHAnsi" w:hAnsiTheme="minorHAnsi" w:cstheme="minorHAnsi"/>
                <w:sz w:val="20"/>
              </w:rPr>
            </w:pPr>
            <w:r w:rsidRPr="00F12EAB">
              <w:rPr>
                <w:rFonts w:asciiTheme="minorHAnsi" w:hAnsiTheme="minorHAnsi" w:cstheme="minorHAnsi"/>
                <w:sz w:val="20"/>
              </w:rPr>
              <w:t>Navigate</w:t>
            </w:r>
          </w:p>
        </w:tc>
        <w:tc>
          <w:tcPr>
            <w:tcW w:w="4680" w:type="dxa"/>
          </w:tcPr>
          <w:p w14:paraId="3E0F1AA9" w14:textId="77777777" w:rsidR="00DD26B8" w:rsidRPr="00F12EAB" w:rsidRDefault="00DD26B8" w:rsidP="008269AD">
            <w:pPr>
              <w:autoSpaceDE w:val="0"/>
              <w:autoSpaceDN w:val="0"/>
              <w:adjustRightInd w:val="0"/>
              <w:rPr>
                <w:rFonts w:asciiTheme="minorHAnsi" w:hAnsiTheme="minorHAnsi" w:cstheme="minorHAnsi"/>
                <w:sz w:val="20"/>
              </w:rPr>
            </w:pPr>
            <w:r w:rsidRPr="00F12EAB">
              <w:rPr>
                <w:rFonts w:asciiTheme="minorHAnsi" w:hAnsiTheme="minorHAnsi" w:cstheme="minorHAnsi"/>
                <w:sz w:val="20"/>
              </w:rPr>
              <w:t>Changing of the current display either to a new module or another area of the current module.</w:t>
            </w:r>
          </w:p>
        </w:tc>
      </w:tr>
      <w:tr w:rsidR="00DD26B8" w:rsidRPr="00F12EAB" w14:paraId="2B3E0E6E" w14:textId="77777777" w:rsidTr="008269AD">
        <w:tc>
          <w:tcPr>
            <w:tcW w:w="2898" w:type="dxa"/>
          </w:tcPr>
          <w:p w14:paraId="674842A2" w14:textId="77777777" w:rsidR="00DD26B8" w:rsidRPr="00F12EAB" w:rsidRDefault="00DD26B8" w:rsidP="008269AD">
            <w:pPr>
              <w:autoSpaceDE w:val="0"/>
              <w:autoSpaceDN w:val="0"/>
              <w:adjustRightInd w:val="0"/>
              <w:rPr>
                <w:rFonts w:asciiTheme="minorHAnsi" w:hAnsiTheme="minorHAnsi" w:cstheme="minorHAnsi"/>
                <w:sz w:val="20"/>
              </w:rPr>
            </w:pPr>
            <w:r w:rsidRPr="00F12EAB">
              <w:rPr>
                <w:rFonts w:asciiTheme="minorHAnsi" w:hAnsiTheme="minorHAnsi" w:cstheme="minorHAnsi"/>
                <w:sz w:val="20"/>
              </w:rPr>
              <w:t>Double Click</w:t>
            </w:r>
          </w:p>
        </w:tc>
        <w:tc>
          <w:tcPr>
            <w:tcW w:w="4680" w:type="dxa"/>
          </w:tcPr>
          <w:p w14:paraId="5A312AA6" w14:textId="77777777" w:rsidR="00DD26B8" w:rsidRPr="00F12EAB" w:rsidRDefault="00DD26B8" w:rsidP="008269AD">
            <w:pPr>
              <w:autoSpaceDE w:val="0"/>
              <w:autoSpaceDN w:val="0"/>
              <w:adjustRightInd w:val="0"/>
              <w:rPr>
                <w:rFonts w:asciiTheme="minorHAnsi" w:hAnsiTheme="minorHAnsi" w:cstheme="minorHAnsi"/>
                <w:sz w:val="20"/>
              </w:rPr>
            </w:pPr>
            <w:r w:rsidRPr="00F12EAB">
              <w:rPr>
                <w:rFonts w:asciiTheme="minorHAnsi" w:hAnsiTheme="minorHAnsi" w:cstheme="minorHAnsi"/>
                <w:sz w:val="20"/>
              </w:rPr>
              <w:t>Double click on an object</w:t>
            </w:r>
          </w:p>
        </w:tc>
      </w:tr>
      <w:tr w:rsidR="00DD26B8" w:rsidRPr="00F12EAB" w14:paraId="4E9B81CC" w14:textId="77777777" w:rsidTr="008269AD">
        <w:tc>
          <w:tcPr>
            <w:tcW w:w="2898" w:type="dxa"/>
          </w:tcPr>
          <w:p w14:paraId="06BC4990" w14:textId="77777777" w:rsidR="00DD26B8" w:rsidRPr="00F12EAB" w:rsidRDefault="00DD26B8" w:rsidP="008269AD">
            <w:pPr>
              <w:autoSpaceDE w:val="0"/>
              <w:autoSpaceDN w:val="0"/>
              <w:adjustRightInd w:val="0"/>
              <w:rPr>
                <w:rFonts w:asciiTheme="minorHAnsi" w:hAnsiTheme="minorHAnsi" w:cstheme="minorHAnsi"/>
                <w:sz w:val="20"/>
              </w:rPr>
            </w:pPr>
            <w:r w:rsidRPr="00F12EAB">
              <w:rPr>
                <w:rFonts w:asciiTheme="minorHAnsi" w:hAnsiTheme="minorHAnsi" w:cstheme="minorHAnsi"/>
                <w:sz w:val="20"/>
              </w:rPr>
              <w:t>Update</w:t>
            </w:r>
          </w:p>
        </w:tc>
        <w:tc>
          <w:tcPr>
            <w:tcW w:w="4680" w:type="dxa"/>
          </w:tcPr>
          <w:p w14:paraId="005EC440" w14:textId="77777777" w:rsidR="00DD26B8" w:rsidRPr="00F12EAB" w:rsidRDefault="00DD26B8" w:rsidP="008269AD">
            <w:pPr>
              <w:autoSpaceDE w:val="0"/>
              <w:autoSpaceDN w:val="0"/>
              <w:adjustRightInd w:val="0"/>
              <w:rPr>
                <w:rFonts w:asciiTheme="minorHAnsi" w:hAnsiTheme="minorHAnsi" w:cstheme="minorHAnsi"/>
                <w:sz w:val="20"/>
              </w:rPr>
            </w:pPr>
            <w:r w:rsidRPr="00F12EAB">
              <w:rPr>
                <w:rFonts w:asciiTheme="minorHAnsi" w:hAnsiTheme="minorHAnsi" w:cstheme="minorHAnsi"/>
                <w:sz w:val="20"/>
              </w:rPr>
              <w:t>Modify the data being displayed or in the system</w:t>
            </w:r>
          </w:p>
        </w:tc>
      </w:tr>
      <w:tr w:rsidR="00DD26B8" w:rsidRPr="00F12EAB" w14:paraId="0EE6C4B8" w14:textId="77777777" w:rsidTr="008269AD">
        <w:tc>
          <w:tcPr>
            <w:tcW w:w="2898" w:type="dxa"/>
          </w:tcPr>
          <w:p w14:paraId="3ECF51F1" w14:textId="77777777" w:rsidR="00DD26B8" w:rsidRPr="00F12EAB" w:rsidRDefault="00DD26B8" w:rsidP="008269AD">
            <w:pPr>
              <w:autoSpaceDE w:val="0"/>
              <w:autoSpaceDN w:val="0"/>
              <w:adjustRightInd w:val="0"/>
              <w:rPr>
                <w:rFonts w:asciiTheme="minorHAnsi" w:hAnsiTheme="minorHAnsi" w:cstheme="minorHAnsi"/>
                <w:sz w:val="20"/>
              </w:rPr>
            </w:pPr>
            <w:r w:rsidRPr="00F12EAB">
              <w:rPr>
                <w:rFonts w:asciiTheme="minorHAnsi" w:hAnsiTheme="minorHAnsi" w:cstheme="minorHAnsi"/>
                <w:sz w:val="20"/>
              </w:rPr>
              <w:t>Delete</w:t>
            </w:r>
          </w:p>
        </w:tc>
        <w:tc>
          <w:tcPr>
            <w:tcW w:w="4680" w:type="dxa"/>
          </w:tcPr>
          <w:p w14:paraId="328762D1" w14:textId="77777777" w:rsidR="00DD26B8" w:rsidRPr="00F12EAB" w:rsidRDefault="00DD26B8" w:rsidP="008269AD">
            <w:pPr>
              <w:autoSpaceDE w:val="0"/>
              <w:autoSpaceDN w:val="0"/>
              <w:adjustRightInd w:val="0"/>
              <w:rPr>
                <w:rFonts w:asciiTheme="minorHAnsi" w:hAnsiTheme="minorHAnsi" w:cstheme="minorHAnsi"/>
                <w:sz w:val="20"/>
              </w:rPr>
            </w:pPr>
            <w:r w:rsidRPr="00F12EAB">
              <w:rPr>
                <w:rFonts w:asciiTheme="minorHAnsi" w:hAnsiTheme="minorHAnsi" w:cstheme="minorHAnsi"/>
                <w:sz w:val="20"/>
              </w:rPr>
              <w:t>Remove data</w:t>
            </w:r>
          </w:p>
        </w:tc>
      </w:tr>
      <w:tr w:rsidR="00673C8E" w:rsidRPr="00F12EAB" w14:paraId="6D8FD596" w14:textId="77777777" w:rsidTr="008269AD">
        <w:tc>
          <w:tcPr>
            <w:tcW w:w="2898" w:type="dxa"/>
          </w:tcPr>
          <w:p w14:paraId="461583AF" w14:textId="77777777" w:rsidR="00673C8E" w:rsidRPr="00F12EAB" w:rsidRDefault="00673C8E" w:rsidP="008269AD">
            <w:pPr>
              <w:autoSpaceDE w:val="0"/>
              <w:autoSpaceDN w:val="0"/>
              <w:adjustRightInd w:val="0"/>
              <w:rPr>
                <w:rFonts w:asciiTheme="minorHAnsi" w:hAnsiTheme="minorHAnsi" w:cstheme="minorHAnsi"/>
                <w:sz w:val="20"/>
              </w:rPr>
            </w:pPr>
            <w:r>
              <w:rPr>
                <w:rFonts w:asciiTheme="minorHAnsi" w:hAnsiTheme="minorHAnsi" w:cstheme="minorHAnsi"/>
                <w:sz w:val="20"/>
              </w:rPr>
              <w:t xml:space="preserve">Open </w:t>
            </w:r>
          </w:p>
        </w:tc>
        <w:tc>
          <w:tcPr>
            <w:tcW w:w="4680" w:type="dxa"/>
          </w:tcPr>
          <w:p w14:paraId="4269BD4C" w14:textId="77777777" w:rsidR="00673C8E" w:rsidRPr="00F12EAB" w:rsidRDefault="00673C8E" w:rsidP="008269AD">
            <w:pPr>
              <w:autoSpaceDE w:val="0"/>
              <w:autoSpaceDN w:val="0"/>
              <w:adjustRightInd w:val="0"/>
              <w:rPr>
                <w:rFonts w:asciiTheme="minorHAnsi" w:hAnsiTheme="minorHAnsi" w:cstheme="minorHAnsi"/>
                <w:sz w:val="20"/>
              </w:rPr>
            </w:pPr>
            <w:r>
              <w:rPr>
                <w:rFonts w:asciiTheme="minorHAnsi" w:hAnsiTheme="minorHAnsi" w:cstheme="minorHAnsi"/>
                <w:sz w:val="20"/>
              </w:rPr>
              <w:t>Open any screen or table etc</w:t>
            </w:r>
          </w:p>
        </w:tc>
      </w:tr>
    </w:tbl>
    <w:p w14:paraId="4201D88C" w14:textId="77777777" w:rsidR="00DD26B8" w:rsidRPr="00F12EAB" w:rsidRDefault="00DD26B8" w:rsidP="00DD26B8">
      <w:pPr>
        <w:autoSpaceDE w:val="0"/>
        <w:autoSpaceDN w:val="0"/>
        <w:adjustRightInd w:val="0"/>
        <w:spacing w:after="0"/>
        <w:rPr>
          <w:rFonts w:asciiTheme="minorHAnsi" w:hAnsiTheme="minorHAnsi" w:cstheme="minorHAnsi"/>
          <w:sz w:val="20"/>
        </w:rPr>
      </w:pPr>
    </w:p>
    <w:p w14:paraId="5BDD52D7" w14:textId="77777777" w:rsidR="00DD26B8" w:rsidRPr="00B120C3" w:rsidRDefault="00DD26B8" w:rsidP="00A11D49">
      <w:pPr>
        <w:pStyle w:val="Heading2"/>
        <w:numPr>
          <w:ilvl w:val="1"/>
          <w:numId w:val="53"/>
        </w:numPr>
        <w:rPr>
          <w:rFonts w:asciiTheme="minorHAnsi" w:hAnsiTheme="minorHAnsi" w:cstheme="minorHAnsi"/>
        </w:rPr>
      </w:pPr>
      <w:bookmarkStart w:id="347" w:name="_Toc437632890"/>
      <w:r w:rsidRPr="00B120C3">
        <w:rPr>
          <w:rFonts w:asciiTheme="minorHAnsi" w:hAnsiTheme="minorHAnsi" w:cstheme="minorHAnsi"/>
        </w:rPr>
        <w:t>Component Step Description</w:t>
      </w:r>
      <w:bookmarkEnd w:id="347"/>
    </w:p>
    <w:p w14:paraId="54BFF618" w14:textId="77777777" w:rsidR="00DD26B8" w:rsidRPr="00F12EAB" w:rsidRDefault="00DD26B8" w:rsidP="00DD26B8">
      <w:pPr>
        <w:rPr>
          <w:rFonts w:asciiTheme="minorHAnsi" w:hAnsiTheme="minorHAnsi" w:cstheme="minorHAnsi"/>
          <w:lang w:val="en-US"/>
        </w:rPr>
      </w:pPr>
    </w:p>
    <w:p w14:paraId="6350D773" w14:textId="77777777" w:rsidR="00DD26B8" w:rsidRPr="00F12EAB" w:rsidRDefault="00DD26B8" w:rsidP="00DD26B8">
      <w:pPr>
        <w:autoSpaceDE w:val="0"/>
        <w:autoSpaceDN w:val="0"/>
        <w:adjustRightInd w:val="0"/>
        <w:spacing w:after="0"/>
        <w:rPr>
          <w:rFonts w:asciiTheme="minorHAnsi" w:hAnsiTheme="minorHAnsi" w:cstheme="minorHAnsi"/>
        </w:rPr>
      </w:pPr>
      <w:r w:rsidRPr="00F12EAB">
        <w:rPr>
          <w:rFonts w:asciiTheme="minorHAnsi" w:hAnsiTheme="minorHAnsi" w:cstheme="minorHAnsi"/>
        </w:rPr>
        <w:t>An explanation of what is to be done in this step. If any data is to be entered on this step, it should be added into the description of a component step. The parameters should be entered after the text of the description.</w:t>
      </w:r>
    </w:p>
    <w:p w14:paraId="2F6643B9" w14:textId="77777777" w:rsidR="00DD26B8" w:rsidRPr="00F12EAB" w:rsidRDefault="00DD26B8" w:rsidP="00DD26B8">
      <w:pPr>
        <w:autoSpaceDE w:val="0"/>
        <w:autoSpaceDN w:val="0"/>
        <w:adjustRightInd w:val="0"/>
        <w:spacing w:after="0"/>
        <w:rPr>
          <w:rFonts w:asciiTheme="minorHAnsi" w:hAnsiTheme="minorHAnsi" w:cstheme="minorHAnsi"/>
        </w:rPr>
      </w:pPr>
    </w:p>
    <w:p w14:paraId="0140EE19" w14:textId="77777777" w:rsidR="00DD26B8" w:rsidRPr="00F12EAB" w:rsidRDefault="00DD26B8" w:rsidP="00A11D49">
      <w:pPr>
        <w:pStyle w:val="Heading2"/>
        <w:numPr>
          <w:ilvl w:val="1"/>
          <w:numId w:val="53"/>
        </w:numPr>
        <w:rPr>
          <w:rFonts w:asciiTheme="minorHAnsi" w:hAnsiTheme="minorHAnsi" w:cstheme="minorHAnsi"/>
        </w:rPr>
      </w:pPr>
      <w:bookmarkStart w:id="348" w:name="_Toc437632891"/>
      <w:r w:rsidRPr="00F12EAB">
        <w:rPr>
          <w:rFonts w:asciiTheme="minorHAnsi" w:hAnsiTheme="minorHAnsi" w:cstheme="minorHAnsi"/>
        </w:rPr>
        <w:t>Component Step Expected Result</w:t>
      </w:r>
      <w:bookmarkEnd w:id="348"/>
    </w:p>
    <w:p w14:paraId="32FAD90C" w14:textId="77777777" w:rsidR="00DD26B8" w:rsidRPr="00F12EAB" w:rsidRDefault="00DD26B8" w:rsidP="00DD26B8">
      <w:pPr>
        <w:rPr>
          <w:rFonts w:asciiTheme="minorHAnsi" w:hAnsiTheme="minorHAnsi" w:cstheme="minorHAnsi"/>
          <w:lang w:val="en-US"/>
        </w:rPr>
      </w:pPr>
    </w:p>
    <w:p w14:paraId="5C658264" w14:textId="77777777" w:rsidR="00DD26B8" w:rsidRPr="00F12EAB" w:rsidRDefault="00DD26B8" w:rsidP="00DD26B8">
      <w:pPr>
        <w:autoSpaceDE w:val="0"/>
        <w:autoSpaceDN w:val="0"/>
        <w:adjustRightInd w:val="0"/>
        <w:spacing w:after="0"/>
        <w:rPr>
          <w:rFonts w:asciiTheme="minorHAnsi" w:hAnsiTheme="minorHAnsi" w:cstheme="minorHAnsi"/>
        </w:rPr>
      </w:pPr>
      <w:r w:rsidRPr="00F12EAB">
        <w:rPr>
          <w:rFonts w:asciiTheme="minorHAnsi" w:hAnsiTheme="minorHAnsi" w:cstheme="minorHAnsi"/>
        </w:rPr>
        <w:t>This describes the outcome of the action in the Description. All the results should be located here. The parameters should be entered after the text of the expected result</w:t>
      </w:r>
    </w:p>
    <w:p w14:paraId="3D482449" w14:textId="77777777" w:rsidR="00DD26B8" w:rsidRPr="00F12EAB" w:rsidRDefault="00DD26B8" w:rsidP="00DD26B8">
      <w:pPr>
        <w:autoSpaceDE w:val="0"/>
        <w:autoSpaceDN w:val="0"/>
        <w:adjustRightInd w:val="0"/>
        <w:spacing w:after="0"/>
        <w:rPr>
          <w:rFonts w:asciiTheme="minorHAnsi" w:hAnsiTheme="minorHAnsi" w:cstheme="minorHAnsi"/>
        </w:rPr>
      </w:pPr>
    </w:p>
    <w:p w14:paraId="13A4E089" w14:textId="77777777" w:rsidR="00DD26B8" w:rsidRPr="00F12EAB" w:rsidRDefault="00DD26B8" w:rsidP="00A11D49">
      <w:pPr>
        <w:pStyle w:val="Heading2"/>
        <w:numPr>
          <w:ilvl w:val="1"/>
          <w:numId w:val="53"/>
        </w:numPr>
        <w:rPr>
          <w:rFonts w:asciiTheme="minorHAnsi" w:hAnsiTheme="minorHAnsi" w:cstheme="minorHAnsi"/>
        </w:rPr>
      </w:pPr>
      <w:bookmarkStart w:id="349" w:name="_Toc437632892"/>
      <w:r w:rsidRPr="00F12EAB">
        <w:rPr>
          <w:rFonts w:asciiTheme="minorHAnsi" w:hAnsiTheme="minorHAnsi" w:cstheme="minorHAnsi"/>
        </w:rPr>
        <w:t>Parameters Used In Component Steps</w:t>
      </w:r>
      <w:bookmarkEnd w:id="349"/>
    </w:p>
    <w:p w14:paraId="37469D58" w14:textId="77777777" w:rsidR="00DD26B8" w:rsidRPr="00F12EAB" w:rsidRDefault="00DD26B8" w:rsidP="00DD26B8">
      <w:pPr>
        <w:rPr>
          <w:rFonts w:asciiTheme="minorHAnsi" w:hAnsiTheme="minorHAnsi" w:cstheme="minorHAnsi"/>
          <w:lang w:val="en-US"/>
        </w:rPr>
      </w:pPr>
    </w:p>
    <w:p w14:paraId="2B0F0DF0" w14:textId="77777777" w:rsidR="00DD26B8" w:rsidRPr="00F12EAB" w:rsidRDefault="00DD26B8" w:rsidP="00DD26B8">
      <w:pPr>
        <w:autoSpaceDE w:val="0"/>
        <w:autoSpaceDN w:val="0"/>
        <w:adjustRightInd w:val="0"/>
        <w:spacing w:after="0"/>
        <w:rPr>
          <w:rFonts w:asciiTheme="minorHAnsi" w:hAnsiTheme="minorHAnsi" w:cstheme="minorHAnsi"/>
        </w:rPr>
      </w:pPr>
      <w:r w:rsidRPr="00F12EAB">
        <w:rPr>
          <w:rFonts w:asciiTheme="minorHAnsi" w:hAnsiTheme="minorHAnsi" w:cstheme="minorHAnsi"/>
        </w:rPr>
        <w:t>Steps that utilize parameters will have the name of the parameter in triple angle brackets:</w:t>
      </w:r>
    </w:p>
    <w:p w14:paraId="7B968946" w14:textId="77777777" w:rsidR="00DD26B8" w:rsidRPr="00F12EAB" w:rsidRDefault="00DD26B8" w:rsidP="00DD26B8">
      <w:pPr>
        <w:autoSpaceDE w:val="0"/>
        <w:autoSpaceDN w:val="0"/>
        <w:adjustRightInd w:val="0"/>
        <w:spacing w:after="0"/>
        <w:rPr>
          <w:rFonts w:asciiTheme="minorHAnsi" w:hAnsiTheme="minorHAnsi" w:cstheme="minorHAnsi"/>
        </w:rPr>
      </w:pPr>
      <w:r w:rsidRPr="00F12EAB">
        <w:rPr>
          <w:rFonts w:asciiTheme="minorHAnsi" w:hAnsiTheme="minorHAnsi" w:cstheme="minorHAnsi"/>
        </w:rPr>
        <w:t>&lt;&lt;&lt;</w:t>
      </w:r>
      <w:r w:rsidR="00B120C3" w:rsidRPr="00F12EAB">
        <w:rPr>
          <w:rFonts w:asciiTheme="minorHAnsi" w:hAnsiTheme="minorHAnsi" w:cstheme="minorHAnsi"/>
        </w:rPr>
        <w:t>Like This</w:t>
      </w:r>
      <w:r w:rsidRPr="00F12EAB">
        <w:rPr>
          <w:rFonts w:asciiTheme="minorHAnsi" w:hAnsiTheme="minorHAnsi" w:cstheme="minorHAnsi"/>
        </w:rPr>
        <w:t>&gt;&gt;&gt;. The text inside triple angle brackets indicates the name of a parameter.</w:t>
      </w:r>
    </w:p>
    <w:p w14:paraId="591D4182" w14:textId="77777777" w:rsidR="00DD26B8" w:rsidRPr="00F12EAB" w:rsidRDefault="00DD26B8" w:rsidP="00DD26B8">
      <w:pPr>
        <w:autoSpaceDE w:val="0"/>
        <w:autoSpaceDN w:val="0"/>
        <w:adjustRightInd w:val="0"/>
        <w:spacing w:after="0"/>
        <w:rPr>
          <w:rFonts w:asciiTheme="minorHAnsi" w:hAnsiTheme="minorHAnsi" w:cstheme="minorHAnsi"/>
        </w:rPr>
      </w:pPr>
    </w:p>
    <w:p w14:paraId="5266F476" w14:textId="77777777" w:rsidR="00DD26B8" w:rsidRPr="00F12EAB" w:rsidRDefault="00DD26B8" w:rsidP="00DD26B8">
      <w:pPr>
        <w:autoSpaceDE w:val="0"/>
        <w:autoSpaceDN w:val="0"/>
        <w:adjustRightInd w:val="0"/>
        <w:spacing w:after="0"/>
        <w:rPr>
          <w:rFonts w:asciiTheme="minorHAnsi" w:hAnsiTheme="minorHAnsi" w:cstheme="minorHAnsi"/>
        </w:rPr>
      </w:pPr>
      <w:r w:rsidRPr="00F12EAB">
        <w:rPr>
          <w:rFonts w:asciiTheme="minorHAnsi" w:hAnsiTheme="minorHAnsi" w:cstheme="minorHAnsi"/>
        </w:rPr>
        <w:t>A parameter must be created before it can be selected. Quality Center has a control that ensures only valid component parameters can be used in a step.</w:t>
      </w:r>
    </w:p>
    <w:p w14:paraId="52BD43B5" w14:textId="77777777" w:rsidR="00DD26B8" w:rsidRPr="00F12EAB" w:rsidRDefault="00DD26B8" w:rsidP="00DD26B8">
      <w:pPr>
        <w:autoSpaceDE w:val="0"/>
        <w:autoSpaceDN w:val="0"/>
        <w:adjustRightInd w:val="0"/>
        <w:spacing w:after="0"/>
        <w:rPr>
          <w:rFonts w:asciiTheme="minorHAnsi" w:hAnsiTheme="minorHAnsi" w:cstheme="minorHAnsi"/>
        </w:rPr>
      </w:pPr>
    </w:p>
    <w:p w14:paraId="41DB65B9" w14:textId="77777777" w:rsidR="00DD26B8" w:rsidRPr="00F12EAB" w:rsidRDefault="00564AE3" w:rsidP="00DD26B8">
      <w:pPr>
        <w:autoSpaceDE w:val="0"/>
        <w:autoSpaceDN w:val="0"/>
        <w:adjustRightInd w:val="0"/>
        <w:spacing w:after="0"/>
        <w:rPr>
          <w:rFonts w:asciiTheme="minorHAnsi" w:hAnsiTheme="minorHAnsi" w:cstheme="minorHAnsi"/>
        </w:rPr>
      </w:pPr>
      <w:r>
        <w:rPr>
          <w:rFonts w:asciiTheme="minorHAnsi" w:hAnsiTheme="minorHAnsi" w:cstheme="minorHAnsi"/>
          <w:noProof/>
          <w:lang w:val="en-US"/>
        </w:rPr>
        <w:lastRenderedPageBreak/>
        <w:drawing>
          <wp:inline distT="0" distB="0" distL="0" distR="0" wp14:anchorId="392A6712" wp14:editId="2AC0FCC6">
            <wp:extent cx="5486400" cy="252412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5486400" cy="2524125"/>
                    </a:xfrm>
                    <a:prstGeom prst="rect">
                      <a:avLst/>
                    </a:prstGeom>
                    <a:noFill/>
                    <a:ln w="9525">
                      <a:noFill/>
                      <a:miter lim="800000"/>
                      <a:headEnd/>
                      <a:tailEnd/>
                    </a:ln>
                  </pic:spPr>
                </pic:pic>
              </a:graphicData>
            </a:graphic>
          </wp:inline>
        </w:drawing>
      </w:r>
    </w:p>
    <w:p w14:paraId="18DA446C" w14:textId="77777777" w:rsidR="00F6257E" w:rsidRDefault="00F6257E" w:rsidP="005E1EFF">
      <w:pPr>
        <w:rPr>
          <w:rFonts w:asciiTheme="minorHAnsi" w:hAnsiTheme="minorHAnsi" w:cstheme="minorHAnsi"/>
        </w:rPr>
      </w:pPr>
    </w:p>
    <w:p w14:paraId="087FB163" w14:textId="77777777" w:rsidR="006877E1" w:rsidRPr="00F12EAB" w:rsidRDefault="001E23BF" w:rsidP="006877E1">
      <w:pPr>
        <w:rPr>
          <w:rFonts w:asciiTheme="minorHAnsi" w:eastAsia="Calibri" w:hAnsiTheme="minorHAnsi" w:cstheme="minorHAnsi"/>
        </w:rPr>
      </w:pPr>
      <w:r>
        <w:rPr>
          <w:rFonts w:asciiTheme="minorHAnsi" w:eastAsia="Calibri" w:hAnsiTheme="minorHAnsi" w:cstheme="minorHAnsi"/>
        </w:rPr>
        <w:t xml:space="preserve">                                                                    </w:t>
      </w:r>
      <w:r w:rsidR="006877E1">
        <w:rPr>
          <w:rFonts w:asciiTheme="minorHAnsi" w:eastAsia="Calibri" w:hAnsiTheme="minorHAnsi" w:cstheme="minorHAnsi"/>
        </w:rPr>
        <w:t>Figure: 4</w:t>
      </w:r>
    </w:p>
    <w:p w14:paraId="25C4E7C0" w14:textId="77777777" w:rsidR="006877E1" w:rsidRPr="00F12EAB" w:rsidRDefault="006877E1" w:rsidP="005E1EFF">
      <w:pPr>
        <w:rPr>
          <w:rFonts w:asciiTheme="minorHAnsi" w:hAnsiTheme="minorHAnsi" w:cstheme="minorHAnsi"/>
        </w:rPr>
      </w:pPr>
    </w:p>
    <w:p w14:paraId="0DFB80DA" w14:textId="77777777" w:rsidR="00BA2446" w:rsidRPr="00F12EAB" w:rsidRDefault="00BA2446" w:rsidP="005A3429">
      <w:pPr>
        <w:pStyle w:val="RFPHeading1"/>
        <w:rPr>
          <w:rFonts w:asciiTheme="minorHAnsi" w:hAnsiTheme="minorHAnsi" w:cstheme="minorHAnsi"/>
        </w:rPr>
      </w:pPr>
      <w:r w:rsidRPr="00F12EAB">
        <w:rPr>
          <w:rFonts w:asciiTheme="minorHAnsi" w:hAnsiTheme="minorHAnsi" w:cstheme="minorHAnsi"/>
        </w:rPr>
        <w:br w:type="page"/>
      </w:r>
      <w:bookmarkStart w:id="350" w:name="_Toc437632893"/>
      <w:r w:rsidRPr="00F12EAB">
        <w:rPr>
          <w:rFonts w:asciiTheme="minorHAnsi" w:hAnsiTheme="minorHAnsi" w:cstheme="minorHAnsi"/>
        </w:rPr>
        <w:lastRenderedPageBreak/>
        <w:t xml:space="preserve">Component </w:t>
      </w:r>
      <w:r w:rsidR="008269AD" w:rsidRPr="00F12EAB">
        <w:rPr>
          <w:rFonts w:asciiTheme="minorHAnsi" w:hAnsiTheme="minorHAnsi" w:cstheme="minorHAnsi"/>
        </w:rPr>
        <w:t>Attachments</w:t>
      </w:r>
      <w:bookmarkEnd w:id="350"/>
    </w:p>
    <w:p w14:paraId="048AE558" w14:textId="77777777" w:rsidR="00BA2446" w:rsidRPr="00F12EAB" w:rsidRDefault="00BA2446" w:rsidP="00BA2446">
      <w:pPr>
        <w:pStyle w:val="ListParagraph"/>
        <w:keepNext/>
        <w:numPr>
          <w:ilvl w:val="0"/>
          <w:numId w:val="42"/>
        </w:numPr>
        <w:spacing w:before="120" w:after="0"/>
        <w:contextualSpacing w:val="0"/>
        <w:outlineLvl w:val="1"/>
        <w:rPr>
          <w:rFonts w:asciiTheme="minorHAnsi" w:eastAsia="Calibri" w:hAnsiTheme="minorHAnsi" w:cstheme="minorHAnsi"/>
          <w:b/>
          <w:vanish/>
          <w:sz w:val="24"/>
          <w:szCs w:val="22"/>
          <w:lang w:val="en-US"/>
        </w:rPr>
      </w:pPr>
      <w:bookmarkStart w:id="351" w:name="_Toc329089057"/>
      <w:bookmarkStart w:id="352" w:name="_Toc329089091"/>
      <w:bookmarkStart w:id="353" w:name="_Toc329625819"/>
      <w:bookmarkStart w:id="354" w:name="_Toc329689098"/>
      <w:bookmarkStart w:id="355" w:name="_Toc329689136"/>
      <w:bookmarkStart w:id="356" w:name="_Toc329690403"/>
      <w:bookmarkStart w:id="357" w:name="_Toc433206041"/>
      <w:bookmarkStart w:id="358" w:name="_Toc434406633"/>
      <w:bookmarkStart w:id="359" w:name="_Toc435520160"/>
      <w:bookmarkStart w:id="360" w:name="_Toc435523856"/>
      <w:bookmarkStart w:id="361" w:name="_Toc435523894"/>
      <w:bookmarkStart w:id="362" w:name="_Toc437530221"/>
      <w:bookmarkStart w:id="363" w:name="_Toc437532635"/>
      <w:bookmarkStart w:id="364" w:name="_Toc437533275"/>
      <w:bookmarkStart w:id="365" w:name="_Toc437622000"/>
      <w:bookmarkStart w:id="366" w:name="_Toc437631933"/>
      <w:bookmarkStart w:id="367" w:name="_Toc437632457"/>
      <w:bookmarkStart w:id="368" w:name="_Toc437632894"/>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14:paraId="5F8D12A5" w14:textId="77777777" w:rsidR="00BA2446" w:rsidRPr="00F12EAB" w:rsidRDefault="008269AD" w:rsidP="00A11D49">
      <w:pPr>
        <w:pStyle w:val="Heading2"/>
        <w:numPr>
          <w:ilvl w:val="1"/>
          <w:numId w:val="54"/>
        </w:numPr>
        <w:rPr>
          <w:rFonts w:asciiTheme="minorHAnsi" w:hAnsiTheme="minorHAnsi" w:cstheme="minorHAnsi"/>
        </w:rPr>
      </w:pPr>
      <w:bookmarkStart w:id="369" w:name="_Toc437632895"/>
      <w:r w:rsidRPr="00F12EAB">
        <w:rPr>
          <w:rFonts w:asciiTheme="minorHAnsi" w:hAnsiTheme="minorHAnsi" w:cstheme="minorHAnsi"/>
        </w:rPr>
        <w:t>Attachments</w:t>
      </w:r>
      <w:bookmarkEnd w:id="369"/>
    </w:p>
    <w:p w14:paraId="42112E31" w14:textId="77777777" w:rsidR="008269AD" w:rsidRDefault="008269AD" w:rsidP="008269AD">
      <w:pPr>
        <w:autoSpaceDE w:val="0"/>
        <w:autoSpaceDN w:val="0"/>
        <w:adjustRightInd w:val="0"/>
        <w:spacing w:after="0"/>
        <w:rPr>
          <w:rFonts w:asciiTheme="minorHAnsi" w:hAnsiTheme="minorHAnsi" w:cstheme="minorHAnsi"/>
        </w:rPr>
      </w:pPr>
      <w:r w:rsidRPr="00F12EAB">
        <w:rPr>
          <w:rFonts w:asciiTheme="minorHAnsi" w:hAnsiTheme="minorHAnsi" w:cstheme="minorHAnsi"/>
        </w:rPr>
        <w:t xml:space="preserve">Attachments are not stored at the test case level. </w:t>
      </w:r>
      <w:r w:rsidR="00275B13">
        <w:rPr>
          <w:rFonts w:asciiTheme="minorHAnsi" w:hAnsiTheme="minorHAnsi" w:cstheme="minorHAnsi"/>
        </w:rPr>
        <w:t>If any d</w:t>
      </w:r>
      <w:r w:rsidRPr="00F12EAB">
        <w:rPr>
          <w:rFonts w:asciiTheme="minorHAnsi" w:hAnsiTheme="minorHAnsi" w:cstheme="minorHAnsi"/>
        </w:rPr>
        <w:t>ata files that are used at test runtime are stored at the test set level.</w:t>
      </w:r>
    </w:p>
    <w:p w14:paraId="2825D702" w14:textId="77777777" w:rsidR="00497B47" w:rsidRPr="00F12EAB" w:rsidRDefault="00497B47" w:rsidP="008269AD">
      <w:pPr>
        <w:autoSpaceDE w:val="0"/>
        <w:autoSpaceDN w:val="0"/>
        <w:adjustRightInd w:val="0"/>
        <w:spacing w:after="0"/>
        <w:rPr>
          <w:rFonts w:asciiTheme="minorHAnsi" w:hAnsiTheme="minorHAnsi" w:cstheme="minorHAnsi"/>
        </w:rPr>
      </w:pPr>
    </w:p>
    <w:p w14:paraId="4EB62CF6" w14:textId="77777777" w:rsidR="004E46BD" w:rsidRDefault="00497B47">
      <w:pPr>
        <w:spacing w:after="0"/>
        <w:jc w:val="left"/>
        <w:rPr>
          <w:rFonts w:asciiTheme="minorHAnsi" w:hAnsiTheme="minorHAnsi" w:cstheme="minorHAnsi"/>
          <w:sz w:val="20"/>
        </w:rPr>
      </w:pPr>
      <w:r>
        <w:rPr>
          <w:rFonts w:asciiTheme="minorHAnsi" w:hAnsiTheme="minorHAnsi" w:cstheme="minorHAnsi"/>
          <w:noProof/>
          <w:sz w:val="20"/>
          <w:lang w:val="en-US"/>
        </w:rPr>
        <w:drawing>
          <wp:inline distT="0" distB="0" distL="0" distR="0" wp14:anchorId="48AE0C99" wp14:editId="58262D29">
            <wp:extent cx="5767705" cy="4325779"/>
            <wp:effectExtent l="1905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5767705" cy="4325779"/>
                    </a:xfrm>
                    <a:prstGeom prst="rect">
                      <a:avLst/>
                    </a:prstGeom>
                    <a:noFill/>
                    <a:ln w="9525">
                      <a:noFill/>
                      <a:miter lim="800000"/>
                      <a:headEnd/>
                      <a:tailEnd/>
                    </a:ln>
                  </pic:spPr>
                </pic:pic>
              </a:graphicData>
            </a:graphic>
          </wp:inline>
        </w:drawing>
      </w:r>
      <w:r w:rsidR="004E46BD">
        <w:rPr>
          <w:rFonts w:asciiTheme="minorHAnsi" w:hAnsiTheme="minorHAnsi" w:cstheme="minorHAnsi"/>
          <w:sz w:val="20"/>
        </w:rPr>
        <w:t xml:space="preserve">                                                   </w:t>
      </w:r>
    </w:p>
    <w:p w14:paraId="3DE7ACEA" w14:textId="77777777" w:rsidR="008269AD" w:rsidRPr="00F12EAB" w:rsidRDefault="004E46BD">
      <w:pPr>
        <w:spacing w:after="0"/>
        <w:jc w:val="left"/>
        <w:rPr>
          <w:rFonts w:asciiTheme="minorHAnsi" w:hAnsiTheme="minorHAnsi" w:cstheme="minorHAnsi"/>
          <w:sz w:val="20"/>
        </w:rPr>
      </w:pPr>
      <w:r>
        <w:rPr>
          <w:rFonts w:asciiTheme="minorHAnsi" w:hAnsiTheme="minorHAnsi" w:cstheme="minorHAnsi"/>
          <w:sz w:val="20"/>
        </w:rPr>
        <w:t xml:space="preserve">                                                                                     </w:t>
      </w:r>
      <w:r w:rsidR="00497B47">
        <w:rPr>
          <w:rFonts w:asciiTheme="minorHAnsi" w:hAnsiTheme="minorHAnsi" w:cstheme="minorHAnsi"/>
          <w:sz w:val="20"/>
        </w:rPr>
        <w:t>Figure: 5</w:t>
      </w:r>
      <w:r w:rsidR="008269AD" w:rsidRPr="00F12EAB">
        <w:rPr>
          <w:rFonts w:asciiTheme="minorHAnsi" w:hAnsiTheme="minorHAnsi" w:cstheme="minorHAnsi"/>
          <w:sz w:val="20"/>
        </w:rPr>
        <w:br w:type="page"/>
      </w:r>
    </w:p>
    <w:p w14:paraId="7BE154C9" w14:textId="77777777" w:rsidR="008269AD" w:rsidRPr="00F12EAB" w:rsidRDefault="008269AD" w:rsidP="005A3429">
      <w:pPr>
        <w:pStyle w:val="RFPHeading1"/>
        <w:rPr>
          <w:rFonts w:asciiTheme="minorHAnsi" w:hAnsiTheme="minorHAnsi" w:cstheme="minorHAnsi"/>
        </w:rPr>
      </w:pPr>
      <w:bookmarkStart w:id="370" w:name="_Toc437632896"/>
      <w:r w:rsidRPr="00F12EAB">
        <w:rPr>
          <w:rFonts w:asciiTheme="minorHAnsi" w:hAnsiTheme="minorHAnsi" w:cstheme="minorHAnsi"/>
        </w:rPr>
        <w:lastRenderedPageBreak/>
        <w:t>Component Review process</w:t>
      </w:r>
      <w:bookmarkEnd w:id="370"/>
    </w:p>
    <w:p w14:paraId="0E7EA3AD" w14:textId="77777777" w:rsidR="00CA6293" w:rsidRPr="00CA6293" w:rsidRDefault="00CA6293" w:rsidP="00CA6293">
      <w:pPr>
        <w:pStyle w:val="ListParagraph"/>
        <w:keepNext/>
        <w:numPr>
          <w:ilvl w:val="0"/>
          <w:numId w:val="42"/>
        </w:numPr>
        <w:spacing w:before="120" w:after="0"/>
        <w:contextualSpacing w:val="0"/>
        <w:outlineLvl w:val="1"/>
        <w:rPr>
          <w:rFonts w:asciiTheme="minorHAnsi" w:eastAsia="Calibri" w:hAnsiTheme="minorHAnsi" w:cstheme="minorHAnsi"/>
          <w:b/>
          <w:vanish/>
          <w:sz w:val="24"/>
          <w:szCs w:val="22"/>
          <w:lang w:val="en-US"/>
        </w:rPr>
      </w:pPr>
      <w:bookmarkStart w:id="371" w:name="_Toc329625822"/>
      <w:bookmarkStart w:id="372" w:name="_Toc329689101"/>
      <w:bookmarkStart w:id="373" w:name="_Toc329689139"/>
      <w:bookmarkStart w:id="374" w:name="_Toc329690406"/>
      <w:bookmarkStart w:id="375" w:name="_Toc433206044"/>
      <w:bookmarkStart w:id="376" w:name="_Toc434406636"/>
      <w:bookmarkStart w:id="377" w:name="_Toc435520163"/>
      <w:bookmarkStart w:id="378" w:name="_Toc435523859"/>
      <w:bookmarkStart w:id="379" w:name="_Toc435523897"/>
      <w:bookmarkStart w:id="380" w:name="_Toc437530224"/>
      <w:bookmarkStart w:id="381" w:name="_Toc437532638"/>
      <w:bookmarkStart w:id="382" w:name="_Toc437533278"/>
      <w:bookmarkStart w:id="383" w:name="_Toc437622003"/>
      <w:bookmarkStart w:id="384" w:name="_Toc437631936"/>
      <w:bookmarkStart w:id="385" w:name="_Toc437632460"/>
      <w:bookmarkStart w:id="386" w:name="_Toc437632897"/>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2B59D2AE" w14:textId="77777777" w:rsidR="00CA6293" w:rsidRPr="00CA6293" w:rsidRDefault="00CA6293" w:rsidP="00CA6293">
      <w:pPr>
        <w:pStyle w:val="ListParagraph"/>
        <w:keepNext/>
        <w:numPr>
          <w:ilvl w:val="0"/>
          <w:numId w:val="42"/>
        </w:numPr>
        <w:spacing w:before="120" w:after="0"/>
        <w:contextualSpacing w:val="0"/>
        <w:outlineLvl w:val="1"/>
        <w:rPr>
          <w:rFonts w:asciiTheme="minorHAnsi" w:eastAsia="Calibri" w:hAnsiTheme="minorHAnsi" w:cstheme="minorHAnsi"/>
          <w:b/>
          <w:vanish/>
          <w:sz w:val="24"/>
          <w:szCs w:val="22"/>
          <w:lang w:val="en-US"/>
        </w:rPr>
      </w:pPr>
      <w:bookmarkStart w:id="387" w:name="_Toc437632898"/>
      <w:bookmarkEnd w:id="387"/>
    </w:p>
    <w:p w14:paraId="2FF424D8" w14:textId="77777777" w:rsidR="00CA6293" w:rsidRPr="00CA6293" w:rsidRDefault="00CA6293" w:rsidP="00CA6293">
      <w:pPr>
        <w:pStyle w:val="ListParagraph"/>
        <w:keepNext/>
        <w:numPr>
          <w:ilvl w:val="0"/>
          <w:numId w:val="42"/>
        </w:numPr>
        <w:spacing w:before="120" w:after="0"/>
        <w:contextualSpacing w:val="0"/>
        <w:outlineLvl w:val="1"/>
        <w:rPr>
          <w:rFonts w:asciiTheme="minorHAnsi" w:eastAsia="Calibri" w:hAnsiTheme="minorHAnsi" w:cstheme="minorHAnsi"/>
          <w:b/>
          <w:vanish/>
          <w:sz w:val="24"/>
          <w:szCs w:val="22"/>
          <w:lang w:val="en-US"/>
        </w:rPr>
      </w:pPr>
      <w:bookmarkStart w:id="388" w:name="_Toc437632899"/>
      <w:bookmarkEnd w:id="388"/>
    </w:p>
    <w:p w14:paraId="44363ED2" w14:textId="77777777" w:rsidR="008269AD" w:rsidRPr="00F12EAB" w:rsidRDefault="008269AD" w:rsidP="00CA6293">
      <w:pPr>
        <w:pStyle w:val="Heading2"/>
      </w:pPr>
      <w:bookmarkStart w:id="389" w:name="_Toc437632900"/>
      <w:r w:rsidRPr="00F12EAB">
        <w:t>Intended of Review</w:t>
      </w:r>
      <w:bookmarkEnd w:id="389"/>
    </w:p>
    <w:p w14:paraId="7014DBA6" w14:textId="77777777" w:rsidR="008269AD" w:rsidRPr="00F12EAB" w:rsidRDefault="008269AD" w:rsidP="008269AD">
      <w:pPr>
        <w:autoSpaceDE w:val="0"/>
        <w:autoSpaceDN w:val="0"/>
        <w:adjustRightInd w:val="0"/>
        <w:spacing w:after="0"/>
        <w:rPr>
          <w:rFonts w:asciiTheme="minorHAnsi" w:hAnsiTheme="minorHAnsi" w:cstheme="minorHAnsi"/>
        </w:rPr>
      </w:pPr>
    </w:p>
    <w:p w14:paraId="6B3B5594" w14:textId="77777777" w:rsidR="008269AD" w:rsidRPr="00F12EAB" w:rsidRDefault="008269AD" w:rsidP="008269AD">
      <w:pPr>
        <w:autoSpaceDE w:val="0"/>
        <w:autoSpaceDN w:val="0"/>
        <w:adjustRightInd w:val="0"/>
        <w:spacing w:after="0"/>
        <w:rPr>
          <w:rFonts w:asciiTheme="minorHAnsi" w:hAnsiTheme="minorHAnsi" w:cstheme="minorHAnsi"/>
        </w:rPr>
      </w:pPr>
      <w:r w:rsidRPr="00F12EAB">
        <w:rPr>
          <w:rFonts w:asciiTheme="minorHAnsi" w:hAnsiTheme="minorHAnsi" w:cstheme="minorHAnsi"/>
        </w:rPr>
        <w:t>The purpose of the review of the manual component is to ensure that all engineers that are creating and updating components in accordance with the standards described in this document.</w:t>
      </w:r>
    </w:p>
    <w:p w14:paraId="5E4F0CB8" w14:textId="77777777" w:rsidR="000F656F" w:rsidRDefault="000F656F" w:rsidP="000F656F">
      <w:pPr>
        <w:jc w:val="center"/>
        <w:rPr>
          <w:rFonts w:cs="Arial"/>
          <w:b/>
          <w:bCs/>
          <w:sz w:val="32"/>
          <w:szCs w:val="32"/>
        </w:rPr>
      </w:pPr>
      <w:r>
        <w:rPr>
          <w:rFonts w:cs="Arial"/>
          <w:b/>
          <w:bCs/>
          <w:sz w:val="32"/>
          <w:szCs w:val="32"/>
        </w:rPr>
        <w:t>Manual Component Review Guidelines</w:t>
      </w:r>
    </w:p>
    <w:tbl>
      <w:tblPr>
        <w:tblStyle w:val="TableGrid"/>
        <w:tblW w:w="0" w:type="auto"/>
        <w:tblLook w:val="04A0" w:firstRow="1" w:lastRow="0" w:firstColumn="1" w:lastColumn="0" w:noHBand="0" w:noVBand="1"/>
      </w:tblPr>
      <w:tblGrid>
        <w:gridCol w:w="3150"/>
        <w:gridCol w:w="6121"/>
      </w:tblGrid>
      <w:tr w:rsidR="000F656F" w:rsidRPr="00635DED" w14:paraId="73274A40" w14:textId="77777777" w:rsidTr="00C70711">
        <w:tc>
          <w:tcPr>
            <w:tcW w:w="3258" w:type="dxa"/>
            <w:shd w:val="clear" w:color="auto" w:fill="548DD4" w:themeFill="text2" w:themeFillTint="99"/>
          </w:tcPr>
          <w:p w14:paraId="19A7D5B9" w14:textId="77777777" w:rsidR="000F656F" w:rsidRPr="00635DED" w:rsidRDefault="000F656F" w:rsidP="00C70711">
            <w:pPr>
              <w:jc w:val="center"/>
              <w:rPr>
                <w:color w:val="FFFFFF" w:themeColor="background1"/>
              </w:rPr>
            </w:pPr>
            <w:r w:rsidRPr="00635DED">
              <w:rPr>
                <w:rFonts w:cs="Arial"/>
                <w:b/>
                <w:bCs/>
                <w:color w:val="FFFFFF" w:themeColor="background1"/>
                <w:sz w:val="20"/>
              </w:rPr>
              <w:t xml:space="preserve">Item Name </w:t>
            </w:r>
          </w:p>
        </w:tc>
        <w:tc>
          <w:tcPr>
            <w:tcW w:w="6318" w:type="dxa"/>
            <w:shd w:val="clear" w:color="auto" w:fill="548DD4" w:themeFill="text2" w:themeFillTint="99"/>
          </w:tcPr>
          <w:p w14:paraId="56BEDCBE" w14:textId="77777777" w:rsidR="000F656F" w:rsidRPr="00635DED" w:rsidRDefault="000F656F" w:rsidP="00C70711">
            <w:pPr>
              <w:jc w:val="center"/>
              <w:rPr>
                <w:b/>
                <w:color w:val="FFFFFF" w:themeColor="background1"/>
              </w:rPr>
            </w:pPr>
            <w:r w:rsidRPr="00635DED">
              <w:rPr>
                <w:rFonts w:cs="Arial"/>
                <w:b/>
                <w:bCs/>
                <w:color w:val="FFFFFF" w:themeColor="background1"/>
                <w:sz w:val="20"/>
              </w:rPr>
              <w:t>Description</w:t>
            </w:r>
          </w:p>
        </w:tc>
      </w:tr>
      <w:tr w:rsidR="000F656F" w14:paraId="608A7C7A" w14:textId="77777777" w:rsidTr="00C70711">
        <w:tc>
          <w:tcPr>
            <w:tcW w:w="3258" w:type="dxa"/>
          </w:tcPr>
          <w:p w14:paraId="4558624D" w14:textId="77777777" w:rsidR="000F656F" w:rsidRDefault="000F656F" w:rsidP="00C70711">
            <w:pPr>
              <w:autoSpaceDE w:val="0"/>
              <w:autoSpaceDN w:val="0"/>
              <w:adjustRightInd w:val="0"/>
            </w:pPr>
            <w:r>
              <w:rPr>
                <w:rFonts w:cs="Arial"/>
                <w:sz w:val="20"/>
              </w:rPr>
              <w:t>Folder name is meaningful.</w:t>
            </w:r>
          </w:p>
        </w:tc>
        <w:tc>
          <w:tcPr>
            <w:tcW w:w="6318" w:type="dxa"/>
          </w:tcPr>
          <w:p w14:paraId="6ABFF0EC" w14:textId="77777777" w:rsidR="000F656F" w:rsidRDefault="000F656F" w:rsidP="00A11D49">
            <w:pPr>
              <w:pStyle w:val="ListParagraph"/>
              <w:numPr>
                <w:ilvl w:val="0"/>
                <w:numId w:val="51"/>
              </w:numPr>
              <w:spacing w:after="0"/>
              <w:jc w:val="left"/>
            </w:pPr>
            <w:r w:rsidRPr="00635DED">
              <w:rPr>
                <w:rFonts w:cs="Arial"/>
                <w:sz w:val="20"/>
              </w:rPr>
              <w:t>Is the folder setup for the component descriptive and easy to navigate?</w:t>
            </w:r>
          </w:p>
        </w:tc>
      </w:tr>
      <w:tr w:rsidR="000F656F" w14:paraId="3420820B" w14:textId="77777777" w:rsidTr="00C70711">
        <w:tc>
          <w:tcPr>
            <w:tcW w:w="3258" w:type="dxa"/>
          </w:tcPr>
          <w:p w14:paraId="3BD63FFE" w14:textId="77777777" w:rsidR="000F656F" w:rsidRDefault="000F656F" w:rsidP="00C70711">
            <w:r>
              <w:rPr>
                <w:rFonts w:cs="Arial"/>
                <w:sz w:val="20"/>
              </w:rPr>
              <w:t>Component Name</w:t>
            </w:r>
          </w:p>
        </w:tc>
        <w:tc>
          <w:tcPr>
            <w:tcW w:w="6318" w:type="dxa"/>
          </w:tcPr>
          <w:p w14:paraId="2561CDCA" w14:textId="77777777" w:rsidR="000F656F" w:rsidRDefault="000F656F" w:rsidP="00A11D49">
            <w:pPr>
              <w:pStyle w:val="ListParagraph"/>
              <w:numPr>
                <w:ilvl w:val="0"/>
                <w:numId w:val="51"/>
              </w:numPr>
              <w:spacing w:after="0"/>
              <w:jc w:val="left"/>
            </w:pPr>
            <w:r>
              <w:rPr>
                <w:rFonts w:cs="Arial"/>
                <w:sz w:val="20"/>
              </w:rPr>
              <w:t>Is the component name descriptive of the component?</w:t>
            </w:r>
          </w:p>
        </w:tc>
      </w:tr>
      <w:tr w:rsidR="000F656F" w14:paraId="61674C46" w14:textId="77777777" w:rsidTr="00C70711">
        <w:tc>
          <w:tcPr>
            <w:tcW w:w="3258" w:type="dxa"/>
          </w:tcPr>
          <w:p w14:paraId="5E29BAA8" w14:textId="77777777" w:rsidR="000F656F" w:rsidRPr="00AF7169" w:rsidRDefault="000F656F" w:rsidP="00C70711">
            <w:pPr>
              <w:autoSpaceDE w:val="0"/>
              <w:autoSpaceDN w:val="0"/>
              <w:adjustRightInd w:val="0"/>
              <w:rPr>
                <w:rFonts w:cs="Arial"/>
                <w:sz w:val="20"/>
              </w:rPr>
            </w:pPr>
            <w:r>
              <w:rPr>
                <w:rFonts w:cs="Arial"/>
                <w:sz w:val="20"/>
              </w:rPr>
              <w:t>Component: System Fields</w:t>
            </w:r>
          </w:p>
        </w:tc>
        <w:tc>
          <w:tcPr>
            <w:tcW w:w="6318" w:type="dxa"/>
          </w:tcPr>
          <w:p w14:paraId="01EAB6FF" w14:textId="77777777" w:rsidR="000F656F" w:rsidRDefault="000F656F" w:rsidP="00C70711">
            <w:pPr>
              <w:autoSpaceDE w:val="0"/>
              <w:autoSpaceDN w:val="0"/>
              <w:adjustRightInd w:val="0"/>
              <w:rPr>
                <w:rFonts w:cs="Arial"/>
                <w:sz w:val="20"/>
              </w:rPr>
            </w:pPr>
            <w:r>
              <w:rPr>
                <w:rFonts w:cs="Arial"/>
                <w:sz w:val="20"/>
              </w:rPr>
              <w:t>Are the following editable system fields correct?</w:t>
            </w:r>
          </w:p>
          <w:p w14:paraId="247B00B2" w14:textId="77777777" w:rsidR="000F656F" w:rsidRDefault="000F656F" w:rsidP="00A11D49">
            <w:pPr>
              <w:pStyle w:val="ListParagraph"/>
              <w:numPr>
                <w:ilvl w:val="0"/>
                <w:numId w:val="51"/>
              </w:numPr>
              <w:spacing w:after="0" w:line="276" w:lineRule="auto"/>
              <w:jc w:val="left"/>
              <w:rPr>
                <w:rFonts w:cs="Arial"/>
                <w:sz w:val="20"/>
              </w:rPr>
            </w:pPr>
            <w:r>
              <w:rPr>
                <w:rFonts w:cs="Arial"/>
                <w:sz w:val="20"/>
              </w:rPr>
              <w:t xml:space="preserve">Assigned To </w:t>
            </w:r>
          </w:p>
          <w:p w14:paraId="1DD67F04" w14:textId="77777777" w:rsidR="000F656F" w:rsidRDefault="000F656F" w:rsidP="00A11D49">
            <w:pPr>
              <w:pStyle w:val="ListParagraph"/>
              <w:numPr>
                <w:ilvl w:val="0"/>
                <w:numId w:val="51"/>
              </w:numPr>
              <w:spacing w:after="0" w:line="276" w:lineRule="auto"/>
              <w:jc w:val="left"/>
              <w:rPr>
                <w:rFonts w:cs="Arial"/>
                <w:sz w:val="20"/>
              </w:rPr>
            </w:pPr>
            <w:r>
              <w:rPr>
                <w:rFonts w:cs="Arial"/>
                <w:sz w:val="20"/>
              </w:rPr>
              <w:t>Created By</w:t>
            </w:r>
          </w:p>
          <w:p w14:paraId="48D37878" w14:textId="77777777" w:rsidR="000F656F" w:rsidRDefault="000F656F" w:rsidP="00A11D49">
            <w:pPr>
              <w:pStyle w:val="ListParagraph"/>
              <w:numPr>
                <w:ilvl w:val="0"/>
                <w:numId w:val="51"/>
              </w:numPr>
              <w:spacing w:after="0" w:line="276" w:lineRule="auto"/>
              <w:jc w:val="left"/>
              <w:rPr>
                <w:rFonts w:cs="Arial"/>
                <w:sz w:val="20"/>
              </w:rPr>
            </w:pPr>
            <w:r>
              <w:rPr>
                <w:rFonts w:cs="Arial"/>
                <w:sz w:val="20"/>
              </w:rPr>
              <w:t xml:space="preserve">Creation Date </w:t>
            </w:r>
          </w:p>
          <w:p w14:paraId="73C18063" w14:textId="77777777" w:rsidR="000F656F" w:rsidRDefault="000F656F" w:rsidP="00A11D49">
            <w:pPr>
              <w:pStyle w:val="ListParagraph"/>
              <w:numPr>
                <w:ilvl w:val="0"/>
                <w:numId w:val="51"/>
              </w:numPr>
              <w:spacing w:after="0" w:line="276" w:lineRule="auto"/>
              <w:jc w:val="left"/>
            </w:pPr>
            <w:r>
              <w:rPr>
                <w:rFonts w:cs="Arial"/>
                <w:sz w:val="20"/>
              </w:rPr>
              <w:t>Status</w:t>
            </w:r>
          </w:p>
        </w:tc>
      </w:tr>
      <w:tr w:rsidR="000F656F" w14:paraId="2903A4E7" w14:textId="77777777" w:rsidTr="00C70711">
        <w:tc>
          <w:tcPr>
            <w:tcW w:w="3258" w:type="dxa"/>
          </w:tcPr>
          <w:p w14:paraId="52E61270" w14:textId="77777777" w:rsidR="000F656F" w:rsidRPr="00AF7169" w:rsidRDefault="000F656F" w:rsidP="00C70711">
            <w:pPr>
              <w:autoSpaceDE w:val="0"/>
              <w:autoSpaceDN w:val="0"/>
              <w:adjustRightInd w:val="0"/>
              <w:rPr>
                <w:rFonts w:cs="Arial"/>
                <w:sz w:val="20"/>
              </w:rPr>
            </w:pPr>
            <w:r>
              <w:rPr>
                <w:rFonts w:cs="Arial"/>
                <w:sz w:val="20"/>
              </w:rPr>
              <w:t>Details: Component Description</w:t>
            </w:r>
          </w:p>
        </w:tc>
        <w:tc>
          <w:tcPr>
            <w:tcW w:w="6318" w:type="dxa"/>
          </w:tcPr>
          <w:p w14:paraId="5F5E39F0" w14:textId="77777777" w:rsidR="000F656F" w:rsidRPr="00635DED" w:rsidRDefault="000F656F" w:rsidP="00A11D49">
            <w:pPr>
              <w:pStyle w:val="ListParagraph"/>
              <w:numPr>
                <w:ilvl w:val="0"/>
                <w:numId w:val="51"/>
              </w:numPr>
              <w:spacing w:after="0"/>
              <w:jc w:val="left"/>
              <w:rPr>
                <w:rFonts w:cs="Arial"/>
                <w:sz w:val="20"/>
              </w:rPr>
            </w:pPr>
            <w:r w:rsidRPr="00635DED">
              <w:rPr>
                <w:rFonts w:cs="Arial"/>
                <w:sz w:val="20"/>
              </w:rPr>
              <w:t>Does the Description field conform to the template and spell out for what the component is used?</w:t>
            </w:r>
          </w:p>
          <w:p w14:paraId="3CE19191" w14:textId="77777777" w:rsidR="000F656F" w:rsidRDefault="000F656F" w:rsidP="00C70711">
            <w:pPr>
              <w:autoSpaceDE w:val="0"/>
              <w:autoSpaceDN w:val="0"/>
              <w:adjustRightInd w:val="0"/>
              <w:rPr>
                <w:rFonts w:cs="Arial"/>
                <w:color w:val="000000"/>
                <w:sz w:val="20"/>
              </w:rPr>
            </w:pPr>
          </w:p>
          <w:p w14:paraId="349A384D" w14:textId="77777777" w:rsidR="000F656F" w:rsidRPr="008C420D" w:rsidRDefault="000F656F" w:rsidP="00C70711">
            <w:pPr>
              <w:autoSpaceDE w:val="0"/>
              <w:autoSpaceDN w:val="0"/>
              <w:adjustRightInd w:val="0"/>
              <w:rPr>
                <w:rFonts w:cs="Arial"/>
                <w:b/>
                <w:bCs/>
                <w:color w:val="0F243E" w:themeColor="text2" w:themeShade="80"/>
                <w:sz w:val="16"/>
                <w:szCs w:val="16"/>
                <w:u w:val="single"/>
              </w:rPr>
            </w:pPr>
            <w:r w:rsidRPr="008C420D">
              <w:rPr>
                <w:rFonts w:cs="Arial"/>
                <w:b/>
                <w:bCs/>
                <w:color w:val="0F243E" w:themeColor="text2" w:themeShade="80"/>
                <w:sz w:val="16"/>
                <w:szCs w:val="16"/>
                <w:u w:val="single"/>
              </w:rPr>
              <w:t>Summary</w:t>
            </w:r>
          </w:p>
          <w:p w14:paraId="1B6EA689" w14:textId="77777777" w:rsidR="000F656F" w:rsidRPr="008C420D" w:rsidRDefault="000F656F" w:rsidP="00C70711">
            <w:pPr>
              <w:autoSpaceDE w:val="0"/>
              <w:autoSpaceDN w:val="0"/>
              <w:adjustRightInd w:val="0"/>
              <w:rPr>
                <w:rFonts w:cs="Arial"/>
                <w:b/>
                <w:bCs/>
                <w:color w:val="0F243E" w:themeColor="text2" w:themeShade="80"/>
                <w:sz w:val="16"/>
                <w:szCs w:val="16"/>
              </w:rPr>
            </w:pPr>
          </w:p>
          <w:p w14:paraId="7EF790F6" w14:textId="77777777" w:rsidR="000F656F" w:rsidRPr="008C420D" w:rsidRDefault="000F656F" w:rsidP="00C70711">
            <w:pPr>
              <w:autoSpaceDE w:val="0"/>
              <w:autoSpaceDN w:val="0"/>
              <w:adjustRightInd w:val="0"/>
              <w:rPr>
                <w:rFonts w:cs="Arial"/>
                <w:b/>
                <w:bCs/>
                <w:color w:val="0F243E" w:themeColor="text2" w:themeShade="80"/>
                <w:sz w:val="16"/>
                <w:szCs w:val="16"/>
                <w:u w:val="single"/>
              </w:rPr>
            </w:pPr>
            <w:r w:rsidRPr="008C420D">
              <w:rPr>
                <w:rFonts w:cs="Arial"/>
                <w:b/>
                <w:bCs/>
                <w:color w:val="0F243E" w:themeColor="text2" w:themeShade="80"/>
                <w:sz w:val="16"/>
                <w:szCs w:val="16"/>
                <w:u w:val="single"/>
              </w:rPr>
              <w:t>Pre-Condition</w:t>
            </w:r>
          </w:p>
          <w:p w14:paraId="7A811A3C" w14:textId="77777777" w:rsidR="000F656F" w:rsidRPr="008C420D" w:rsidRDefault="000F656F" w:rsidP="00C70711">
            <w:pPr>
              <w:autoSpaceDE w:val="0"/>
              <w:autoSpaceDN w:val="0"/>
              <w:adjustRightInd w:val="0"/>
              <w:rPr>
                <w:rFonts w:cs="Arial"/>
                <w:b/>
                <w:bCs/>
                <w:color w:val="0F243E" w:themeColor="text2" w:themeShade="80"/>
                <w:sz w:val="16"/>
                <w:szCs w:val="16"/>
              </w:rPr>
            </w:pPr>
          </w:p>
          <w:p w14:paraId="45D86D27" w14:textId="77777777" w:rsidR="000F656F" w:rsidRPr="008C420D" w:rsidRDefault="000F656F" w:rsidP="00C70711">
            <w:pPr>
              <w:rPr>
                <w:rFonts w:cs="Arial"/>
                <w:b/>
                <w:bCs/>
                <w:color w:val="0F243E" w:themeColor="text2" w:themeShade="80"/>
                <w:sz w:val="16"/>
                <w:szCs w:val="16"/>
                <w:u w:val="single"/>
              </w:rPr>
            </w:pPr>
            <w:r w:rsidRPr="008C420D">
              <w:rPr>
                <w:rFonts w:cs="Arial"/>
                <w:b/>
                <w:bCs/>
                <w:color w:val="0F243E" w:themeColor="text2" w:themeShade="80"/>
                <w:sz w:val="16"/>
                <w:szCs w:val="16"/>
                <w:u w:val="single"/>
              </w:rPr>
              <w:t>Post-Condition</w:t>
            </w:r>
          </w:p>
          <w:p w14:paraId="1AE046AA" w14:textId="77777777" w:rsidR="000F656F" w:rsidRDefault="000F656F" w:rsidP="00C70711"/>
        </w:tc>
      </w:tr>
      <w:tr w:rsidR="000F656F" w14:paraId="46F5D114" w14:textId="77777777" w:rsidTr="00C70711">
        <w:tc>
          <w:tcPr>
            <w:tcW w:w="3258" w:type="dxa"/>
          </w:tcPr>
          <w:p w14:paraId="0BD9EDCA" w14:textId="77777777" w:rsidR="000F656F" w:rsidRDefault="000F656F" w:rsidP="00C70711">
            <w:pPr>
              <w:autoSpaceDE w:val="0"/>
              <w:autoSpaceDN w:val="0"/>
              <w:adjustRightInd w:val="0"/>
              <w:rPr>
                <w:rFonts w:cs="Arial"/>
                <w:sz w:val="20"/>
              </w:rPr>
            </w:pPr>
            <w:r>
              <w:rPr>
                <w:rFonts w:cs="Arial"/>
                <w:sz w:val="20"/>
              </w:rPr>
              <w:t>Parameters</w:t>
            </w:r>
          </w:p>
        </w:tc>
        <w:tc>
          <w:tcPr>
            <w:tcW w:w="6318" w:type="dxa"/>
          </w:tcPr>
          <w:p w14:paraId="428416E1" w14:textId="77777777" w:rsidR="000F656F" w:rsidRDefault="000F656F" w:rsidP="00A11D49">
            <w:pPr>
              <w:pStyle w:val="ListParagraph"/>
              <w:numPr>
                <w:ilvl w:val="0"/>
                <w:numId w:val="51"/>
              </w:numPr>
              <w:spacing w:after="0" w:line="276" w:lineRule="auto"/>
              <w:jc w:val="left"/>
              <w:rPr>
                <w:rFonts w:cs="Arial"/>
                <w:sz w:val="20"/>
              </w:rPr>
            </w:pPr>
            <w:r>
              <w:rPr>
                <w:rFonts w:cs="Arial"/>
                <w:sz w:val="20"/>
              </w:rPr>
              <w:t>Are all parameters named correctly?</w:t>
            </w:r>
          </w:p>
          <w:p w14:paraId="606E8DED" w14:textId="77777777" w:rsidR="000F656F" w:rsidRDefault="000F656F" w:rsidP="00A11D49">
            <w:pPr>
              <w:pStyle w:val="ListParagraph"/>
              <w:numPr>
                <w:ilvl w:val="0"/>
                <w:numId w:val="51"/>
              </w:numPr>
              <w:spacing w:after="0" w:line="276" w:lineRule="auto"/>
              <w:jc w:val="left"/>
              <w:rPr>
                <w:rFonts w:cs="Arial"/>
                <w:sz w:val="20"/>
              </w:rPr>
            </w:pPr>
            <w:r>
              <w:rPr>
                <w:rFonts w:cs="Arial"/>
                <w:sz w:val="20"/>
              </w:rPr>
              <w:t>Do all parameters have the correct Value Type?</w:t>
            </w:r>
          </w:p>
          <w:p w14:paraId="0C47B549" w14:textId="77777777" w:rsidR="000F656F" w:rsidRDefault="000F656F" w:rsidP="00A11D49">
            <w:pPr>
              <w:pStyle w:val="ListParagraph"/>
              <w:numPr>
                <w:ilvl w:val="0"/>
                <w:numId w:val="51"/>
              </w:numPr>
              <w:spacing w:after="0" w:line="276" w:lineRule="auto"/>
              <w:jc w:val="left"/>
              <w:rPr>
                <w:rFonts w:cs="Arial"/>
                <w:sz w:val="20"/>
              </w:rPr>
            </w:pPr>
            <w:r>
              <w:rPr>
                <w:rFonts w:cs="Arial"/>
                <w:sz w:val="20"/>
              </w:rPr>
              <w:t>Do all input parameters have a default value?</w:t>
            </w:r>
          </w:p>
          <w:p w14:paraId="3602727C" w14:textId="77777777" w:rsidR="000F656F" w:rsidRDefault="000F656F" w:rsidP="00A11D49">
            <w:pPr>
              <w:pStyle w:val="ListParagraph"/>
              <w:numPr>
                <w:ilvl w:val="0"/>
                <w:numId w:val="51"/>
              </w:numPr>
              <w:spacing w:after="0" w:line="276" w:lineRule="auto"/>
              <w:jc w:val="left"/>
              <w:rPr>
                <w:rFonts w:cs="Arial"/>
                <w:sz w:val="20"/>
              </w:rPr>
            </w:pPr>
            <w:r>
              <w:rPr>
                <w:rFonts w:cs="Arial"/>
                <w:sz w:val="20"/>
              </w:rPr>
              <w:t>Do all parameters have a description that fully details what and how it is used?</w:t>
            </w:r>
          </w:p>
          <w:p w14:paraId="16EEC508" w14:textId="77777777" w:rsidR="000F656F" w:rsidRDefault="000F656F" w:rsidP="00A11D49">
            <w:pPr>
              <w:pStyle w:val="ListParagraph"/>
              <w:numPr>
                <w:ilvl w:val="0"/>
                <w:numId w:val="51"/>
              </w:numPr>
              <w:spacing w:after="0" w:line="276" w:lineRule="auto"/>
              <w:jc w:val="left"/>
              <w:rPr>
                <w:rFonts w:cs="Arial"/>
                <w:sz w:val="20"/>
              </w:rPr>
            </w:pPr>
            <w:r>
              <w:rPr>
                <w:rFonts w:cs="Arial"/>
                <w:sz w:val="20"/>
              </w:rPr>
              <w:t>Do all input file parameter descriptions contain data file parameter information?</w:t>
            </w:r>
          </w:p>
          <w:p w14:paraId="61099068" w14:textId="77777777" w:rsidR="000F656F" w:rsidRPr="00635DED" w:rsidRDefault="000F656F" w:rsidP="00A11D49">
            <w:pPr>
              <w:pStyle w:val="ListParagraph"/>
              <w:numPr>
                <w:ilvl w:val="0"/>
                <w:numId w:val="51"/>
              </w:numPr>
              <w:spacing w:after="0" w:line="276" w:lineRule="auto"/>
              <w:jc w:val="left"/>
              <w:rPr>
                <w:rFonts w:cs="Arial"/>
                <w:sz w:val="20"/>
              </w:rPr>
            </w:pPr>
            <w:r>
              <w:rPr>
                <w:rFonts w:cs="Arial"/>
                <w:sz w:val="20"/>
              </w:rPr>
              <w:t>Are return code parameters only input parameters?</w:t>
            </w:r>
          </w:p>
        </w:tc>
      </w:tr>
      <w:tr w:rsidR="000F656F" w14:paraId="1B3030F4" w14:textId="77777777" w:rsidTr="00C70711">
        <w:tc>
          <w:tcPr>
            <w:tcW w:w="3258" w:type="dxa"/>
          </w:tcPr>
          <w:p w14:paraId="5F62CA4D" w14:textId="77777777" w:rsidR="000F656F" w:rsidRDefault="000F656F" w:rsidP="00C70711">
            <w:pPr>
              <w:autoSpaceDE w:val="0"/>
              <w:autoSpaceDN w:val="0"/>
              <w:adjustRightInd w:val="0"/>
              <w:rPr>
                <w:rFonts w:cs="Arial"/>
                <w:sz w:val="20"/>
              </w:rPr>
            </w:pPr>
            <w:r>
              <w:rPr>
                <w:rFonts w:cs="Arial"/>
                <w:sz w:val="20"/>
              </w:rPr>
              <w:t>Component Step Name</w:t>
            </w:r>
          </w:p>
        </w:tc>
        <w:tc>
          <w:tcPr>
            <w:tcW w:w="6318" w:type="dxa"/>
          </w:tcPr>
          <w:p w14:paraId="6BF7C43C" w14:textId="77777777" w:rsidR="000F656F" w:rsidRPr="00AF7169" w:rsidRDefault="000F656F" w:rsidP="00A11D49">
            <w:pPr>
              <w:pStyle w:val="ListParagraph"/>
              <w:numPr>
                <w:ilvl w:val="0"/>
                <w:numId w:val="51"/>
              </w:numPr>
              <w:spacing w:after="0"/>
              <w:jc w:val="left"/>
              <w:rPr>
                <w:rFonts w:cs="Arial"/>
                <w:sz w:val="20"/>
              </w:rPr>
            </w:pPr>
            <w:r>
              <w:rPr>
                <w:rFonts w:cs="Arial"/>
                <w:sz w:val="20"/>
              </w:rPr>
              <w:t>Does each Step Name clearly show what the test step represents and meet the standards?</w:t>
            </w:r>
          </w:p>
        </w:tc>
      </w:tr>
      <w:tr w:rsidR="000F656F" w14:paraId="1D4BA9BD" w14:textId="77777777" w:rsidTr="00C70711">
        <w:tc>
          <w:tcPr>
            <w:tcW w:w="3258" w:type="dxa"/>
          </w:tcPr>
          <w:p w14:paraId="22D2BD8F" w14:textId="77777777" w:rsidR="000F656F" w:rsidRDefault="000F656F" w:rsidP="00C70711">
            <w:pPr>
              <w:autoSpaceDE w:val="0"/>
              <w:autoSpaceDN w:val="0"/>
              <w:adjustRightInd w:val="0"/>
              <w:rPr>
                <w:rFonts w:cs="Arial"/>
                <w:sz w:val="20"/>
              </w:rPr>
            </w:pPr>
            <w:r>
              <w:rPr>
                <w:rFonts w:cs="Arial"/>
                <w:sz w:val="20"/>
              </w:rPr>
              <w:t>Component Step Description</w:t>
            </w:r>
          </w:p>
        </w:tc>
        <w:tc>
          <w:tcPr>
            <w:tcW w:w="6318" w:type="dxa"/>
          </w:tcPr>
          <w:p w14:paraId="09BEE447" w14:textId="77777777" w:rsidR="000F656F" w:rsidRDefault="000F656F" w:rsidP="00A11D49">
            <w:pPr>
              <w:pStyle w:val="ListParagraph"/>
              <w:numPr>
                <w:ilvl w:val="0"/>
                <w:numId w:val="51"/>
              </w:numPr>
              <w:spacing w:after="0" w:line="276" w:lineRule="auto"/>
              <w:jc w:val="left"/>
              <w:rPr>
                <w:rFonts w:cs="Arial"/>
                <w:sz w:val="20"/>
              </w:rPr>
            </w:pPr>
            <w:r>
              <w:rPr>
                <w:rFonts w:cs="Arial"/>
                <w:sz w:val="20"/>
              </w:rPr>
              <w:t>Does each Step Description clearly explain what action is to be taken?</w:t>
            </w:r>
          </w:p>
          <w:p w14:paraId="7B483CA6" w14:textId="77777777" w:rsidR="000F656F" w:rsidRPr="00635DED" w:rsidRDefault="000F656F" w:rsidP="00A11D49">
            <w:pPr>
              <w:pStyle w:val="ListParagraph"/>
              <w:numPr>
                <w:ilvl w:val="0"/>
                <w:numId w:val="51"/>
              </w:numPr>
              <w:spacing w:after="0" w:line="276" w:lineRule="auto"/>
              <w:jc w:val="left"/>
              <w:rPr>
                <w:rFonts w:cs="Arial"/>
                <w:sz w:val="20"/>
              </w:rPr>
            </w:pPr>
            <w:r>
              <w:rPr>
                <w:rFonts w:cs="Arial"/>
                <w:sz w:val="20"/>
              </w:rPr>
              <w:t>Do parameters in the Description column represent the data that is going to be entered into the application?</w:t>
            </w:r>
          </w:p>
        </w:tc>
      </w:tr>
      <w:tr w:rsidR="000F656F" w14:paraId="1023B254" w14:textId="77777777" w:rsidTr="00C70711">
        <w:tc>
          <w:tcPr>
            <w:tcW w:w="3258" w:type="dxa"/>
          </w:tcPr>
          <w:p w14:paraId="7ABB6DD4" w14:textId="77777777" w:rsidR="000F656F" w:rsidRDefault="000F656F" w:rsidP="00C70711">
            <w:pPr>
              <w:autoSpaceDE w:val="0"/>
              <w:autoSpaceDN w:val="0"/>
              <w:adjustRightInd w:val="0"/>
              <w:rPr>
                <w:rFonts w:cs="Arial"/>
                <w:sz w:val="20"/>
              </w:rPr>
            </w:pPr>
            <w:r>
              <w:rPr>
                <w:rFonts w:cs="Arial"/>
                <w:sz w:val="20"/>
              </w:rPr>
              <w:t>Component Expected Results</w:t>
            </w:r>
          </w:p>
        </w:tc>
        <w:tc>
          <w:tcPr>
            <w:tcW w:w="6318" w:type="dxa"/>
          </w:tcPr>
          <w:p w14:paraId="03716ABC" w14:textId="77777777" w:rsidR="000F656F" w:rsidRDefault="000F656F" w:rsidP="00A11D49">
            <w:pPr>
              <w:pStyle w:val="ListParagraph"/>
              <w:numPr>
                <w:ilvl w:val="0"/>
                <w:numId w:val="51"/>
              </w:numPr>
              <w:spacing w:after="0" w:line="276" w:lineRule="auto"/>
              <w:jc w:val="left"/>
              <w:rPr>
                <w:rFonts w:cs="Arial"/>
                <w:sz w:val="20"/>
              </w:rPr>
            </w:pPr>
            <w:r>
              <w:rPr>
                <w:rFonts w:cs="Arial"/>
                <w:sz w:val="20"/>
              </w:rPr>
              <w:t>Does each Step Expected Result clearly explain the outcome performed by the application when the step has completed?</w:t>
            </w:r>
          </w:p>
          <w:p w14:paraId="31186692" w14:textId="77777777" w:rsidR="000F656F" w:rsidRPr="00635DED" w:rsidRDefault="000F656F" w:rsidP="00A11D49">
            <w:pPr>
              <w:pStyle w:val="ListParagraph"/>
              <w:numPr>
                <w:ilvl w:val="0"/>
                <w:numId w:val="51"/>
              </w:numPr>
              <w:spacing w:after="0" w:line="276" w:lineRule="auto"/>
              <w:jc w:val="left"/>
              <w:rPr>
                <w:rFonts w:cs="Arial"/>
                <w:sz w:val="20"/>
              </w:rPr>
            </w:pPr>
            <w:r>
              <w:rPr>
                <w:rFonts w:cs="Arial"/>
                <w:sz w:val="20"/>
              </w:rPr>
              <w:t>Do parameters in the Expected Result column represent the data that is expected to be returned by or gathered from the application?</w:t>
            </w:r>
          </w:p>
        </w:tc>
      </w:tr>
      <w:tr w:rsidR="000F656F" w14:paraId="5888A2F6" w14:textId="77777777" w:rsidTr="00C70711">
        <w:tc>
          <w:tcPr>
            <w:tcW w:w="3258" w:type="dxa"/>
          </w:tcPr>
          <w:p w14:paraId="447CF856" w14:textId="77777777" w:rsidR="000F656F" w:rsidRDefault="000F656F" w:rsidP="00C70711">
            <w:pPr>
              <w:autoSpaceDE w:val="0"/>
              <w:autoSpaceDN w:val="0"/>
              <w:adjustRightInd w:val="0"/>
              <w:rPr>
                <w:rFonts w:cs="Arial"/>
                <w:sz w:val="20"/>
              </w:rPr>
            </w:pPr>
            <w:r>
              <w:rPr>
                <w:rFonts w:cs="Arial"/>
                <w:sz w:val="20"/>
              </w:rPr>
              <w:t>Component Parameter Values Displayed at Execution</w:t>
            </w:r>
          </w:p>
        </w:tc>
        <w:tc>
          <w:tcPr>
            <w:tcW w:w="6318" w:type="dxa"/>
          </w:tcPr>
          <w:p w14:paraId="094FE173" w14:textId="77777777" w:rsidR="000F656F" w:rsidRPr="00635DED" w:rsidRDefault="000F656F" w:rsidP="00A11D49">
            <w:pPr>
              <w:pStyle w:val="ListParagraph"/>
              <w:numPr>
                <w:ilvl w:val="0"/>
                <w:numId w:val="51"/>
              </w:numPr>
              <w:spacing w:after="0"/>
              <w:jc w:val="left"/>
              <w:rPr>
                <w:rFonts w:cs="Arial"/>
                <w:sz w:val="20"/>
              </w:rPr>
            </w:pPr>
            <w:r>
              <w:rPr>
                <w:rFonts w:cs="Arial"/>
                <w:sz w:val="20"/>
              </w:rPr>
              <w:t>When the test case is to be executed, will the text of each step with a parameter value be understandable on its own, i.e. does the parameter value have text associated text to explain it?</w:t>
            </w:r>
          </w:p>
        </w:tc>
      </w:tr>
      <w:tr w:rsidR="000F656F" w14:paraId="783C5B03" w14:textId="77777777" w:rsidTr="00C70711">
        <w:tc>
          <w:tcPr>
            <w:tcW w:w="3258" w:type="dxa"/>
          </w:tcPr>
          <w:p w14:paraId="0CE09B53" w14:textId="77777777" w:rsidR="000F656F" w:rsidRDefault="000F656F" w:rsidP="00C70711">
            <w:pPr>
              <w:autoSpaceDE w:val="0"/>
              <w:autoSpaceDN w:val="0"/>
              <w:adjustRightInd w:val="0"/>
              <w:rPr>
                <w:rFonts w:cs="Arial"/>
                <w:sz w:val="20"/>
              </w:rPr>
            </w:pPr>
            <w:r>
              <w:rPr>
                <w:rFonts w:cs="Arial"/>
                <w:sz w:val="20"/>
              </w:rPr>
              <w:t>Attachment</w:t>
            </w:r>
          </w:p>
        </w:tc>
        <w:tc>
          <w:tcPr>
            <w:tcW w:w="6318" w:type="dxa"/>
          </w:tcPr>
          <w:p w14:paraId="1FB37E78" w14:textId="77777777" w:rsidR="000F656F" w:rsidRDefault="000F656F" w:rsidP="00A11D49">
            <w:pPr>
              <w:pStyle w:val="ListParagraph"/>
              <w:numPr>
                <w:ilvl w:val="0"/>
                <w:numId w:val="51"/>
              </w:numPr>
              <w:spacing w:after="0" w:line="276" w:lineRule="auto"/>
              <w:jc w:val="left"/>
              <w:rPr>
                <w:rFonts w:cs="Arial"/>
                <w:sz w:val="20"/>
              </w:rPr>
            </w:pPr>
            <w:r>
              <w:rPr>
                <w:rFonts w:cs="Arial"/>
                <w:sz w:val="20"/>
              </w:rPr>
              <w:t>Are all input files are attached</w:t>
            </w:r>
          </w:p>
          <w:p w14:paraId="440787BA" w14:textId="77777777" w:rsidR="000F656F" w:rsidRDefault="000F656F" w:rsidP="00A11D49">
            <w:pPr>
              <w:pStyle w:val="ListParagraph"/>
              <w:numPr>
                <w:ilvl w:val="0"/>
                <w:numId w:val="51"/>
              </w:numPr>
              <w:spacing w:after="0" w:line="276" w:lineRule="auto"/>
              <w:jc w:val="left"/>
              <w:rPr>
                <w:rFonts w:cs="Arial"/>
                <w:sz w:val="20"/>
              </w:rPr>
            </w:pPr>
            <w:r>
              <w:rPr>
                <w:rFonts w:cs="Arial"/>
                <w:sz w:val="20"/>
              </w:rPr>
              <w:lastRenderedPageBreak/>
              <w:t>Are the files attached named for what they are used for?</w:t>
            </w:r>
          </w:p>
          <w:p w14:paraId="6FEEC502" w14:textId="77777777" w:rsidR="000F656F" w:rsidRDefault="000F656F" w:rsidP="00A11D49">
            <w:pPr>
              <w:pStyle w:val="ListParagraph"/>
              <w:numPr>
                <w:ilvl w:val="0"/>
                <w:numId w:val="51"/>
              </w:numPr>
              <w:spacing w:after="0" w:line="276" w:lineRule="auto"/>
              <w:jc w:val="left"/>
              <w:rPr>
                <w:rFonts w:cs="Arial"/>
                <w:sz w:val="20"/>
              </w:rPr>
            </w:pPr>
            <w:r>
              <w:rPr>
                <w:rFonts w:cs="Arial"/>
                <w:sz w:val="20"/>
              </w:rPr>
              <w:t>Are input files prefixed with “Input” in their filenames??</w:t>
            </w:r>
          </w:p>
          <w:p w14:paraId="3608C0C8" w14:textId="77777777" w:rsidR="000F656F" w:rsidRDefault="000F656F" w:rsidP="00C70711">
            <w:pPr>
              <w:autoSpaceDE w:val="0"/>
              <w:autoSpaceDN w:val="0"/>
              <w:adjustRightInd w:val="0"/>
              <w:rPr>
                <w:rFonts w:cs="Arial"/>
                <w:sz w:val="20"/>
              </w:rPr>
            </w:pPr>
            <w:r>
              <w:rPr>
                <w:rFonts w:cs="Arial"/>
                <w:sz w:val="20"/>
              </w:rPr>
              <w:t>For example:</w:t>
            </w:r>
          </w:p>
          <w:p w14:paraId="08D89798" w14:textId="77777777" w:rsidR="000F656F" w:rsidRDefault="000F656F" w:rsidP="00C70711">
            <w:pPr>
              <w:ind w:left="342"/>
            </w:pPr>
            <w:r>
              <w:rPr>
                <w:rFonts w:cs="Arial"/>
                <w:sz w:val="20"/>
              </w:rPr>
              <w:t>InputCustDetailsData.xls (Indicates an input file that contains customer details.)</w:t>
            </w:r>
          </w:p>
        </w:tc>
      </w:tr>
    </w:tbl>
    <w:p w14:paraId="3E7C7627" w14:textId="77777777" w:rsidR="006F1396" w:rsidRPr="006F1396" w:rsidRDefault="006F1396" w:rsidP="006F1396">
      <w:pPr>
        <w:rPr>
          <w:rFonts w:asciiTheme="minorHAnsi" w:hAnsiTheme="minorHAnsi" w:cstheme="minorHAnsi"/>
          <w:color w:val="000000" w:themeColor="text1"/>
          <w:lang w:val="en-US"/>
        </w:rPr>
      </w:pPr>
    </w:p>
    <w:p w14:paraId="47CD9DF2" w14:textId="77777777" w:rsidR="0063136E" w:rsidRPr="006F1396" w:rsidRDefault="006F1396" w:rsidP="006F1396">
      <w:pPr>
        <w:jc w:val="center"/>
        <w:rPr>
          <w:rFonts w:asciiTheme="minorHAnsi" w:hAnsiTheme="minorHAnsi" w:cstheme="minorHAnsi"/>
          <w:color w:val="000000" w:themeColor="text1"/>
          <w:lang w:val="en-US"/>
        </w:rPr>
      </w:pPr>
      <w:r w:rsidRPr="002C2F74">
        <w:rPr>
          <w:rFonts w:ascii="Calibri" w:hAnsi="Calibri" w:cs="Arial"/>
          <w:b/>
          <w:bCs/>
          <w:color w:val="000000" w:themeColor="text1"/>
          <w:sz w:val="36"/>
          <w:szCs w:val="36"/>
        </w:rPr>
        <w:t>Automation Scripts Review Check List</w:t>
      </w:r>
    </w:p>
    <w:tbl>
      <w:tblPr>
        <w:tblStyle w:val="TableGrid"/>
        <w:tblW w:w="9271" w:type="dxa"/>
        <w:jc w:val="center"/>
        <w:tblLook w:val="04A0" w:firstRow="1" w:lastRow="0" w:firstColumn="1" w:lastColumn="0" w:noHBand="0" w:noVBand="1"/>
      </w:tblPr>
      <w:tblGrid>
        <w:gridCol w:w="661"/>
        <w:gridCol w:w="6017"/>
        <w:gridCol w:w="1260"/>
        <w:gridCol w:w="1333"/>
      </w:tblGrid>
      <w:tr w:rsidR="006F1396" w14:paraId="4A145B74" w14:textId="77777777" w:rsidTr="006F1396">
        <w:trPr>
          <w:jc w:val="center"/>
        </w:trPr>
        <w:tc>
          <w:tcPr>
            <w:tcW w:w="661" w:type="dxa"/>
            <w:shd w:val="clear" w:color="auto" w:fill="auto"/>
          </w:tcPr>
          <w:p w14:paraId="36311658" w14:textId="77777777" w:rsidR="006F1396" w:rsidRPr="006F1396" w:rsidRDefault="006F1396" w:rsidP="006F1396">
            <w:pPr>
              <w:jc w:val="center"/>
              <w:rPr>
                <w:rFonts w:cs="Arial"/>
                <w:sz w:val="20"/>
              </w:rPr>
            </w:pPr>
            <w:r w:rsidRPr="006F1396">
              <w:rPr>
                <w:rFonts w:cs="Arial"/>
                <w:sz w:val="20"/>
              </w:rPr>
              <w:t>S.No</w:t>
            </w:r>
          </w:p>
        </w:tc>
        <w:tc>
          <w:tcPr>
            <w:tcW w:w="6017" w:type="dxa"/>
            <w:shd w:val="clear" w:color="auto" w:fill="auto"/>
          </w:tcPr>
          <w:p w14:paraId="1433081C" w14:textId="77777777" w:rsidR="006F1396" w:rsidRPr="006F1396" w:rsidRDefault="006F1396" w:rsidP="006F1396">
            <w:pPr>
              <w:jc w:val="center"/>
              <w:rPr>
                <w:rFonts w:cs="Arial"/>
                <w:sz w:val="20"/>
              </w:rPr>
            </w:pPr>
            <w:r w:rsidRPr="006F1396">
              <w:rPr>
                <w:rFonts w:cs="Arial"/>
                <w:sz w:val="20"/>
              </w:rPr>
              <w:t>Description</w:t>
            </w:r>
          </w:p>
        </w:tc>
        <w:tc>
          <w:tcPr>
            <w:tcW w:w="1260" w:type="dxa"/>
            <w:shd w:val="clear" w:color="auto" w:fill="auto"/>
            <w:vAlign w:val="center"/>
          </w:tcPr>
          <w:p w14:paraId="04CAE15C" w14:textId="77777777" w:rsidR="006F1396" w:rsidRPr="002C2F74" w:rsidRDefault="006F1396" w:rsidP="006F1396">
            <w:pPr>
              <w:spacing w:after="0"/>
              <w:jc w:val="center"/>
              <w:rPr>
                <w:rFonts w:cs="Arial"/>
                <w:sz w:val="20"/>
              </w:rPr>
            </w:pPr>
            <w:r w:rsidRPr="002C2F74">
              <w:rPr>
                <w:rFonts w:cs="Arial"/>
                <w:sz w:val="20"/>
              </w:rPr>
              <w:t>Yes/No/Not Applicable</w:t>
            </w:r>
          </w:p>
        </w:tc>
        <w:tc>
          <w:tcPr>
            <w:tcW w:w="1333" w:type="dxa"/>
            <w:shd w:val="clear" w:color="auto" w:fill="auto"/>
            <w:vAlign w:val="center"/>
          </w:tcPr>
          <w:p w14:paraId="763428F6" w14:textId="77777777" w:rsidR="006F1396" w:rsidRPr="002C2F74" w:rsidRDefault="006F1396" w:rsidP="006F1396">
            <w:pPr>
              <w:spacing w:after="0"/>
              <w:jc w:val="center"/>
              <w:rPr>
                <w:rFonts w:cs="Arial"/>
                <w:sz w:val="20"/>
              </w:rPr>
            </w:pPr>
            <w:r w:rsidRPr="002C2F74">
              <w:rPr>
                <w:rFonts w:cs="Arial"/>
                <w:sz w:val="20"/>
              </w:rPr>
              <w:t>Additional Remarks</w:t>
            </w:r>
          </w:p>
        </w:tc>
      </w:tr>
      <w:tr w:rsidR="006F1396" w14:paraId="5A23ECCC" w14:textId="77777777" w:rsidTr="006F1396">
        <w:trPr>
          <w:jc w:val="center"/>
        </w:trPr>
        <w:tc>
          <w:tcPr>
            <w:tcW w:w="661" w:type="dxa"/>
          </w:tcPr>
          <w:p w14:paraId="0A05552C" w14:textId="77777777" w:rsidR="006F1396" w:rsidRPr="006F1396" w:rsidRDefault="006F1396" w:rsidP="006F1396">
            <w:pPr>
              <w:rPr>
                <w:rFonts w:cs="Arial"/>
                <w:sz w:val="20"/>
              </w:rPr>
            </w:pPr>
            <w:r w:rsidRPr="006F1396">
              <w:rPr>
                <w:rFonts w:cs="Arial"/>
                <w:sz w:val="20"/>
              </w:rPr>
              <w:t>1</w:t>
            </w:r>
          </w:p>
        </w:tc>
        <w:tc>
          <w:tcPr>
            <w:tcW w:w="6017" w:type="dxa"/>
            <w:vAlign w:val="bottom"/>
          </w:tcPr>
          <w:p w14:paraId="09A13F45" w14:textId="77777777" w:rsidR="006F1396" w:rsidRPr="002C2F74" w:rsidRDefault="006F1396" w:rsidP="006F1396">
            <w:pPr>
              <w:spacing w:after="0"/>
              <w:rPr>
                <w:rFonts w:cs="Arial"/>
                <w:sz w:val="20"/>
              </w:rPr>
            </w:pPr>
            <w:r w:rsidRPr="002C2F74">
              <w:rPr>
                <w:rFonts w:cs="Arial"/>
                <w:sz w:val="20"/>
              </w:rPr>
              <w:t>The Test scripts are complete with respect to the Specifications document on which they are based.</w:t>
            </w:r>
          </w:p>
        </w:tc>
        <w:tc>
          <w:tcPr>
            <w:tcW w:w="1260" w:type="dxa"/>
          </w:tcPr>
          <w:p w14:paraId="0A04FC15" w14:textId="77777777" w:rsidR="006F1396" w:rsidRPr="006F1396" w:rsidRDefault="006F1396" w:rsidP="006F1396">
            <w:pPr>
              <w:rPr>
                <w:rFonts w:cs="Arial"/>
                <w:sz w:val="20"/>
              </w:rPr>
            </w:pPr>
          </w:p>
        </w:tc>
        <w:tc>
          <w:tcPr>
            <w:tcW w:w="1333" w:type="dxa"/>
          </w:tcPr>
          <w:p w14:paraId="7C476613" w14:textId="77777777" w:rsidR="006F1396" w:rsidRPr="006F1396" w:rsidRDefault="006F1396" w:rsidP="006F1396">
            <w:pPr>
              <w:rPr>
                <w:rFonts w:cs="Arial"/>
                <w:sz w:val="20"/>
              </w:rPr>
            </w:pPr>
          </w:p>
        </w:tc>
      </w:tr>
      <w:tr w:rsidR="006F1396" w14:paraId="22A77143" w14:textId="77777777" w:rsidTr="006F1396">
        <w:trPr>
          <w:jc w:val="center"/>
        </w:trPr>
        <w:tc>
          <w:tcPr>
            <w:tcW w:w="661" w:type="dxa"/>
          </w:tcPr>
          <w:p w14:paraId="2F403EBA" w14:textId="77777777" w:rsidR="006F1396" w:rsidRPr="006F1396" w:rsidRDefault="006F1396" w:rsidP="006F1396">
            <w:pPr>
              <w:rPr>
                <w:rFonts w:cs="Arial"/>
                <w:sz w:val="20"/>
              </w:rPr>
            </w:pPr>
            <w:r w:rsidRPr="006F1396">
              <w:rPr>
                <w:rFonts w:cs="Arial"/>
                <w:sz w:val="20"/>
              </w:rPr>
              <w:t>2</w:t>
            </w:r>
          </w:p>
        </w:tc>
        <w:tc>
          <w:tcPr>
            <w:tcW w:w="6017" w:type="dxa"/>
            <w:vAlign w:val="bottom"/>
          </w:tcPr>
          <w:p w14:paraId="4EB33FA2" w14:textId="77777777" w:rsidR="006F1396" w:rsidRPr="002C2F74" w:rsidRDefault="006F1396" w:rsidP="006F1396">
            <w:pPr>
              <w:spacing w:after="0"/>
              <w:rPr>
                <w:rFonts w:cs="Arial"/>
                <w:sz w:val="20"/>
              </w:rPr>
            </w:pPr>
            <w:r w:rsidRPr="002C2F74">
              <w:rPr>
                <w:rFonts w:cs="Arial"/>
                <w:sz w:val="20"/>
              </w:rPr>
              <w:t>Test data is mentioned explicitly for each test condition.</w:t>
            </w:r>
          </w:p>
        </w:tc>
        <w:tc>
          <w:tcPr>
            <w:tcW w:w="1260" w:type="dxa"/>
          </w:tcPr>
          <w:p w14:paraId="4D9D106E" w14:textId="77777777" w:rsidR="006F1396" w:rsidRPr="006F1396" w:rsidRDefault="006F1396" w:rsidP="006F1396">
            <w:pPr>
              <w:rPr>
                <w:rFonts w:cs="Arial"/>
                <w:sz w:val="20"/>
              </w:rPr>
            </w:pPr>
          </w:p>
        </w:tc>
        <w:tc>
          <w:tcPr>
            <w:tcW w:w="1333" w:type="dxa"/>
          </w:tcPr>
          <w:p w14:paraId="1D8C18FD" w14:textId="77777777" w:rsidR="006F1396" w:rsidRPr="006F1396" w:rsidRDefault="006F1396" w:rsidP="006F1396">
            <w:pPr>
              <w:rPr>
                <w:rFonts w:cs="Arial"/>
                <w:sz w:val="20"/>
              </w:rPr>
            </w:pPr>
          </w:p>
        </w:tc>
      </w:tr>
      <w:tr w:rsidR="006F1396" w14:paraId="35DDEEDB" w14:textId="77777777" w:rsidTr="006F1396">
        <w:trPr>
          <w:jc w:val="center"/>
        </w:trPr>
        <w:tc>
          <w:tcPr>
            <w:tcW w:w="661" w:type="dxa"/>
          </w:tcPr>
          <w:p w14:paraId="0CB0D888" w14:textId="77777777" w:rsidR="006F1396" w:rsidRPr="006F1396" w:rsidRDefault="006F1396" w:rsidP="006F1396">
            <w:pPr>
              <w:rPr>
                <w:rFonts w:cs="Arial"/>
                <w:sz w:val="20"/>
              </w:rPr>
            </w:pPr>
            <w:r w:rsidRPr="006F1396">
              <w:rPr>
                <w:rFonts w:cs="Arial"/>
                <w:sz w:val="20"/>
              </w:rPr>
              <w:t>3</w:t>
            </w:r>
          </w:p>
        </w:tc>
        <w:tc>
          <w:tcPr>
            <w:tcW w:w="6017" w:type="dxa"/>
            <w:vAlign w:val="bottom"/>
          </w:tcPr>
          <w:p w14:paraId="776F8DEE" w14:textId="77777777" w:rsidR="006F1396" w:rsidRPr="002C2F74" w:rsidRDefault="006F1396" w:rsidP="006F1396">
            <w:pPr>
              <w:spacing w:after="0"/>
              <w:rPr>
                <w:rFonts w:cs="Arial"/>
                <w:sz w:val="20"/>
              </w:rPr>
            </w:pPr>
            <w:r w:rsidRPr="002C2F74">
              <w:rPr>
                <w:rFonts w:cs="Arial"/>
                <w:sz w:val="20"/>
              </w:rPr>
              <w:t>Test data for a test condition is complete in the sense that values for all inputs required for testing that condition are specified</w:t>
            </w:r>
          </w:p>
        </w:tc>
        <w:tc>
          <w:tcPr>
            <w:tcW w:w="1260" w:type="dxa"/>
          </w:tcPr>
          <w:p w14:paraId="0DA4C9F7" w14:textId="77777777" w:rsidR="006F1396" w:rsidRPr="006F1396" w:rsidRDefault="006F1396" w:rsidP="006F1396">
            <w:pPr>
              <w:rPr>
                <w:rFonts w:cs="Arial"/>
                <w:sz w:val="20"/>
              </w:rPr>
            </w:pPr>
          </w:p>
        </w:tc>
        <w:tc>
          <w:tcPr>
            <w:tcW w:w="1333" w:type="dxa"/>
          </w:tcPr>
          <w:p w14:paraId="05E4CECB" w14:textId="77777777" w:rsidR="006F1396" w:rsidRPr="006F1396" w:rsidRDefault="006F1396" w:rsidP="006F1396">
            <w:pPr>
              <w:rPr>
                <w:rFonts w:cs="Arial"/>
                <w:sz w:val="20"/>
              </w:rPr>
            </w:pPr>
          </w:p>
        </w:tc>
      </w:tr>
      <w:tr w:rsidR="006F1396" w14:paraId="57BA7FAC" w14:textId="77777777" w:rsidTr="006F1396">
        <w:trPr>
          <w:jc w:val="center"/>
        </w:trPr>
        <w:tc>
          <w:tcPr>
            <w:tcW w:w="661" w:type="dxa"/>
          </w:tcPr>
          <w:p w14:paraId="1E210860" w14:textId="77777777" w:rsidR="006F1396" w:rsidRPr="006F1396" w:rsidRDefault="006F1396" w:rsidP="006F1396">
            <w:pPr>
              <w:rPr>
                <w:rFonts w:cs="Arial"/>
                <w:sz w:val="20"/>
              </w:rPr>
            </w:pPr>
            <w:r w:rsidRPr="006F1396">
              <w:rPr>
                <w:rFonts w:cs="Arial"/>
                <w:sz w:val="20"/>
              </w:rPr>
              <w:t>4</w:t>
            </w:r>
          </w:p>
        </w:tc>
        <w:tc>
          <w:tcPr>
            <w:tcW w:w="6017" w:type="dxa"/>
            <w:vAlign w:val="bottom"/>
          </w:tcPr>
          <w:p w14:paraId="744B02EB" w14:textId="77777777" w:rsidR="006F1396" w:rsidRPr="002C2F74" w:rsidRDefault="006F1396" w:rsidP="006F1396">
            <w:pPr>
              <w:spacing w:after="0"/>
              <w:rPr>
                <w:rFonts w:cs="Arial"/>
                <w:sz w:val="20"/>
              </w:rPr>
            </w:pPr>
            <w:r w:rsidRPr="002C2F74">
              <w:rPr>
                <w:rFonts w:cs="Arial"/>
                <w:sz w:val="20"/>
              </w:rPr>
              <w:t>‘Expected result’ section of each test script is complete and unambiguous.</w:t>
            </w:r>
          </w:p>
        </w:tc>
        <w:tc>
          <w:tcPr>
            <w:tcW w:w="1260" w:type="dxa"/>
          </w:tcPr>
          <w:p w14:paraId="7CBBEC7A" w14:textId="77777777" w:rsidR="006F1396" w:rsidRPr="006F1396" w:rsidRDefault="006F1396" w:rsidP="006F1396">
            <w:pPr>
              <w:rPr>
                <w:rFonts w:cs="Arial"/>
                <w:sz w:val="20"/>
              </w:rPr>
            </w:pPr>
          </w:p>
        </w:tc>
        <w:tc>
          <w:tcPr>
            <w:tcW w:w="1333" w:type="dxa"/>
          </w:tcPr>
          <w:p w14:paraId="506BEEF1" w14:textId="77777777" w:rsidR="006F1396" w:rsidRPr="006F1396" w:rsidRDefault="006F1396" w:rsidP="006F1396">
            <w:pPr>
              <w:rPr>
                <w:rFonts w:cs="Arial"/>
                <w:sz w:val="20"/>
              </w:rPr>
            </w:pPr>
          </w:p>
        </w:tc>
      </w:tr>
      <w:tr w:rsidR="006F1396" w14:paraId="3CB86FC1" w14:textId="77777777" w:rsidTr="006F1396">
        <w:trPr>
          <w:jc w:val="center"/>
        </w:trPr>
        <w:tc>
          <w:tcPr>
            <w:tcW w:w="661" w:type="dxa"/>
          </w:tcPr>
          <w:p w14:paraId="28C0C772" w14:textId="77777777" w:rsidR="006F1396" w:rsidRPr="006F1396" w:rsidRDefault="006F1396" w:rsidP="006F1396">
            <w:pPr>
              <w:rPr>
                <w:rFonts w:cs="Arial"/>
                <w:sz w:val="20"/>
              </w:rPr>
            </w:pPr>
            <w:r w:rsidRPr="006F1396">
              <w:rPr>
                <w:rFonts w:cs="Arial"/>
                <w:sz w:val="20"/>
              </w:rPr>
              <w:t>5</w:t>
            </w:r>
          </w:p>
        </w:tc>
        <w:tc>
          <w:tcPr>
            <w:tcW w:w="6017" w:type="dxa"/>
            <w:vAlign w:val="bottom"/>
          </w:tcPr>
          <w:p w14:paraId="06B031B7" w14:textId="77777777" w:rsidR="006F1396" w:rsidRPr="002C2F74" w:rsidRDefault="006F1396" w:rsidP="006F1396">
            <w:pPr>
              <w:spacing w:after="0"/>
              <w:rPr>
                <w:rFonts w:cs="Arial"/>
                <w:sz w:val="20"/>
              </w:rPr>
            </w:pPr>
            <w:r w:rsidRPr="002C2F74">
              <w:rPr>
                <w:rFonts w:cs="Arial"/>
                <w:sz w:val="20"/>
              </w:rPr>
              <w:t>Test scripts exist for covering error conditions that can occur.</w:t>
            </w:r>
          </w:p>
        </w:tc>
        <w:tc>
          <w:tcPr>
            <w:tcW w:w="1260" w:type="dxa"/>
          </w:tcPr>
          <w:p w14:paraId="306FF008" w14:textId="77777777" w:rsidR="006F1396" w:rsidRPr="006F1396" w:rsidRDefault="006F1396" w:rsidP="006F1396">
            <w:pPr>
              <w:rPr>
                <w:rFonts w:cs="Arial"/>
                <w:sz w:val="20"/>
              </w:rPr>
            </w:pPr>
          </w:p>
        </w:tc>
        <w:tc>
          <w:tcPr>
            <w:tcW w:w="1333" w:type="dxa"/>
          </w:tcPr>
          <w:p w14:paraId="51581F5F" w14:textId="77777777" w:rsidR="006F1396" w:rsidRPr="006F1396" w:rsidRDefault="006F1396" w:rsidP="006F1396">
            <w:pPr>
              <w:rPr>
                <w:rFonts w:cs="Arial"/>
                <w:sz w:val="20"/>
              </w:rPr>
            </w:pPr>
          </w:p>
        </w:tc>
      </w:tr>
      <w:tr w:rsidR="006F1396" w14:paraId="1A40EA5A" w14:textId="77777777" w:rsidTr="006F1396">
        <w:trPr>
          <w:jc w:val="center"/>
        </w:trPr>
        <w:tc>
          <w:tcPr>
            <w:tcW w:w="661" w:type="dxa"/>
          </w:tcPr>
          <w:p w14:paraId="0AA41CB4" w14:textId="77777777" w:rsidR="006F1396" w:rsidRPr="006F1396" w:rsidRDefault="006F1396" w:rsidP="006F1396">
            <w:pPr>
              <w:rPr>
                <w:rFonts w:cs="Arial"/>
                <w:sz w:val="20"/>
              </w:rPr>
            </w:pPr>
            <w:r w:rsidRPr="006F1396">
              <w:rPr>
                <w:rFonts w:cs="Arial"/>
                <w:sz w:val="20"/>
              </w:rPr>
              <w:t>6</w:t>
            </w:r>
          </w:p>
        </w:tc>
        <w:tc>
          <w:tcPr>
            <w:tcW w:w="6017" w:type="dxa"/>
            <w:vAlign w:val="bottom"/>
          </w:tcPr>
          <w:p w14:paraId="54EDD3D8" w14:textId="77777777" w:rsidR="006F1396" w:rsidRPr="002C2F74" w:rsidRDefault="006F1396" w:rsidP="006F1396">
            <w:pPr>
              <w:spacing w:after="0"/>
              <w:rPr>
                <w:rFonts w:cs="Arial"/>
                <w:sz w:val="20"/>
              </w:rPr>
            </w:pPr>
            <w:r w:rsidRPr="002C2F74">
              <w:rPr>
                <w:rFonts w:cs="Arial"/>
                <w:sz w:val="20"/>
              </w:rPr>
              <w:t>All the messages / error codes specified are correct and same as in the Specification document.</w:t>
            </w:r>
          </w:p>
        </w:tc>
        <w:tc>
          <w:tcPr>
            <w:tcW w:w="1260" w:type="dxa"/>
          </w:tcPr>
          <w:p w14:paraId="42E4F6FC" w14:textId="77777777" w:rsidR="006F1396" w:rsidRPr="006F1396" w:rsidRDefault="006F1396" w:rsidP="006F1396">
            <w:pPr>
              <w:rPr>
                <w:rFonts w:cs="Arial"/>
                <w:sz w:val="20"/>
              </w:rPr>
            </w:pPr>
          </w:p>
        </w:tc>
        <w:tc>
          <w:tcPr>
            <w:tcW w:w="1333" w:type="dxa"/>
          </w:tcPr>
          <w:p w14:paraId="64E40281" w14:textId="77777777" w:rsidR="006F1396" w:rsidRPr="006F1396" w:rsidRDefault="006F1396" w:rsidP="006F1396">
            <w:pPr>
              <w:rPr>
                <w:rFonts w:cs="Arial"/>
                <w:sz w:val="20"/>
              </w:rPr>
            </w:pPr>
          </w:p>
        </w:tc>
      </w:tr>
      <w:tr w:rsidR="006F1396" w14:paraId="6D7F1353" w14:textId="77777777" w:rsidTr="006F1396">
        <w:trPr>
          <w:jc w:val="center"/>
        </w:trPr>
        <w:tc>
          <w:tcPr>
            <w:tcW w:w="661" w:type="dxa"/>
          </w:tcPr>
          <w:p w14:paraId="476B5038" w14:textId="77777777" w:rsidR="006F1396" w:rsidRPr="006F1396" w:rsidRDefault="006F1396" w:rsidP="006F1396">
            <w:pPr>
              <w:rPr>
                <w:rFonts w:cs="Arial"/>
                <w:sz w:val="20"/>
              </w:rPr>
            </w:pPr>
            <w:r w:rsidRPr="006F1396">
              <w:rPr>
                <w:rFonts w:cs="Arial"/>
                <w:sz w:val="20"/>
              </w:rPr>
              <w:t>7</w:t>
            </w:r>
          </w:p>
        </w:tc>
        <w:tc>
          <w:tcPr>
            <w:tcW w:w="6017" w:type="dxa"/>
            <w:vAlign w:val="bottom"/>
          </w:tcPr>
          <w:p w14:paraId="7AF13FCB" w14:textId="77777777" w:rsidR="006F1396" w:rsidRPr="002C2F74" w:rsidRDefault="006F1396" w:rsidP="006F1396">
            <w:pPr>
              <w:spacing w:after="0"/>
              <w:rPr>
                <w:rFonts w:cs="Arial"/>
                <w:sz w:val="20"/>
              </w:rPr>
            </w:pPr>
            <w:r w:rsidRPr="002C2F74">
              <w:rPr>
                <w:rFonts w:cs="Arial"/>
                <w:sz w:val="20"/>
              </w:rPr>
              <w:t>Pre-conditions for executing a test script or a set of test scripts are specified.</w:t>
            </w:r>
          </w:p>
        </w:tc>
        <w:tc>
          <w:tcPr>
            <w:tcW w:w="1260" w:type="dxa"/>
          </w:tcPr>
          <w:p w14:paraId="14294B94" w14:textId="77777777" w:rsidR="006F1396" w:rsidRPr="006F1396" w:rsidRDefault="006F1396" w:rsidP="006F1396">
            <w:pPr>
              <w:rPr>
                <w:rFonts w:cs="Arial"/>
                <w:sz w:val="20"/>
              </w:rPr>
            </w:pPr>
          </w:p>
        </w:tc>
        <w:tc>
          <w:tcPr>
            <w:tcW w:w="1333" w:type="dxa"/>
          </w:tcPr>
          <w:p w14:paraId="0F4537EC" w14:textId="77777777" w:rsidR="006F1396" w:rsidRPr="006F1396" w:rsidRDefault="006F1396" w:rsidP="006F1396">
            <w:pPr>
              <w:rPr>
                <w:rFonts w:cs="Arial"/>
                <w:sz w:val="20"/>
              </w:rPr>
            </w:pPr>
          </w:p>
        </w:tc>
      </w:tr>
      <w:tr w:rsidR="006F1396" w14:paraId="6CE50F4F" w14:textId="77777777" w:rsidTr="006F1396">
        <w:trPr>
          <w:jc w:val="center"/>
        </w:trPr>
        <w:tc>
          <w:tcPr>
            <w:tcW w:w="661" w:type="dxa"/>
          </w:tcPr>
          <w:p w14:paraId="3F155901" w14:textId="77777777" w:rsidR="006F1396" w:rsidRPr="006F1396" w:rsidRDefault="006F1396" w:rsidP="006F1396">
            <w:pPr>
              <w:rPr>
                <w:rFonts w:cs="Arial"/>
                <w:sz w:val="20"/>
              </w:rPr>
            </w:pPr>
            <w:r w:rsidRPr="006F1396">
              <w:rPr>
                <w:rFonts w:cs="Arial"/>
                <w:sz w:val="20"/>
              </w:rPr>
              <w:t>8</w:t>
            </w:r>
          </w:p>
        </w:tc>
        <w:tc>
          <w:tcPr>
            <w:tcW w:w="6017" w:type="dxa"/>
            <w:vAlign w:val="bottom"/>
          </w:tcPr>
          <w:p w14:paraId="31044CF6" w14:textId="77777777" w:rsidR="006F1396" w:rsidRPr="002C2F74" w:rsidRDefault="006F1396" w:rsidP="006F1396">
            <w:pPr>
              <w:spacing w:after="0"/>
              <w:rPr>
                <w:rFonts w:cs="Arial"/>
                <w:sz w:val="20"/>
              </w:rPr>
            </w:pPr>
            <w:r w:rsidRPr="002C2F74">
              <w:rPr>
                <w:rFonts w:cs="Arial"/>
                <w:sz w:val="20"/>
              </w:rPr>
              <w:t>It is specified which test scripts are to be executed together (or in a specific order).</w:t>
            </w:r>
          </w:p>
        </w:tc>
        <w:tc>
          <w:tcPr>
            <w:tcW w:w="1260" w:type="dxa"/>
          </w:tcPr>
          <w:p w14:paraId="0D094BCB" w14:textId="77777777" w:rsidR="006F1396" w:rsidRPr="006F1396" w:rsidRDefault="006F1396" w:rsidP="006F1396">
            <w:pPr>
              <w:rPr>
                <w:rFonts w:cs="Arial"/>
                <w:sz w:val="20"/>
              </w:rPr>
            </w:pPr>
          </w:p>
        </w:tc>
        <w:tc>
          <w:tcPr>
            <w:tcW w:w="1333" w:type="dxa"/>
          </w:tcPr>
          <w:p w14:paraId="38AD56BB" w14:textId="77777777" w:rsidR="006F1396" w:rsidRPr="006F1396" w:rsidRDefault="006F1396" w:rsidP="006F1396">
            <w:pPr>
              <w:rPr>
                <w:rFonts w:cs="Arial"/>
                <w:sz w:val="20"/>
              </w:rPr>
            </w:pPr>
          </w:p>
        </w:tc>
      </w:tr>
      <w:tr w:rsidR="006F1396" w14:paraId="601DCC91" w14:textId="77777777" w:rsidTr="006F1396">
        <w:trPr>
          <w:jc w:val="center"/>
        </w:trPr>
        <w:tc>
          <w:tcPr>
            <w:tcW w:w="661" w:type="dxa"/>
          </w:tcPr>
          <w:p w14:paraId="2A893F90" w14:textId="77777777" w:rsidR="006F1396" w:rsidRPr="006F1396" w:rsidRDefault="006F1396" w:rsidP="006F1396">
            <w:pPr>
              <w:rPr>
                <w:rFonts w:cs="Arial"/>
                <w:sz w:val="20"/>
              </w:rPr>
            </w:pPr>
            <w:r w:rsidRPr="006F1396">
              <w:rPr>
                <w:rFonts w:cs="Arial"/>
                <w:sz w:val="20"/>
              </w:rPr>
              <w:t>9</w:t>
            </w:r>
          </w:p>
        </w:tc>
        <w:tc>
          <w:tcPr>
            <w:tcW w:w="6017" w:type="dxa"/>
            <w:vAlign w:val="bottom"/>
          </w:tcPr>
          <w:p w14:paraId="6E584682" w14:textId="77777777" w:rsidR="006F1396" w:rsidRPr="002C2F74" w:rsidRDefault="006F1396" w:rsidP="006F1396">
            <w:pPr>
              <w:spacing w:after="0"/>
              <w:rPr>
                <w:rFonts w:cs="Arial"/>
                <w:sz w:val="20"/>
              </w:rPr>
            </w:pPr>
            <w:r w:rsidRPr="002C2F74">
              <w:rPr>
                <w:rFonts w:cs="Arial"/>
                <w:sz w:val="20"/>
              </w:rPr>
              <w:t>Database object (e.g. tables, columns, stored procedures, indexes) names wherever used are correct and qualified if required.</w:t>
            </w:r>
          </w:p>
        </w:tc>
        <w:tc>
          <w:tcPr>
            <w:tcW w:w="1260" w:type="dxa"/>
          </w:tcPr>
          <w:p w14:paraId="4B95E934" w14:textId="77777777" w:rsidR="006F1396" w:rsidRPr="006F1396" w:rsidRDefault="006F1396" w:rsidP="006F1396">
            <w:pPr>
              <w:rPr>
                <w:rFonts w:cs="Arial"/>
                <w:sz w:val="20"/>
              </w:rPr>
            </w:pPr>
          </w:p>
        </w:tc>
        <w:tc>
          <w:tcPr>
            <w:tcW w:w="1333" w:type="dxa"/>
          </w:tcPr>
          <w:p w14:paraId="51205305" w14:textId="77777777" w:rsidR="006F1396" w:rsidRPr="006F1396" w:rsidRDefault="006F1396" w:rsidP="006F1396">
            <w:pPr>
              <w:rPr>
                <w:rFonts w:cs="Arial"/>
                <w:sz w:val="20"/>
              </w:rPr>
            </w:pPr>
          </w:p>
        </w:tc>
      </w:tr>
      <w:tr w:rsidR="006F1396" w14:paraId="44163EA9" w14:textId="77777777" w:rsidTr="006F1396">
        <w:trPr>
          <w:jc w:val="center"/>
        </w:trPr>
        <w:tc>
          <w:tcPr>
            <w:tcW w:w="661" w:type="dxa"/>
          </w:tcPr>
          <w:p w14:paraId="723DCA23" w14:textId="77777777" w:rsidR="006F1396" w:rsidRPr="006F1396" w:rsidRDefault="006F1396" w:rsidP="006F1396">
            <w:pPr>
              <w:rPr>
                <w:rFonts w:cs="Arial"/>
                <w:sz w:val="20"/>
              </w:rPr>
            </w:pPr>
            <w:r w:rsidRPr="006F1396">
              <w:rPr>
                <w:rFonts w:cs="Arial"/>
                <w:sz w:val="20"/>
              </w:rPr>
              <w:t>10</w:t>
            </w:r>
          </w:p>
        </w:tc>
        <w:tc>
          <w:tcPr>
            <w:tcW w:w="6017" w:type="dxa"/>
            <w:vAlign w:val="bottom"/>
          </w:tcPr>
          <w:p w14:paraId="47809D65" w14:textId="77777777" w:rsidR="006F1396" w:rsidRPr="002C2F74" w:rsidRDefault="006F1396" w:rsidP="006F1396">
            <w:pPr>
              <w:spacing w:after="0"/>
              <w:rPr>
                <w:rFonts w:cs="Arial"/>
                <w:sz w:val="20"/>
              </w:rPr>
            </w:pPr>
            <w:r w:rsidRPr="002C2F74">
              <w:rPr>
                <w:rFonts w:cs="Arial"/>
                <w:sz w:val="20"/>
              </w:rPr>
              <w:t>Test scripts exist for checking Performance of various operations e.g. data retrieval and updating, report printing.</w:t>
            </w:r>
          </w:p>
        </w:tc>
        <w:tc>
          <w:tcPr>
            <w:tcW w:w="1260" w:type="dxa"/>
          </w:tcPr>
          <w:p w14:paraId="2C230F1F" w14:textId="77777777" w:rsidR="006F1396" w:rsidRPr="006F1396" w:rsidRDefault="006F1396" w:rsidP="006F1396">
            <w:pPr>
              <w:rPr>
                <w:rFonts w:cs="Arial"/>
                <w:sz w:val="20"/>
              </w:rPr>
            </w:pPr>
          </w:p>
        </w:tc>
        <w:tc>
          <w:tcPr>
            <w:tcW w:w="1333" w:type="dxa"/>
          </w:tcPr>
          <w:p w14:paraId="5807F386" w14:textId="77777777" w:rsidR="006F1396" w:rsidRPr="006F1396" w:rsidRDefault="006F1396" w:rsidP="006F1396">
            <w:pPr>
              <w:rPr>
                <w:rFonts w:cs="Arial"/>
                <w:sz w:val="20"/>
              </w:rPr>
            </w:pPr>
          </w:p>
        </w:tc>
      </w:tr>
      <w:tr w:rsidR="006F1396" w14:paraId="5B5B0FCB" w14:textId="77777777" w:rsidTr="006F1396">
        <w:trPr>
          <w:jc w:val="center"/>
        </w:trPr>
        <w:tc>
          <w:tcPr>
            <w:tcW w:w="661" w:type="dxa"/>
          </w:tcPr>
          <w:p w14:paraId="246EB136" w14:textId="77777777" w:rsidR="006F1396" w:rsidRPr="006F1396" w:rsidRDefault="006F1396" w:rsidP="006F1396">
            <w:pPr>
              <w:rPr>
                <w:rFonts w:cs="Arial"/>
                <w:sz w:val="20"/>
              </w:rPr>
            </w:pPr>
            <w:r w:rsidRPr="006F1396">
              <w:rPr>
                <w:rFonts w:cs="Arial"/>
                <w:sz w:val="20"/>
              </w:rPr>
              <w:t>11</w:t>
            </w:r>
          </w:p>
        </w:tc>
        <w:tc>
          <w:tcPr>
            <w:tcW w:w="6017" w:type="dxa"/>
            <w:vAlign w:val="bottom"/>
          </w:tcPr>
          <w:p w14:paraId="459139F6" w14:textId="77777777" w:rsidR="006F1396" w:rsidRPr="002C2F74" w:rsidRDefault="006F1396" w:rsidP="006F1396">
            <w:pPr>
              <w:spacing w:after="0"/>
              <w:rPr>
                <w:rFonts w:cs="Arial"/>
                <w:sz w:val="20"/>
              </w:rPr>
            </w:pPr>
            <w:r w:rsidRPr="002C2F74">
              <w:rPr>
                <w:rFonts w:cs="Arial"/>
                <w:sz w:val="20"/>
              </w:rPr>
              <w:t>Test scripts have been written to provide planned coverage in testing.</w:t>
            </w:r>
          </w:p>
        </w:tc>
        <w:tc>
          <w:tcPr>
            <w:tcW w:w="1260" w:type="dxa"/>
          </w:tcPr>
          <w:p w14:paraId="6F6967EF" w14:textId="77777777" w:rsidR="006F1396" w:rsidRPr="006F1396" w:rsidRDefault="006F1396" w:rsidP="006F1396">
            <w:pPr>
              <w:rPr>
                <w:rFonts w:cs="Arial"/>
                <w:sz w:val="20"/>
              </w:rPr>
            </w:pPr>
          </w:p>
        </w:tc>
        <w:tc>
          <w:tcPr>
            <w:tcW w:w="1333" w:type="dxa"/>
          </w:tcPr>
          <w:p w14:paraId="39C5264C" w14:textId="77777777" w:rsidR="006F1396" w:rsidRPr="006F1396" w:rsidRDefault="006F1396" w:rsidP="006F1396">
            <w:pPr>
              <w:rPr>
                <w:rFonts w:cs="Arial"/>
                <w:sz w:val="20"/>
              </w:rPr>
            </w:pPr>
          </w:p>
        </w:tc>
      </w:tr>
      <w:tr w:rsidR="006F1396" w14:paraId="2F632B0B" w14:textId="77777777" w:rsidTr="006F1396">
        <w:trPr>
          <w:jc w:val="center"/>
        </w:trPr>
        <w:tc>
          <w:tcPr>
            <w:tcW w:w="661" w:type="dxa"/>
          </w:tcPr>
          <w:p w14:paraId="4F79C4F3" w14:textId="77777777" w:rsidR="006F1396" w:rsidRPr="006F1396" w:rsidRDefault="006F1396" w:rsidP="006F1396">
            <w:pPr>
              <w:rPr>
                <w:rFonts w:cs="Arial"/>
                <w:sz w:val="20"/>
              </w:rPr>
            </w:pPr>
            <w:r w:rsidRPr="006F1396">
              <w:rPr>
                <w:rFonts w:cs="Arial"/>
                <w:sz w:val="20"/>
              </w:rPr>
              <w:t>12</w:t>
            </w:r>
          </w:p>
        </w:tc>
        <w:tc>
          <w:tcPr>
            <w:tcW w:w="6017" w:type="dxa"/>
            <w:vAlign w:val="bottom"/>
          </w:tcPr>
          <w:p w14:paraId="0D856ED4" w14:textId="77777777" w:rsidR="006F1396" w:rsidRPr="002C2F74" w:rsidRDefault="006F1396" w:rsidP="006F1396">
            <w:pPr>
              <w:spacing w:after="0"/>
              <w:rPr>
                <w:rFonts w:cs="Arial"/>
                <w:sz w:val="20"/>
              </w:rPr>
            </w:pPr>
            <w:r w:rsidRPr="002C2F74">
              <w:rPr>
                <w:rFonts w:cs="Arial"/>
                <w:sz w:val="20"/>
              </w:rPr>
              <w:t>If branch or condition coverage, then there are at least two test scripts each covering the TRUE and FALSE processing of the branch/condition being tested.</w:t>
            </w:r>
          </w:p>
        </w:tc>
        <w:tc>
          <w:tcPr>
            <w:tcW w:w="1260" w:type="dxa"/>
          </w:tcPr>
          <w:p w14:paraId="52F9789B" w14:textId="77777777" w:rsidR="006F1396" w:rsidRPr="006F1396" w:rsidRDefault="006F1396" w:rsidP="006F1396">
            <w:pPr>
              <w:rPr>
                <w:rFonts w:cs="Arial"/>
                <w:sz w:val="20"/>
              </w:rPr>
            </w:pPr>
          </w:p>
        </w:tc>
        <w:tc>
          <w:tcPr>
            <w:tcW w:w="1333" w:type="dxa"/>
          </w:tcPr>
          <w:p w14:paraId="4794B7FC" w14:textId="77777777" w:rsidR="006F1396" w:rsidRPr="006F1396" w:rsidRDefault="006F1396" w:rsidP="006F1396">
            <w:pPr>
              <w:rPr>
                <w:rFonts w:cs="Arial"/>
                <w:sz w:val="20"/>
              </w:rPr>
            </w:pPr>
          </w:p>
        </w:tc>
      </w:tr>
      <w:tr w:rsidR="006F1396" w14:paraId="23C3505D" w14:textId="77777777" w:rsidTr="006F1396">
        <w:trPr>
          <w:jc w:val="center"/>
        </w:trPr>
        <w:tc>
          <w:tcPr>
            <w:tcW w:w="661" w:type="dxa"/>
          </w:tcPr>
          <w:p w14:paraId="0A771F70" w14:textId="77777777" w:rsidR="006F1396" w:rsidRPr="006F1396" w:rsidRDefault="006F1396" w:rsidP="006F1396">
            <w:pPr>
              <w:rPr>
                <w:rFonts w:cs="Arial"/>
                <w:sz w:val="20"/>
              </w:rPr>
            </w:pPr>
            <w:r w:rsidRPr="006F1396">
              <w:rPr>
                <w:rFonts w:cs="Arial"/>
                <w:sz w:val="20"/>
              </w:rPr>
              <w:t>13</w:t>
            </w:r>
          </w:p>
        </w:tc>
        <w:tc>
          <w:tcPr>
            <w:tcW w:w="6017" w:type="dxa"/>
            <w:vAlign w:val="bottom"/>
          </w:tcPr>
          <w:p w14:paraId="16FDC862" w14:textId="77777777" w:rsidR="006F1396" w:rsidRPr="002C2F74" w:rsidRDefault="006F1396" w:rsidP="006F1396">
            <w:pPr>
              <w:spacing w:after="0"/>
              <w:rPr>
                <w:rFonts w:cs="Arial"/>
                <w:sz w:val="20"/>
              </w:rPr>
            </w:pPr>
            <w:r w:rsidRPr="002C2F74">
              <w:rPr>
                <w:rFonts w:cs="Arial"/>
                <w:sz w:val="20"/>
              </w:rPr>
              <w:t>Behavior at boundary values in loops is being tested for</w:t>
            </w:r>
          </w:p>
        </w:tc>
        <w:tc>
          <w:tcPr>
            <w:tcW w:w="1260" w:type="dxa"/>
          </w:tcPr>
          <w:p w14:paraId="20FD1006" w14:textId="77777777" w:rsidR="006F1396" w:rsidRPr="006F1396" w:rsidRDefault="006F1396" w:rsidP="006F1396">
            <w:pPr>
              <w:rPr>
                <w:rFonts w:cs="Arial"/>
                <w:sz w:val="20"/>
              </w:rPr>
            </w:pPr>
          </w:p>
        </w:tc>
        <w:tc>
          <w:tcPr>
            <w:tcW w:w="1333" w:type="dxa"/>
          </w:tcPr>
          <w:p w14:paraId="275C8767" w14:textId="77777777" w:rsidR="006F1396" w:rsidRPr="006F1396" w:rsidRDefault="006F1396" w:rsidP="006F1396">
            <w:pPr>
              <w:rPr>
                <w:rFonts w:cs="Arial"/>
                <w:sz w:val="20"/>
              </w:rPr>
            </w:pPr>
          </w:p>
        </w:tc>
      </w:tr>
      <w:tr w:rsidR="006F1396" w14:paraId="3D27D6F9" w14:textId="77777777" w:rsidTr="006F1396">
        <w:trPr>
          <w:jc w:val="center"/>
        </w:trPr>
        <w:tc>
          <w:tcPr>
            <w:tcW w:w="661" w:type="dxa"/>
          </w:tcPr>
          <w:p w14:paraId="16EEC060" w14:textId="77777777" w:rsidR="006F1396" w:rsidRPr="006F1396" w:rsidRDefault="006F1396" w:rsidP="006F1396">
            <w:pPr>
              <w:rPr>
                <w:rFonts w:cs="Arial"/>
                <w:sz w:val="20"/>
              </w:rPr>
            </w:pPr>
            <w:r w:rsidRPr="006F1396">
              <w:rPr>
                <w:rFonts w:cs="Arial"/>
                <w:sz w:val="20"/>
              </w:rPr>
              <w:t>14</w:t>
            </w:r>
          </w:p>
        </w:tc>
        <w:tc>
          <w:tcPr>
            <w:tcW w:w="6017" w:type="dxa"/>
            <w:vAlign w:val="bottom"/>
          </w:tcPr>
          <w:p w14:paraId="6056EC61" w14:textId="77777777" w:rsidR="006F1396" w:rsidRPr="002C2F74" w:rsidRDefault="006F1396" w:rsidP="006F1396">
            <w:pPr>
              <w:spacing w:after="0"/>
              <w:rPr>
                <w:rFonts w:cs="Arial"/>
                <w:sz w:val="20"/>
              </w:rPr>
            </w:pPr>
            <w:r w:rsidRPr="002C2F74">
              <w:rPr>
                <w:rFonts w:cs="Arial"/>
                <w:sz w:val="20"/>
              </w:rPr>
              <w:t>Test scripts have been written to test all error handling code in the program.</w:t>
            </w:r>
          </w:p>
        </w:tc>
        <w:tc>
          <w:tcPr>
            <w:tcW w:w="1260" w:type="dxa"/>
          </w:tcPr>
          <w:p w14:paraId="01B72659" w14:textId="77777777" w:rsidR="006F1396" w:rsidRPr="006F1396" w:rsidRDefault="006F1396" w:rsidP="006F1396">
            <w:pPr>
              <w:rPr>
                <w:rFonts w:cs="Arial"/>
                <w:sz w:val="20"/>
              </w:rPr>
            </w:pPr>
          </w:p>
        </w:tc>
        <w:tc>
          <w:tcPr>
            <w:tcW w:w="1333" w:type="dxa"/>
          </w:tcPr>
          <w:p w14:paraId="6A46E764" w14:textId="77777777" w:rsidR="006F1396" w:rsidRPr="006F1396" w:rsidRDefault="006F1396" w:rsidP="006F1396">
            <w:pPr>
              <w:rPr>
                <w:rFonts w:cs="Arial"/>
                <w:sz w:val="20"/>
              </w:rPr>
            </w:pPr>
          </w:p>
        </w:tc>
      </w:tr>
    </w:tbl>
    <w:p w14:paraId="3C6EF1AA" w14:textId="77777777" w:rsidR="0063136E" w:rsidRDefault="0063136E" w:rsidP="008269AD">
      <w:pPr>
        <w:rPr>
          <w:rFonts w:asciiTheme="minorHAnsi" w:hAnsiTheme="minorHAnsi" w:cstheme="minorHAnsi"/>
          <w:b/>
          <w:lang w:val="en-US"/>
        </w:rPr>
      </w:pPr>
    </w:p>
    <w:p w14:paraId="0739CD1F" w14:textId="77777777" w:rsidR="002B377B" w:rsidRPr="002B377B" w:rsidRDefault="002B377B" w:rsidP="002B377B">
      <w:pPr>
        <w:pStyle w:val="Default"/>
        <w:rPr>
          <w:rFonts w:asciiTheme="minorHAnsi" w:hAnsiTheme="minorHAnsi" w:cstheme="minorHAnsi"/>
        </w:rPr>
      </w:pPr>
      <w:r w:rsidRPr="002B377B">
        <w:rPr>
          <w:rFonts w:asciiTheme="minorHAnsi" w:hAnsiTheme="minorHAnsi" w:cstheme="minorHAnsi"/>
        </w:rPr>
        <w:t xml:space="preserve">For </w:t>
      </w:r>
      <w:r w:rsidR="008F17D6">
        <w:rPr>
          <w:rFonts w:asciiTheme="minorHAnsi" w:hAnsiTheme="minorHAnsi" w:cstheme="minorHAnsi"/>
        </w:rPr>
        <w:t>detailed F</w:t>
      </w:r>
      <w:r w:rsidR="003B7A5E">
        <w:rPr>
          <w:rFonts w:asciiTheme="minorHAnsi" w:hAnsiTheme="minorHAnsi" w:cstheme="minorHAnsi"/>
        </w:rPr>
        <w:t>unctional A</w:t>
      </w:r>
      <w:r>
        <w:rPr>
          <w:rFonts w:asciiTheme="minorHAnsi" w:hAnsiTheme="minorHAnsi" w:cstheme="minorHAnsi"/>
        </w:rPr>
        <w:t xml:space="preserve">utomation </w:t>
      </w:r>
      <w:r w:rsidR="008F17D6">
        <w:rPr>
          <w:rFonts w:asciiTheme="minorHAnsi" w:hAnsiTheme="minorHAnsi" w:cstheme="minorHAnsi"/>
        </w:rPr>
        <w:t>User G</w:t>
      </w:r>
      <w:r>
        <w:rPr>
          <w:rFonts w:asciiTheme="minorHAnsi" w:hAnsiTheme="minorHAnsi" w:cstheme="minorHAnsi"/>
        </w:rPr>
        <w:t xml:space="preserve">uide </w:t>
      </w:r>
      <w:r w:rsidRPr="002B377B">
        <w:rPr>
          <w:rFonts w:asciiTheme="minorHAnsi" w:hAnsiTheme="minorHAnsi" w:cstheme="minorHAnsi"/>
        </w:rPr>
        <w:t xml:space="preserve">refer to </w:t>
      </w:r>
    </w:p>
    <w:p w14:paraId="4F7EC0E1" w14:textId="77777777" w:rsidR="002B377B" w:rsidRPr="003B7A5E" w:rsidRDefault="002B377B" w:rsidP="008269AD">
      <w:pPr>
        <w:rPr>
          <w:rFonts w:asciiTheme="minorHAnsi" w:hAnsiTheme="minorHAnsi" w:cstheme="minorHAnsi"/>
          <w:b/>
          <w:i/>
          <w:color w:val="17365D" w:themeColor="text2" w:themeShade="BF"/>
          <w:lang w:val="en-US"/>
        </w:rPr>
      </w:pPr>
      <w:r w:rsidRPr="003B7A5E">
        <w:rPr>
          <w:rFonts w:asciiTheme="minorHAnsi" w:hAnsiTheme="minorHAnsi" w:cstheme="minorHAnsi"/>
          <w:b/>
          <w:i/>
          <w:color w:val="17365D" w:themeColor="text2" w:themeShade="BF"/>
          <w:lang w:val="en-US"/>
        </w:rPr>
        <w:t xml:space="preserve"> Cardinal Health Functional Automation Framework document</w:t>
      </w:r>
    </w:p>
    <w:p w14:paraId="4CBA4E6E" w14:textId="77777777" w:rsidR="002B377B" w:rsidRDefault="002B377B" w:rsidP="002B377B">
      <w:pPr>
        <w:rPr>
          <w:rFonts w:asciiTheme="minorHAnsi" w:hAnsiTheme="minorHAnsi" w:cstheme="minorHAnsi"/>
          <w:b/>
          <w:lang w:val="en-US"/>
        </w:rPr>
      </w:pPr>
      <w:r>
        <w:rPr>
          <w:rFonts w:asciiTheme="minorHAnsi" w:hAnsiTheme="minorHAnsi" w:cstheme="minorHAnsi"/>
          <w:b/>
          <w:lang w:val="en-US"/>
        </w:rPr>
        <w:t xml:space="preserve">For Automation technical framework refer to </w:t>
      </w:r>
    </w:p>
    <w:p w14:paraId="225FB1DF" w14:textId="77777777" w:rsidR="002B377B" w:rsidRDefault="003B7A5E" w:rsidP="008269AD">
      <w:pPr>
        <w:rPr>
          <w:rFonts w:asciiTheme="minorHAnsi" w:hAnsiTheme="minorHAnsi" w:cstheme="minorHAnsi"/>
          <w:b/>
          <w:i/>
          <w:color w:val="17365D" w:themeColor="text2" w:themeShade="BF"/>
          <w:lang w:val="en-US"/>
        </w:rPr>
      </w:pPr>
      <w:r w:rsidRPr="003B7A5E">
        <w:rPr>
          <w:rFonts w:asciiTheme="minorHAnsi" w:hAnsiTheme="minorHAnsi" w:cstheme="minorHAnsi"/>
          <w:b/>
          <w:i/>
          <w:color w:val="17365D" w:themeColor="text2" w:themeShade="BF"/>
          <w:lang w:val="en-US"/>
        </w:rPr>
        <w:t>Cardinal Automation technical Framework</w:t>
      </w:r>
    </w:p>
    <w:p w14:paraId="4C377EAB" w14:textId="77777777" w:rsidR="003B7A5E" w:rsidRPr="003B7A5E" w:rsidRDefault="003B7A5E" w:rsidP="008269AD">
      <w:pPr>
        <w:rPr>
          <w:rFonts w:asciiTheme="minorHAnsi" w:hAnsiTheme="minorHAnsi" w:cstheme="minorHAnsi"/>
          <w:b/>
          <w:i/>
          <w:color w:val="17365D" w:themeColor="text2" w:themeShade="BF"/>
          <w:lang w:val="en-US"/>
        </w:rPr>
      </w:pPr>
    </w:p>
    <w:p w14:paraId="08034AFA" w14:textId="77777777" w:rsidR="008269AD" w:rsidRPr="00F12EAB" w:rsidRDefault="008269AD" w:rsidP="008269AD">
      <w:pPr>
        <w:pStyle w:val="Heading2"/>
        <w:rPr>
          <w:rFonts w:asciiTheme="minorHAnsi" w:hAnsiTheme="minorHAnsi" w:cstheme="minorHAnsi"/>
        </w:rPr>
      </w:pPr>
      <w:bookmarkStart w:id="390" w:name="_Toc437632901"/>
      <w:r w:rsidRPr="00F12EAB">
        <w:rPr>
          <w:rFonts w:asciiTheme="minorHAnsi" w:hAnsiTheme="minorHAnsi" w:cstheme="minorHAnsi"/>
        </w:rPr>
        <w:t>When the Review Process Takes Place</w:t>
      </w:r>
      <w:bookmarkEnd w:id="390"/>
    </w:p>
    <w:p w14:paraId="01601F08" w14:textId="77777777" w:rsidR="008269AD" w:rsidRPr="00F12EAB" w:rsidRDefault="008269AD">
      <w:pPr>
        <w:spacing w:after="0"/>
        <w:jc w:val="left"/>
        <w:rPr>
          <w:rFonts w:asciiTheme="minorHAnsi" w:hAnsiTheme="minorHAnsi" w:cstheme="minorHAnsi"/>
        </w:rPr>
      </w:pPr>
    </w:p>
    <w:p w14:paraId="5F9330F3" w14:textId="77777777" w:rsidR="008269AD" w:rsidRPr="00F12EAB" w:rsidRDefault="008269AD">
      <w:pPr>
        <w:spacing w:after="0"/>
        <w:jc w:val="left"/>
        <w:rPr>
          <w:rFonts w:asciiTheme="minorHAnsi" w:hAnsiTheme="minorHAnsi" w:cstheme="minorHAnsi"/>
          <w:sz w:val="20"/>
        </w:rPr>
      </w:pPr>
      <w:r w:rsidRPr="00F12EAB">
        <w:rPr>
          <w:rFonts w:asciiTheme="minorHAnsi" w:hAnsiTheme="minorHAnsi" w:cstheme="minorHAnsi"/>
        </w:rPr>
        <w:t>Once the component was created, it is tested by the author to make sure that it works correctly then the reviewer is notified</w:t>
      </w:r>
    </w:p>
    <w:p w14:paraId="2CC9B937" w14:textId="77777777" w:rsidR="008269AD" w:rsidRPr="00F12EAB" w:rsidRDefault="008269AD" w:rsidP="008269AD">
      <w:pPr>
        <w:pStyle w:val="Heading2"/>
        <w:rPr>
          <w:rFonts w:asciiTheme="minorHAnsi" w:hAnsiTheme="minorHAnsi" w:cstheme="minorHAnsi"/>
        </w:rPr>
      </w:pPr>
      <w:bookmarkStart w:id="391" w:name="_Toc437632902"/>
      <w:r w:rsidRPr="00F12EAB">
        <w:rPr>
          <w:rFonts w:asciiTheme="minorHAnsi" w:hAnsiTheme="minorHAnsi" w:cstheme="minorHAnsi"/>
        </w:rPr>
        <w:t>Who Reviews the Process</w:t>
      </w:r>
      <w:bookmarkEnd w:id="391"/>
    </w:p>
    <w:p w14:paraId="51D3373D" w14:textId="77777777" w:rsidR="008269AD" w:rsidRPr="00F12EAB" w:rsidRDefault="008269AD" w:rsidP="008269AD">
      <w:pPr>
        <w:autoSpaceDE w:val="0"/>
        <w:autoSpaceDN w:val="0"/>
        <w:adjustRightInd w:val="0"/>
        <w:spacing w:after="0"/>
        <w:rPr>
          <w:rFonts w:asciiTheme="minorHAnsi" w:hAnsiTheme="minorHAnsi" w:cstheme="minorHAnsi"/>
        </w:rPr>
      </w:pPr>
    </w:p>
    <w:p w14:paraId="2EFB0B35" w14:textId="77777777" w:rsidR="008269AD" w:rsidRPr="00F12EAB" w:rsidRDefault="008269AD" w:rsidP="008269AD">
      <w:pPr>
        <w:autoSpaceDE w:val="0"/>
        <w:autoSpaceDN w:val="0"/>
        <w:adjustRightInd w:val="0"/>
        <w:spacing w:after="0"/>
        <w:rPr>
          <w:rFonts w:asciiTheme="minorHAnsi" w:hAnsiTheme="minorHAnsi" w:cstheme="minorHAnsi"/>
        </w:rPr>
      </w:pPr>
      <w:r w:rsidRPr="00F12EAB">
        <w:rPr>
          <w:rFonts w:asciiTheme="minorHAnsi" w:hAnsiTheme="minorHAnsi" w:cstheme="minorHAnsi"/>
        </w:rPr>
        <w:lastRenderedPageBreak/>
        <w:t>The component will ideally be reviewed by an another engineer of the same team who is knowledgeable of the application and requirement and has knowledge of BPT</w:t>
      </w:r>
    </w:p>
    <w:p w14:paraId="6FE9C73E" w14:textId="77777777" w:rsidR="008269AD" w:rsidRPr="00F12EAB" w:rsidRDefault="008269AD">
      <w:pPr>
        <w:spacing w:after="0"/>
        <w:jc w:val="left"/>
        <w:rPr>
          <w:rFonts w:asciiTheme="minorHAnsi" w:hAnsiTheme="minorHAnsi" w:cstheme="minorHAnsi"/>
          <w:sz w:val="20"/>
        </w:rPr>
      </w:pPr>
    </w:p>
    <w:p w14:paraId="768D914D" w14:textId="77777777" w:rsidR="008269AD" w:rsidRPr="00F12EAB" w:rsidRDefault="008269AD" w:rsidP="008269AD">
      <w:pPr>
        <w:pStyle w:val="Heading2"/>
        <w:rPr>
          <w:rFonts w:asciiTheme="minorHAnsi" w:hAnsiTheme="minorHAnsi" w:cstheme="minorHAnsi"/>
        </w:rPr>
      </w:pPr>
      <w:bookmarkStart w:id="392" w:name="_Toc437632903"/>
      <w:r w:rsidRPr="00F12EAB">
        <w:rPr>
          <w:rFonts w:asciiTheme="minorHAnsi" w:hAnsiTheme="minorHAnsi" w:cstheme="minorHAnsi"/>
        </w:rPr>
        <w:t>Component Review Documentation</w:t>
      </w:r>
      <w:bookmarkEnd w:id="392"/>
    </w:p>
    <w:p w14:paraId="300C39E0" w14:textId="77777777" w:rsidR="008269AD" w:rsidRPr="00F12EAB" w:rsidRDefault="008269AD">
      <w:pPr>
        <w:spacing w:after="0"/>
        <w:jc w:val="left"/>
        <w:rPr>
          <w:rFonts w:asciiTheme="minorHAnsi" w:hAnsiTheme="minorHAnsi" w:cstheme="minorHAnsi"/>
          <w:sz w:val="20"/>
        </w:rPr>
      </w:pPr>
    </w:p>
    <w:p w14:paraId="60150670" w14:textId="77777777" w:rsidR="00BA2446" w:rsidRPr="00F12EAB" w:rsidRDefault="008269AD" w:rsidP="00BA2446">
      <w:pPr>
        <w:autoSpaceDE w:val="0"/>
        <w:autoSpaceDN w:val="0"/>
        <w:adjustRightInd w:val="0"/>
        <w:spacing w:after="0"/>
        <w:rPr>
          <w:rFonts w:asciiTheme="minorHAnsi" w:hAnsiTheme="minorHAnsi" w:cstheme="minorHAnsi"/>
        </w:rPr>
      </w:pPr>
      <w:r w:rsidRPr="00F12EAB">
        <w:rPr>
          <w:rFonts w:asciiTheme="minorHAnsi" w:hAnsiTheme="minorHAnsi" w:cstheme="minorHAnsi"/>
        </w:rPr>
        <w:t xml:space="preserve">The review Checklist needs to be used to review the components and all the review comments needs to be documented and share with the component creator </w:t>
      </w:r>
    </w:p>
    <w:p w14:paraId="21A4DC25" w14:textId="77777777" w:rsidR="00F6257E" w:rsidRPr="00F12EAB" w:rsidRDefault="00F6257E" w:rsidP="005E1EFF">
      <w:pPr>
        <w:rPr>
          <w:rFonts w:asciiTheme="minorHAnsi" w:hAnsiTheme="minorHAnsi" w:cstheme="minorHAnsi"/>
        </w:rPr>
      </w:pPr>
    </w:p>
    <w:sectPr w:rsidR="00F6257E" w:rsidRPr="00F12EAB" w:rsidSect="00845395">
      <w:footerReference w:type="default" r:id="rId28"/>
      <w:headerReference w:type="first" r:id="rId29"/>
      <w:pgSz w:w="11907" w:h="16839" w:code="9"/>
      <w:pgMar w:top="1539" w:right="1412" w:bottom="1140" w:left="1440" w:header="720" w:footer="720" w:gutter="0"/>
      <w:pgNumType w:start="1"/>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A78073" w14:textId="77777777" w:rsidR="007758A5" w:rsidRDefault="007758A5">
      <w:r>
        <w:separator/>
      </w:r>
    </w:p>
  </w:endnote>
  <w:endnote w:type="continuationSeparator" w:id="0">
    <w:p w14:paraId="5E70AB65" w14:textId="77777777" w:rsidR="007758A5" w:rsidRDefault="007758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Wingdings 2">
    <w:panose1 w:val="05020102010507070707"/>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Arial Bold">
    <w:panose1 w:val="020B0704020202020204"/>
    <w:charset w:val="00"/>
    <w:family w:val="auto"/>
    <w:pitch w:val="variable"/>
    <w:sig w:usb0="00000003" w:usb1="00000000" w:usb2="00000000" w:usb3="00000000" w:csb0="00000001" w:csb1="00000000"/>
  </w:font>
  <w:font w:name="Myriad Web Pro">
    <w:altName w:val="Trebuchet MS"/>
    <w:charset w:val="00"/>
    <w:family w:val="swiss"/>
    <w:pitch w:val="variable"/>
    <w:sig w:usb0="8000002F" w:usb1="5000204A" w:usb2="00000000" w:usb3="00000000" w:csb0="00000093" w:csb1="00000000"/>
  </w:font>
  <w:font w:name="Trebuchet MS">
    <w:panose1 w:val="020B0603020202020204"/>
    <w:charset w:val="00"/>
    <w:family w:val="auto"/>
    <w:pitch w:val="variable"/>
    <w:sig w:usb0="00000287" w:usb1="00000000" w:usb2="00000000" w:usb3="00000000" w:csb0="0000009F" w:csb1="00000000"/>
  </w:font>
  <w:font w:name="Times New Roman Bold">
    <w:panose1 w:val="020208030705050203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Myriad Pro">
    <w:altName w:val="Arial"/>
    <w:panose1 w:val="00000000000000000000"/>
    <w:charset w:val="00"/>
    <w:family w:val="swiss"/>
    <w:notTrueType/>
    <w:pitch w:val="variable"/>
    <w:sig w:usb0="A00002AF" w:usb1="5000204B" w:usb2="00000000" w:usb3="00000000" w:csb0="0000009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MS Mincho">
    <w:altName w:val="ＭＳ 明朝"/>
    <w:charset w:val="80"/>
    <w:family w:val="modern"/>
    <w:pitch w:val="fixed"/>
    <w:sig w:usb0="E00002FF" w:usb1="6AC7FDFB" w:usb2="00000012" w:usb3="00000000" w:csb0="0002009F" w:csb1="00000000"/>
  </w:font>
  <w:font w:name="Book Antiqua">
    <w:panose1 w:val="02040602050305030304"/>
    <w:charset w:val="00"/>
    <w:family w:val="auto"/>
    <w:pitch w:val="variable"/>
    <w:sig w:usb0="00000003" w:usb1="00000000" w:usb2="00000000" w:usb3="00000000" w:csb0="00000001" w:csb1="00000000"/>
  </w:font>
  <w:font w:name="MS PMincho">
    <w:charset w:val="80"/>
    <w:family w:val="roman"/>
    <w:pitch w:val="variable"/>
    <w:sig w:usb0="E00002FF" w:usb1="6AC7FDFB" w:usb2="00000012" w:usb3="00000000" w:csb0="0002009F" w:csb1="00000000"/>
  </w:font>
  <w:font w:name="Garamond">
    <w:panose1 w:val="02020404030301010803"/>
    <w:charset w:val="00"/>
    <w:family w:val="auto"/>
    <w:pitch w:val="variable"/>
    <w:sig w:usb0="00000003" w:usb1="00000000" w:usb2="00000000" w:usb3="00000000" w:csb0="00000001" w:csb1="00000000"/>
  </w:font>
  <w:font w:name="Myriad Roman">
    <w:altName w:val="Arial Narrow"/>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auto"/>
    <w:pitch w:val="variable"/>
    <w:sig w:usb0="00000287" w:usb1="00000800" w:usb2="00000000" w:usb3="00000000" w:csb0="0000009F" w:csb1="00000000"/>
  </w:font>
  <w:font w:name="Helv">
    <w:panose1 w:val="00000000000000000000"/>
    <w:charset w:val="4D"/>
    <w:family w:val="swiss"/>
    <w:notTrueType/>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Univers (WN)">
    <w:panose1 w:val="00000000000000000000"/>
    <w:charset w:val="00"/>
    <w:family w:val="swiss"/>
    <w:notTrueType/>
    <w:pitch w:val="default"/>
    <w:sig w:usb0="00000003" w:usb1="00000000" w:usb2="00000000" w:usb3="00000000" w:csb0="00000001" w:csb1="00000000"/>
  </w:font>
  <w:font w:name="ApolloTT">
    <w:altName w:val="Courier New"/>
    <w:panose1 w:val="00000000000000000000"/>
    <w:charset w:val="00"/>
    <w:family w:val="auto"/>
    <w:notTrueType/>
    <w:pitch w:val="variable"/>
    <w:sig w:usb0="00000003" w:usb1="00000000" w:usb2="00000000" w:usb3="00000000" w:csb0="00000001" w:csb1="00000000"/>
  </w:font>
  <w:font w:name="MS PGothic">
    <w:charset w:val="80"/>
    <w:family w:val="swiss"/>
    <w:pitch w:val="variable"/>
    <w:sig w:usb0="E00002FF" w:usb1="6AC7FDFB" w:usb2="00000012" w:usb3="00000000" w:csb0="0002009F" w:csb1="00000000"/>
  </w:font>
  <w:font w:name="Arial Black">
    <w:panose1 w:val="020B0A04020102020204"/>
    <w:charset w:val="00"/>
    <w:family w:val="auto"/>
    <w:pitch w:val="variable"/>
    <w:sig w:usb0="00000287" w:usb1="00000000" w:usb2="00000000" w:usb3="00000000" w:csb0="0000009F" w:csb1="00000000"/>
  </w:font>
  <w:font w:name="Bookman Old Style">
    <w:panose1 w:val="02050604050505020204"/>
    <w:charset w:val="00"/>
    <w:family w:val="auto"/>
    <w:pitch w:val="variable"/>
    <w:sig w:usb0="00000003" w:usb1="00000000" w:usb2="00000000" w:usb3="00000000" w:csb0="00000001" w:csb1="00000000"/>
  </w:font>
  <w:font w:name="PMingLiU">
    <w:altName w:val="新細明體"/>
    <w:charset w:val="88"/>
    <w:family w:val="roman"/>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SimSun">
    <w:altName w:val="宋体"/>
    <w:charset w:val="86"/>
    <w:family w:val="auto"/>
    <w:pitch w:val="variable"/>
    <w:sig w:usb0="00000003" w:usb1="288F0000" w:usb2="00000016" w:usb3="00000000" w:csb0="00040001" w:csb1="00000000"/>
  </w:font>
  <w:font w:name="Franklin Gothic Book">
    <w:panose1 w:val="020B0503020102020204"/>
    <w:charset w:val="00"/>
    <w:family w:val="auto"/>
    <w:pitch w:val="variable"/>
    <w:sig w:usb0="00000287" w:usb1="00000000" w:usb2="00000000" w:usb3="00000000" w:csb0="000000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22D4CC" w14:textId="77777777" w:rsidR="007758A5" w:rsidRPr="00691CF6" w:rsidRDefault="007758A5" w:rsidP="00691CF6">
    <w:pPr>
      <w:pStyle w:val="Footer"/>
      <w:pBdr>
        <w:top w:val="single" w:sz="4" w:space="1" w:color="auto"/>
      </w:pBdr>
      <w:rPr>
        <w:rFonts w:asciiTheme="minorHAnsi" w:hAnsiTheme="minorHAnsi"/>
      </w:rPr>
    </w:pPr>
    <w:r>
      <w:rPr>
        <w:rFonts w:asciiTheme="minorHAnsi" w:hAnsiTheme="minorHAnsi" w:cs="Helv"/>
        <w:color w:val="000000"/>
        <w:sz w:val="20"/>
        <w:lang w:val="en-US"/>
      </w:rPr>
      <w:t>CardinalHealth</w:t>
    </w:r>
    <w:r>
      <w:rPr>
        <w:rFonts w:asciiTheme="minorHAnsi" w:hAnsiTheme="minorHAnsi" w:cs="Helv"/>
        <w:color w:val="000000"/>
        <w:sz w:val="20"/>
        <w:lang w:val="en-US"/>
      </w:rPr>
      <w:tab/>
      <w:t xml:space="preserve"> </w:t>
    </w:r>
    <w:r w:rsidRPr="00691CF6">
      <w:rPr>
        <w:rFonts w:asciiTheme="minorHAnsi" w:hAnsiTheme="minorHAnsi" w:cs="Helv"/>
        <w:color w:val="000000"/>
        <w:sz w:val="20"/>
        <w:lang w:val="en-US"/>
      </w:rPr>
      <w:t>Confidential</w:t>
    </w:r>
    <w:r w:rsidRPr="00691CF6">
      <w:rPr>
        <w:rFonts w:asciiTheme="minorHAnsi" w:hAnsiTheme="minorHAnsi" w:cs="Helv"/>
        <w:color w:val="000000"/>
        <w:sz w:val="20"/>
        <w:lang w:val="en-US"/>
      </w:rPr>
      <w:tab/>
    </w:r>
    <w:r>
      <w:rPr>
        <w:rFonts w:asciiTheme="minorHAnsi" w:hAnsiTheme="minorHAnsi" w:cs="Helv"/>
        <w:color w:val="000000"/>
        <w:sz w:val="20"/>
        <w:lang w:val="en-US"/>
      </w:rPr>
      <w:t xml:space="preserve">                                                                               Page </w:t>
    </w:r>
    <w:r w:rsidRPr="00691CF6">
      <w:rPr>
        <w:rFonts w:asciiTheme="minorHAnsi" w:hAnsiTheme="minorHAnsi" w:cs="Helv"/>
        <w:color w:val="000000"/>
        <w:sz w:val="20"/>
        <w:lang w:val="en-US"/>
      </w:rPr>
      <w:fldChar w:fldCharType="begin"/>
    </w:r>
    <w:r w:rsidRPr="00691CF6">
      <w:rPr>
        <w:rFonts w:asciiTheme="minorHAnsi" w:hAnsiTheme="minorHAnsi" w:cs="Helv"/>
        <w:color w:val="000000"/>
        <w:sz w:val="20"/>
        <w:lang w:val="en-US"/>
      </w:rPr>
      <w:instrText xml:space="preserve"> PAGE   \* MERGEFORMAT </w:instrText>
    </w:r>
    <w:r w:rsidRPr="00691CF6">
      <w:rPr>
        <w:rFonts w:asciiTheme="minorHAnsi" w:hAnsiTheme="minorHAnsi" w:cs="Helv"/>
        <w:color w:val="000000"/>
        <w:sz w:val="20"/>
        <w:lang w:val="en-US"/>
      </w:rPr>
      <w:fldChar w:fldCharType="separate"/>
    </w:r>
    <w:r w:rsidR="00DB1537">
      <w:rPr>
        <w:rFonts w:asciiTheme="minorHAnsi" w:hAnsiTheme="minorHAnsi" w:cs="Helv"/>
        <w:noProof/>
        <w:color w:val="000000"/>
        <w:sz w:val="20"/>
        <w:lang w:val="en-US"/>
      </w:rPr>
      <w:t>ii</w:t>
    </w:r>
    <w:r w:rsidRPr="00691CF6">
      <w:rPr>
        <w:rFonts w:asciiTheme="minorHAnsi" w:hAnsiTheme="minorHAnsi" w:cs="Helv"/>
        <w:color w:val="000000"/>
        <w:sz w:val="20"/>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BCBFB" w14:textId="77777777" w:rsidR="007758A5" w:rsidRPr="00A10438" w:rsidRDefault="007758A5" w:rsidP="00A10438">
    <w:pPr>
      <w:pBdr>
        <w:top w:val="single" w:sz="4" w:space="1" w:color="auto"/>
      </w:pBdr>
      <w:rPr>
        <w:rFonts w:asciiTheme="minorHAnsi" w:hAnsiTheme="minorHAnsi"/>
      </w:rPr>
    </w:pPr>
    <w:r w:rsidRPr="00691CF6">
      <w:rPr>
        <w:rFonts w:asciiTheme="minorHAnsi" w:hAnsiTheme="minorHAnsi" w:cs="Helv"/>
        <w:color w:val="000000"/>
        <w:sz w:val="20"/>
        <w:lang w:val="en-US"/>
      </w:rPr>
      <w:t xml:space="preserve">TCS – </w:t>
    </w:r>
    <w:r>
      <w:rPr>
        <w:rFonts w:asciiTheme="minorHAnsi" w:hAnsiTheme="minorHAnsi" w:cs="Helv"/>
        <w:color w:val="000000"/>
        <w:sz w:val="20"/>
        <w:lang w:val="en-US"/>
      </w:rPr>
      <w:t xml:space="preserve">Lufthansa </w:t>
    </w:r>
    <w:r w:rsidRPr="00691CF6">
      <w:rPr>
        <w:rFonts w:asciiTheme="minorHAnsi" w:hAnsiTheme="minorHAnsi" w:cs="Helv"/>
        <w:color w:val="000000"/>
        <w:sz w:val="20"/>
        <w:lang w:val="en-US"/>
      </w:rPr>
      <w:t>Confidential</w:t>
    </w:r>
    <w:r w:rsidRPr="00691CF6">
      <w:rPr>
        <w:rFonts w:asciiTheme="minorHAnsi" w:hAnsiTheme="minorHAnsi" w:cs="Helv"/>
        <w:color w:val="000000"/>
        <w:sz w:val="20"/>
        <w:lang w:val="en-US"/>
      </w:rPr>
      <w:tab/>
    </w:r>
    <w:r w:rsidRPr="00691CF6">
      <w:rPr>
        <w:rFonts w:asciiTheme="minorHAnsi" w:hAnsiTheme="minorHAnsi" w:cs="Helv"/>
        <w:color w:val="000000"/>
        <w:sz w:val="20"/>
        <w:lang w:val="en-US"/>
      </w:rPr>
      <w:tab/>
    </w:r>
    <w:r w:rsidRPr="00A10438">
      <w:rPr>
        <w:rFonts w:asciiTheme="minorHAnsi" w:hAnsiTheme="minorHAnsi" w:cs="Helv"/>
        <w:color w:val="000000"/>
        <w:sz w:val="20"/>
        <w:lang w:val="en-US"/>
      </w:rPr>
      <w:t xml:space="preserve">                                                                             </w:t>
    </w:r>
    <w:sdt>
      <w:sdtPr>
        <w:rPr>
          <w:rFonts w:asciiTheme="minorHAnsi" w:hAnsiTheme="minorHAnsi"/>
        </w:rPr>
        <w:id w:val="2550764"/>
        <w:docPartObj>
          <w:docPartGallery w:val="Page Numbers (Top of Page)"/>
          <w:docPartUnique/>
        </w:docPartObj>
      </w:sdtPr>
      <w:sdtEndPr/>
      <w:sdtContent>
        <w:r w:rsidRPr="00A10438">
          <w:rPr>
            <w:rFonts w:asciiTheme="minorHAnsi" w:hAnsiTheme="minorHAnsi"/>
          </w:rPr>
          <w:t xml:space="preserve">Page </w:t>
        </w:r>
        <w:r w:rsidRPr="00A10438">
          <w:rPr>
            <w:rFonts w:asciiTheme="minorHAnsi" w:hAnsiTheme="minorHAnsi"/>
          </w:rPr>
          <w:fldChar w:fldCharType="begin"/>
        </w:r>
        <w:r w:rsidRPr="00A10438">
          <w:rPr>
            <w:rFonts w:asciiTheme="minorHAnsi" w:hAnsiTheme="minorHAnsi"/>
          </w:rPr>
          <w:instrText xml:space="preserve"> PAGE </w:instrText>
        </w:r>
        <w:r w:rsidRPr="00A10438">
          <w:rPr>
            <w:rFonts w:asciiTheme="minorHAnsi" w:hAnsiTheme="minorHAnsi"/>
          </w:rPr>
          <w:fldChar w:fldCharType="separate"/>
        </w:r>
        <w:r>
          <w:rPr>
            <w:rFonts w:asciiTheme="minorHAnsi" w:hAnsiTheme="minorHAnsi"/>
            <w:noProof/>
          </w:rPr>
          <w:t>1</w:t>
        </w:r>
        <w:r w:rsidRPr="00A10438">
          <w:rPr>
            <w:rFonts w:asciiTheme="minorHAnsi" w:hAnsiTheme="minorHAnsi"/>
          </w:rPr>
          <w:fldChar w:fldCharType="end"/>
        </w:r>
        <w:r w:rsidRPr="00A10438">
          <w:rPr>
            <w:rFonts w:asciiTheme="minorHAnsi" w:hAnsiTheme="minorHAnsi"/>
          </w:rPr>
          <w:t xml:space="preserve"> of</w:t>
        </w:r>
      </w:sdtContent>
    </w:sdt>
    <w:r w:rsidRPr="00A10438">
      <w:rPr>
        <w:rFonts w:asciiTheme="minorHAnsi" w:hAnsiTheme="minorHAnsi"/>
      </w:rPr>
      <w:t xml:space="preserve"> </w:t>
    </w:r>
    <w:r>
      <w:rPr>
        <w:rFonts w:asciiTheme="minorHAnsi" w:hAnsiTheme="minorHAnsi"/>
      </w:rPr>
      <w:fldChar w:fldCharType="begin"/>
    </w:r>
    <w:r>
      <w:rPr>
        <w:rFonts w:asciiTheme="minorHAnsi" w:hAnsiTheme="minorHAnsi"/>
      </w:rPr>
      <w:instrText xml:space="preserve"> PAGE   \* MERGEFORMAT </w:instrText>
    </w:r>
    <w:r>
      <w:rPr>
        <w:rFonts w:asciiTheme="minorHAnsi" w:hAnsiTheme="minorHAnsi"/>
      </w:rPr>
      <w:fldChar w:fldCharType="separate"/>
    </w:r>
    <w:r>
      <w:rPr>
        <w:rFonts w:asciiTheme="minorHAnsi" w:hAnsiTheme="minorHAnsi"/>
        <w:noProof/>
      </w:rPr>
      <w:t>1</w:t>
    </w:r>
    <w:r>
      <w:rPr>
        <w:rFonts w:asciiTheme="minorHAnsi" w:hAnsiTheme="minorHAns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DFA94" w14:textId="77777777" w:rsidR="007758A5" w:rsidRPr="00691CF6" w:rsidRDefault="007758A5" w:rsidP="00B176B7">
    <w:pPr>
      <w:pBdr>
        <w:top w:val="single" w:sz="4" w:space="1" w:color="auto"/>
      </w:pBdr>
      <w:rPr>
        <w:rFonts w:asciiTheme="minorHAnsi" w:hAnsiTheme="minorHAnsi"/>
      </w:rPr>
    </w:pPr>
    <w:r w:rsidRPr="00691CF6">
      <w:rPr>
        <w:rFonts w:asciiTheme="minorHAnsi" w:hAnsiTheme="minorHAnsi" w:cs="Helv"/>
        <w:color w:val="000000"/>
        <w:sz w:val="20"/>
        <w:lang w:val="en-US"/>
      </w:rPr>
      <w:t>T</w:t>
    </w:r>
    <w:r>
      <w:rPr>
        <w:rFonts w:asciiTheme="minorHAnsi" w:hAnsiTheme="minorHAnsi" w:cs="Helv"/>
        <w:color w:val="000000"/>
        <w:sz w:val="20"/>
        <w:lang w:val="en-US"/>
      </w:rPr>
      <w:t>ata Consultancy Services</w:t>
    </w:r>
    <w:r>
      <w:rPr>
        <w:rFonts w:asciiTheme="minorHAnsi" w:hAnsiTheme="minorHAnsi" w:cs="Helv"/>
        <w:color w:val="000000"/>
        <w:sz w:val="20"/>
        <w:lang w:val="en-US"/>
      </w:rPr>
      <w:tab/>
      <w:t xml:space="preserve"> </w:t>
    </w:r>
    <w:r>
      <w:rPr>
        <w:rFonts w:asciiTheme="minorHAnsi" w:hAnsiTheme="minorHAnsi" w:cs="Helv"/>
        <w:color w:val="000000"/>
        <w:sz w:val="20"/>
        <w:lang w:val="en-US"/>
      </w:rPr>
      <w:tab/>
    </w:r>
    <w:r>
      <w:rPr>
        <w:rFonts w:asciiTheme="minorHAnsi" w:hAnsiTheme="minorHAnsi" w:cs="Helv"/>
        <w:color w:val="000000"/>
        <w:sz w:val="20"/>
        <w:lang w:val="en-US"/>
      </w:rPr>
      <w:tab/>
    </w:r>
    <w:r>
      <w:rPr>
        <w:rFonts w:asciiTheme="minorHAnsi" w:hAnsiTheme="minorHAnsi" w:cs="Helv"/>
        <w:color w:val="000000"/>
        <w:sz w:val="20"/>
        <w:lang w:val="en-US"/>
      </w:rPr>
      <w:tab/>
    </w:r>
    <w:r w:rsidRPr="00691CF6">
      <w:rPr>
        <w:rFonts w:asciiTheme="minorHAnsi" w:hAnsiTheme="minorHAnsi" w:cs="Helv"/>
        <w:color w:val="000000"/>
        <w:sz w:val="20"/>
        <w:lang w:val="en-US"/>
      </w:rPr>
      <w:t>Confidential</w:t>
    </w:r>
    <w:r w:rsidRPr="00B176B7">
      <w:rPr>
        <w:rFonts w:asciiTheme="minorHAnsi" w:hAnsiTheme="minorHAnsi" w:cs="Helv"/>
        <w:color w:val="000000"/>
        <w:sz w:val="20"/>
        <w:lang w:val="en-US"/>
      </w:rPr>
      <w:t xml:space="preserve"> </w:t>
    </w:r>
    <w:r>
      <w:rPr>
        <w:rFonts w:asciiTheme="minorHAnsi" w:hAnsiTheme="minorHAnsi"/>
      </w:rPr>
      <w:tab/>
    </w:r>
    <w:r>
      <w:rPr>
        <w:rFonts w:asciiTheme="minorHAnsi" w:hAnsiTheme="minorHAnsi"/>
      </w:rPr>
      <w:tab/>
    </w:r>
    <w:r>
      <w:rPr>
        <w:rFonts w:asciiTheme="minorHAnsi" w:hAnsiTheme="minorHAnsi"/>
      </w:rPr>
      <w:tab/>
    </w:r>
    <w:r w:rsidRPr="00B176B7">
      <w:rPr>
        <w:rFonts w:asciiTheme="minorHAnsi" w:hAnsiTheme="minorHAnsi"/>
      </w:rPr>
      <w:t xml:space="preserve">Page </w:t>
    </w:r>
    <w:r w:rsidRPr="00B176B7">
      <w:rPr>
        <w:rFonts w:asciiTheme="minorHAnsi" w:hAnsiTheme="minorHAnsi"/>
      </w:rPr>
      <w:fldChar w:fldCharType="begin"/>
    </w:r>
    <w:r w:rsidRPr="00B176B7">
      <w:rPr>
        <w:rFonts w:asciiTheme="minorHAnsi" w:hAnsiTheme="minorHAnsi"/>
      </w:rPr>
      <w:instrText xml:space="preserve"> PAGE </w:instrText>
    </w:r>
    <w:r w:rsidRPr="00B176B7">
      <w:rPr>
        <w:rFonts w:asciiTheme="minorHAnsi" w:hAnsiTheme="minorHAnsi"/>
      </w:rPr>
      <w:fldChar w:fldCharType="separate"/>
    </w:r>
    <w:r w:rsidR="00DB1537">
      <w:rPr>
        <w:rFonts w:asciiTheme="minorHAnsi" w:hAnsiTheme="minorHAnsi"/>
        <w:noProof/>
      </w:rPr>
      <w:t>17</w:t>
    </w:r>
    <w:r w:rsidRPr="00B176B7">
      <w:rPr>
        <w:rFonts w:asciiTheme="minorHAnsi" w:hAnsiTheme="minorHAnsi"/>
      </w:rPr>
      <w:fldChar w:fldCharType="end"/>
    </w:r>
    <w:r w:rsidRPr="00B176B7">
      <w:rPr>
        <w:rFonts w:asciiTheme="minorHAnsi" w:hAnsiTheme="minorHAnsi"/>
      </w:rPr>
      <w:t xml:space="preserve"> of </w:t>
    </w:r>
    <w:r w:rsidR="00DB1537">
      <w:fldChar w:fldCharType="begin"/>
    </w:r>
    <w:r w:rsidR="00DB1537">
      <w:instrText xml:space="preserve"> SECTIONPAGES   \* MERGEFORMAT </w:instrText>
    </w:r>
    <w:r w:rsidR="00DB1537">
      <w:fldChar w:fldCharType="separate"/>
    </w:r>
    <w:r w:rsidR="00DB1537" w:rsidRPr="00DB1537">
      <w:rPr>
        <w:rFonts w:asciiTheme="minorHAnsi" w:hAnsiTheme="minorHAnsi"/>
        <w:noProof/>
      </w:rPr>
      <w:t>17</w:t>
    </w:r>
    <w:r w:rsidR="00DB1537">
      <w:rPr>
        <w:rFonts w:asciiTheme="minorHAnsi" w:hAnsiTheme="minorHAnsi"/>
        <w:noProof/>
      </w:rPr>
      <w:fldChar w:fldCharType="end"/>
    </w:r>
    <w:r>
      <w:rPr>
        <w:rFonts w:asciiTheme="minorHAnsi" w:hAnsiTheme="minorHAnsi" w:cs="Helv"/>
        <w:color w:val="000000"/>
        <w:sz w:val="20"/>
        <w:lang w:val="en-US"/>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4A6B18" w14:textId="77777777" w:rsidR="007758A5" w:rsidRDefault="007758A5">
      <w:r>
        <w:separator/>
      </w:r>
    </w:p>
  </w:footnote>
  <w:footnote w:type="continuationSeparator" w:id="0">
    <w:p w14:paraId="0B2F2D59" w14:textId="77777777" w:rsidR="007758A5" w:rsidRDefault="007758A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CDFE0" w14:textId="77777777" w:rsidR="007758A5" w:rsidRPr="002600E5" w:rsidRDefault="007758A5" w:rsidP="00691CF6">
    <w:pPr>
      <w:pStyle w:val="Header"/>
      <w:pBdr>
        <w:bottom w:val="single" w:sz="4" w:space="1" w:color="auto"/>
      </w:pBdr>
      <w:tabs>
        <w:tab w:val="clear" w:pos="8306"/>
        <w:tab w:val="right" w:pos="9000"/>
      </w:tabs>
      <w:rPr>
        <w:rFonts w:asciiTheme="minorHAnsi" w:hAnsiTheme="minorHAnsi" w:cs="Helv"/>
        <w:color w:val="000000"/>
        <w:sz w:val="20"/>
        <w:lang w:val="en-US"/>
      </w:rPr>
    </w:pPr>
    <w:r w:rsidRPr="00691CF6">
      <w:rPr>
        <w:rFonts w:asciiTheme="minorHAnsi" w:hAnsiTheme="minorHAnsi" w:cs="Helv"/>
        <w:color w:val="000000"/>
        <w:sz w:val="20"/>
        <w:lang w:val="en-US"/>
      </w:rPr>
      <w:tab/>
    </w:r>
    <w:r w:rsidRPr="00691CF6">
      <w:rPr>
        <w:rFonts w:asciiTheme="minorHAnsi" w:hAnsiTheme="minorHAnsi" w:cs="Helv"/>
        <w:color w:val="000000"/>
        <w:sz w:val="20"/>
        <w:lang w:val="en-US"/>
      </w:rPr>
      <w:tab/>
    </w:r>
    <w:r>
      <w:rPr>
        <w:rFonts w:asciiTheme="minorHAnsi" w:hAnsiTheme="minorHAnsi" w:cs="Helv"/>
        <w:color w:val="000000"/>
        <w:sz w:val="20"/>
        <w:lang w:val="en-US"/>
      </w:rPr>
      <w:t>BPT standards and Guidelines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E89E96" w14:textId="77777777" w:rsidR="007758A5" w:rsidRDefault="007758A5">
    <w:pPr>
      <w:pStyle w:val="Header"/>
    </w:pPr>
  </w:p>
  <w:p w14:paraId="0E188CC7" w14:textId="77777777" w:rsidR="007758A5" w:rsidRPr="00691CF6" w:rsidRDefault="007758A5" w:rsidP="00253E65">
    <w:pPr>
      <w:pStyle w:val="Header"/>
      <w:pBdr>
        <w:bottom w:val="single" w:sz="4" w:space="1" w:color="auto"/>
      </w:pBdr>
      <w:tabs>
        <w:tab w:val="clear" w:pos="8306"/>
        <w:tab w:val="right" w:pos="9000"/>
      </w:tabs>
      <w:rPr>
        <w:rFonts w:asciiTheme="minorHAnsi" w:hAnsiTheme="minorHAnsi"/>
      </w:rPr>
    </w:pPr>
    <w:r w:rsidRPr="00691CF6">
      <w:rPr>
        <w:rFonts w:asciiTheme="minorHAnsi" w:hAnsiTheme="minorHAnsi" w:cs="Helv"/>
        <w:color w:val="000000"/>
        <w:sz w:val="20"/>
        <w:lang w:val="en-US"/>
      </w:rPr>
      <w:t>Tata Consultancy Services</w:t>
    </w:r>
    <w:r>
      <w:rPr>
        <w:rFonts w:asciiTheme="minorHAnsi" w:hAnsiTheme="minorHAnsi" w:cs="Helv"/>
        <w:color w:val="000000"/>
        <w:sz w:val="20"/>
        <w:lang w:val="en-US"/>
      </w:rPr>
      <w:t xml:space="preserve"> Deutschland</w:t>
    </w:r>
    <w:r w:rsidRPr="00691CF6">
      <w:rPr>
        <w:rFonts w:asciiTheme="minorHAnsi" w:hAnsiTheme="minorHAnsi" w:cs="Helv"/>
        <w:color w:val="000000"/>
        <w:sz w:val="20"/>
        <w:lang w:val="en-US"/>
      </w:rPr>
      <w:t xml:space="preserve"> GmbH</w:t>
    </w:r>
    <w:r w:rsidRPr="00691CF6">
      <w:rPr>
        <w:rFonts w:asciiTheme="minorHAnsi" w:hAnsiTheme="minorHAnsi" w:cs="Helv"/>
        <w:color w:val="000000"/>
        <w:sz w:val="20"/>
        <w:lang w:val="en-US"/>
      </w:rPr>
      <w:tab/>
    </w:r>
    <w:r w:rsidRPr="00691CF6">
      <w:rPr>
        <w:rFonts w:asciiTheme="minorHAnsi" w:hAnsiTheme="minorHAnsi" w:cs="Helv"/>
        <w:color w:val="000000"/>
        <w:sz w:val="20"/>
        <w:lang w:val="en-US"/>
      </w:rPr>
      <w:tab/>
    </w:r>
    <w:r>
      <w:rPr>
        <w:rFonts w:asciiTheme="minorHAnsi" w:hAnsiTheme="minorHAnsi" w:cs="Helv"/>
        <w:color w:val="000000"/>
        <w:sz w:val="20"/>
        <w:lang w:val="en-US"/>
      </w:rPr>
      <w:t xml:space="preserve">                     </w:t>
    </w:r>
    <w:r w:rsidRPr="00691CF6">
      <w:rPr>
        <w:rFonts w:asciiTheme="minorHAnsi" w:hAnsiTheme="minorHAnsi" w:cs="Helv"/>
        <w:color w:val="000000"/>
        <w:sz w:val="20"/>
        <w:lang w:val="en-US"/>
      </w:rPr>
      <w:t xml:space="preserve">Response to </w:t>
    </w:r>
    <w:r>
      <w:rPr>
        <w:rFonts w:asciiTheme="minorHAnsi" w:hAnsiTheme="minorHAnsi" w:cs="Helv"/>
        <w:color w:val="000000"/>
        <w:sz w:val="20"/>
        <w:lang w:val="en-US"/>
      </w:rPr>
      <w:t>Lufthansa</w:t>
    </w:r>
    <w:r w:rsidRPr="00A10438">
      <w:rPr>
        <w:rFonts w:asciiTheme="minorHAnsi" w:hAnsiTheme="minorHAnsi" w:cs="Helv"/>
        <w:color w:val="000000"/>
        <w:sz w:val="20"/>
        <w:highlight w:val="yellow"/>
        <w:lang w:val="en-US"/>
      </w:rPr>
      <w:t>---------</w:t>
    </w:r>
  </w:p>
  <w:p w14:paraId="5EDD6F2E" w14:textId="77777777" w:rsidR="007758A5" w:rsidRDefault="007758A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BD0022" w14:textId="77777777" w:rsidR="007758A5" w:rsidRDefault="007758A5">
    <w:pPr>
      <w:pStyle w:val="Header"/>
    </w:pPr>
  </w:p>
  <w:p w14:paraId="5EBAE6CD" w14:textId="77777777" w:rsidR="007758A5" w:rsidRPr="00691CF6" w:rsidRDefault="007758A5" w:rsidP="00253E65">
    <w:pPr>
      <w:pStyle w:val="Header"/>
      <w:pBdr>
        <w:bottom w:val="single" w:sz="4" w:space="1" w:color="auto"/>
      </w:pBdr>
      <w:tabs>
        <w:tab w:val="clear" w:pos="8306"/>
        <w:tab w:val="right" w:pos="9000"/>
      </w:tabs>
      <w:rPr>
        <w:rFonts w:asciiTheme="minorHAnsi" w:hAnsiTheme="minorHAnsi"/>
      </w:rPr>
    </w:pPr>
    <w:r w:rsidRPr="00691CF6">
      <w:rPr>
        <w:rFonts w:asciiTheme="minorHAnsi" w:hAnsiTheme="minorHAnsi" w:cs="Helv"/>
        <w:color w:val="000000"/>
        <w:sz w:val="20"/>
        <w:lang w:val="en-US"/>
      </w:rPr>
      <w:t>Tata Consultancy Services</w:t>
    </w:r>
    <w:r>
      <w:rPr>
        <w:rFonts w:asciiTheme="minorHAnsi" w:hAnsiTheme="minorHAnsi" w:cs="Helv"/>
        <w:color w:val="000000"/>
        <w:sz w:val="20"/>
        <w:lang w:val="en-US"/>
      </w:rPr>
      <w:t xml:space="preserve"> Deutschland</w:t>
    </w:r>
    <w:r w:rsidRPr="00691CF6">
      <w:rPr>
        <w:rFonts w:asciiTheme="minorHAnsi" w:hAnsiTheme="minorHAnsi" w:cs="Helv"/>
        <w:color w:val="000000"/>
        <w:sz w:val="20"/>
        <w:lang w:val="en-US"/>
      </w:rPr>
      <w:t xml:space="preserve"> GmbH</w:t>
    </w:r>
    <w:r w:rsidRPr="00691CF6">
      <w:rPr>
        <w:rFonts w:asciiTheme="minorHAnsi" w:hAnsiTheme="minorHAnsi" w:cs="Helv"/>
        <w:color w:val="000000"/>
        <w:sz w:val="20"/>
        <w:lang w:val="en-US"/>
      </w:rPr>
      <w:tab/>
    </w:r>
    <w:r w:rsidRPr="00691CF6">
      <w:rPr>
        <w:rFonts w:asciiTheme="minorHAnsi" w:hAnsiTheme="minorHAnsi" w:cs="Helv"/>
        <w:color w:val="000000"/>
        <w:sz w:val="20"/>
        <w:lang w:val="en-US"/>
      </w:rPr>
      <w:tab/>
    </w:r>
    <w:r>
      <w:rPr>
        <w:rFonts w:asciiTheme="minorHAnsi" w:hAnsiTheme="minorHAnsi" w:cs="Helv"/>
        <w:color w:val="000000"/>
        <w:sz w:val="20"/>
        <w:lang w:val="en-US"/>
      </w:rPr>
      <w:t xml:space="preserve">                     </w:t>
    </w:r>
    <w:r w:rsidRPr="00691CF6">
      <w:rPr>
        <w:rFonts w:asciiTheme="minorHAnsi" w:hAnsiTheme="minorHAnsi" w:cs="Helv"/>
        <w:color w:val="000000"/>
        <w:sz w:val="20"/>
        <w:lang w:val="en-US"/>
      </w:rPr>
      <w:t xml:space="preserve">Response to </w:t>
    </w:r>
    <w:r>
      <w:rPr>
        <w:rFonts w:asciiTheme="minorHAnsi" w:hAnsiTheme="minorHAnsi" w:cs="Helv"/>
        <w:color w:val="000000"/>
        <w:sz w:val="20"/>
        <w:lang w:val="en-US"/>
      </w:rPr>
      <w:t>Lufthansa</w:t>
    </w:r>
    <w:r w:rsidRPr="00A10438">
      <w:rPr>
        <w:rFonts w:asciiTheme="minorHAnsi" w:hAnsiTheme="minorHAnsi" w:cs="Helv"/>
        <w:color w:val="000000"/>
        <w:sz w:val="20"/>
        <w:highlight w:val="yellow"/>
        <w:lang w:val="en-US"/>
      </w:rPr>
      <w:t>---------</w:t>
    </w:r>
  </w:p>
  <w:p w14:paraId="43352721" w14:textId="77777777" w:rsidR="007758A5" w:rsidRDefault="007758A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000003"/>
    <w:multiLevelType w:val="multilevel"/>
    <w:tmpl w:val="00000003"/>
    <w:name w:val="WW8Num3"/>
    <w:lvl w:ilvl="0">
      <w:start w:val="1"/>
      <w:numFmt w:val="bullet"/>
      <w:lvlText w:val=""/>
      <w:lvlJc w:val="left"/>
      <w:pPr>
        <w:tabs>
          <w:tab w:val="num" w:pos="-1692"/>
        </w:tabs>
        <w:ind w:left="-912" w:hanging="360"/>
      </w:pPr>
      <w:rPr>
        <w:rFonts w:ascii="Symbol" w:hAnsi="Symbol"/>
      </w:rPr>
    </w:lvl>
    <w:lvl w:ilvl="1">
      <w:start w:val="1"/>
      <w:numFmt w:val="bullet"/>
      <w:lvlText w:val="o"/>
      <w:lvlJc w:val="left"/>
      <w:pPr>
        <w:tabs>
          <w:tab w:val="num" w:pos="-1692"/>
        </w:tabs>
        <w:ind w:left="-192" w:hanging="360"/>
      </w:pPr>
      <w:rPr>
        <w:rFonts w:ascii="Courier New" w:hAnsi="Courier New"/>
      </w:rPr>
    </w:lvl>
    <w:lvl w:ilvl="2">
      <w:start w:val="1"/>
      <w:numFmt w:val="bullet"/>
      <w:lvlText w:val=""/>
      <w:lvlJc w:val="left"/>
      <w:pPr>
        <w:tabs>
          <w:tab w:val="num" w:pos="-1692"/>
        </w:tabs>
        <w:ind w:left="528" w:hanging="360"/>
      </w:pPr>
      <w:rPr>
        <w:rFonts w:ascii="Wingdings" w:hAnsi="Wingdings"/>
      </w:rPr>
    </w:lvl>
    <w:lvl w:ilvl="3">
      <w:start w:val="1"/>
      <w:numFmt w:val="bullet"/>
      <w:lvlText w:val=""/>
      <w:lvlJc w:val="left"/>
      <w:pPr>
        <w:tabs>
          <w:tab w:val="num" w:pos="-1692"/>
        </w:tabs>
        <w:ind w:left="1248" w:hanging="360"/>
      </w:pPr>
      <w:rPr>
        <w:rFonts w:ascii="Symbol" w:hAnsi="Symbol"/>
      </w:rPr>
    </w:lvl>
    <w:lvl w:ilvl="4">
      <w:start w:val="1"/>
      <w:numFmt w:val="bullet"/>
      <w:lvlText w:val="o"/>
      <w:lvlJc w:val="left"/>
      <w:pPr>
        <w:tabs>
          <w:tab w:val="num" w:pos="-1692"/>
        </w:tabs>
        <w:ind w:left="1968" w:hanging="360"/>
      </w:pPr>
      <w:rPr>
        <w:rFonts w:ascii="Courier New" w:hAnsi="Courier New"/>
      </w:rPr>
    </w:lvl>
    <w:lvl w:ilvl="5">
      <w:start w:val="1"/>
      <w:numFmt w:val="bullet"/>
      <w:lvlText w:val=""/>
      <w:lvlJc w:val="left"/>
      <w:pPr>
        <w:tabs>
          <w:tab w:val="num" w:pos="-1692"/>
        </w:tabs>
        <w:ind w:left="2688" w:hanging="360"/>
      </w:pPr>
      <w:rPr>
        <w:rFonts w:ascii="Wingdings" w:hAnsi="Wingdings"/>
      </w:rPr>
    </w:lvl>
    <w:lvl w:ilvl="6">
      <w:start w:val="1"/>
      <w:numFmt w:val="bullet"/>
      <w:lvlText w:val=""/>
      <w:lvlJc w:val="left"/>
      <w:pPr>
        <w:tabs>
          <w:tab w:val="num" w:pos="-1692"/>
        </w:tabs>
        <w:ind w:left="3408" w:hanging="360"/>
      </w:pPr>
      <w:rPr>
        <w:rFonts w:ascii="Symbol" w:hAnsi="Symbol"/>
      </w:rPr>
    </w:lvl>
    <w:lvl w:ilvl="7">
      <w:start w:val="1"/>
      <w:numFmt w:val="bullet"/>
      <w:lvlText w:val="o"/>
      <w:lvlJc w:val="left"/>
      <w:pPr>
        <w:tabs>
          <w:tab w:val="num" w:pos="-1692"/>
        </w:tabs>
        <w:ind w:left="4128" w:hanging="360"/>
      </w:pPr>
      <w:rPr>
        <w:rFonts w:ascii="Courier New" w:hAnsi="Courier New"/>
      </w:rPr>
    </w:lvl>
    <w:lvl w:ilvl="8">
      <w:start w:val="1"/>
      <w:numFmt w:val="bullet"/>
      <w:lvlText w:val=""/>
      <w:lvlJc w:val="left"/>
      <w:pPr>
        <w:tabs>
          <w:tab w:val="num" w:pos="-1692"/>
        </w:tabs>
        <w:ind w:left="4848" w:hanging="360"/>
      </w:pPr>
      <w:rPr>
        <w:rFonts w:ascii="Wingdings" w:hAnsi="Wingdings"/>
      </w:rPr>
    </w:lvl>
  </w:abstractNum>
  <w:abstractNum w:abstractNumId="2">
    <w:nsid w:val="00000004"/>
    <w:multiLevelType w:val="multilevel"/>
    <w:tmpl w:val="00000004"/>
    <w:name w:val="WW8Num1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nsid w:val="00000005"/>
    <w:multiLevelType w:val="multilevel"/>
    <w:tmpl w:val="00000005"/>
    <w:name w:val="WW8Num2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4">
    <w:nsid w:val="00000006"/>
    <w:multiLevelType w:val="singleLevel"/>
    <w:tmpl w:val="00000006"/>
    <w:name w:val="WW8Num7"/>
    <w:lvl w:ilvl="0">
      <w:start w:val="1"/>
      <w:numFmt w:val="bullet"/>
      <w:lvlText w:val=""/>
      <w:lvlJc w:val="left"/>
      <w:pPr>
        <w:tabs>
          <w:tab w:val="num" w:pos="720"/>
        </w:tabs>
        <w:ind w:left="720" w:hanging="360"/>
      </w:pPr>
      <w:rPr>
        <w:rFonts w:ascii="Wingdings" w:hAnsi="Wingdings"/>
      </w:rPr>
    </w:lvl>
  </w:abstractNum>
  <w:abstractNum w:abstractNumId="5">
    <w:nsid w:val="00000007"/>
    <w:multiLevelType w:val="singleLevel"/>
    <w:tmpl w:val="00000007"/>
    <w:name w:val="WW8Num25"/>
    <w:lvl w:ilvl="0">
      <w:start w:val="1"/>
      <w:numFmt w:val="bullet"/>
      <w:lvlText w:val=""/>
      <w:lvlJc w:val="left"/>
      <w:pPr>
        <w:tabs>
          <w:tab w:val="num" w:pos="720"/>
        </w:tabs>
        <w:ind w:left="720" w:hanging="360"/>
      </w:pPr>
      <w:rPr>
        <w:rFonts w:ascii="Wingdings" w:hAnsi="Wingdings"/>
      </w:rPr>
    </w:lvl>
  </w:abstractNum>
  <w:abstractNum w:abstractNumId="6">
    <w:nsid w:val="00000008"/>
    <w:multiLevelType w:val="singleLevel"/>
    <w:tmpl w:val="00000008"/>
    <w:name w:val="WW8Num8"/>
    <w:lvl w:ilvl="0">
      <w:start w:val="1"/>
      <w:numFmt w:val="bullet"/>
      <w:lvlText w:val=""/>
      <w:lvlJc w:val="left"/>
      <w:pPr>
        <w:tabs>
          <w:tab w:val="num" w:pos="720"/>
        </w:tabs>
        <w:ind w:left="720" w:hanging="360"/>
      </w:pPr>
      <w:rPr>
        <w:rFonts w:ascii="Wingdings" w:hAnsi="Wingdings"/>
      </w:rPr>
    </w:lvl>
  </w:abstractNum>
  <w:abstractNum w:abstractNumId="7">
    <w:nsid w:val="00000009"/>
    <w:multiLevelType w:val="multilevel"/>
    <w:tmpl w:val="00000009"/>
    <w:name w:val="WW8Num9"/>
    <w:lvl w:ilvl="0">
      <w:start w:val="2"/>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000000B"/>
    <w:multiLevelType w:val="multilevel"/>
    <w:tmpl w:val="0000000B"/>
    <w:name w:val="WW8Num1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9">
    <w:nsid w:val="0000000C"/>
    <w:multiLevelType w:val="singleLevel"/>
    <w:tmpl w:val="0000000C"/>
    <w:name w:val="WW8Num12"/>
    <w:lvl w:ilvl="0">
      <w:start w:val="1"/>
      <w:numFmt w:val="decimal"/>
      <w:lvlText w:val="%1."/>
      <w:lvlJc w:val="left"/>
      <w:pPr>
        <w:tabs>
          <w:tab w:val="num" w:pos="720"/>
        </w:tabs>
        <w:ind w:left="720" w:hanging="360"/>
      </w:pPr>
    </w:lvl>
  </w:abstractNum>
  <w:abstractNum w:abstractNumId="10">
    <w:nsid w:val="0000000D"/>
    <w:multiLevelType w:val="multilevel"/>
    <w:tmpl w:val="0000000D"/>
    <w:name w:val="WW8Num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E"/>
    <w:multiLevelType w:val="multilevel"/>
    <w:tmpl w:val="0000000E"/>
    <w:name w:val="WW8Num1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nsid w:val="01B2482A"/>
    <w:multiLevelType w:val="singleLevel"/>
    <w:tmpl w:val="9EA0EC48"/>
    <w:lvl w:ilvl="0">
      <w:start w:val="1"/>
      <w:numFmt w:val="bullet"/>
      <w:pStyle w:val="LFBullet1"/>
      <w:lvlText w:val=""/>
      <w:lvlJc w:val="left"/>
      <w:pPr>
        <w:tabs>
          <w:tab w:val="num" w:pos="360"/>
        </w:tabs>
        <w:ind w:left="360" w:hanging="360"/>
      </w:pPr>
      <w:rPr>
        <w:rFonts w:ascii="Wingdings" w:hAnsi="Wingdings" w:hint="default"/>
        <w:b/>
        <w:i w:val="0"/>
        <w:color w:val="0000FF"/>
        <w:sz w:val="20"/>
      </w:rPr>
    </w:lvl>
  </w:abstractNum>
  <w:abstractNum w:abstractNumId="13">
    <w:nsid w:val="0468462B"/>
    <w:multiLevelType w:val="hybridMultilevel"/>
    <w:tmpl w:val="56624CD0"/>
    <w:lvl w:ilvl="0" w:tplc="43BAC104">
      <w:start w:val="1"/>
      <w:numFmt w:val="bullet"/>
      <w:pStyle w:val="BodyTextIndent-Bullet"/>
      <w:lvlText w:val=""/>
      <w:lvlJc w:val="left"/>
      <w:pPr>
        <w:tabs>
          <w:tab w:val="num" w:pos="1080"/>
        </w:tabs>
        <w:ind w:left="1080" w:hanging="360"/>
      </w:pPr>
      <w:rPr>
        <w:rFonts w:ascii="Wingdings" w:hAnsi="Wingdings" w:hint="default"/>
      </w:rPr>
    </w:lvl>
    <w:lvl w:ilvl="1" w:tplc="71AEA212">
      <w:start w:val="1"/>
      <w:numFmt w:val="decimal"/>
      <w:lvlText w:val="%2."/>
      <w:lvlJc w:val="left"/>
      <w:pPr>
        <w:tabs>
          <w:tab w:val="num" w:pos="1440"/>
        </w:tabs>
        <w:ind w:left="1440" w:hanging="360"/>
      </w:pPr>
      <w:rPr>
        <w:rFonts w:cs="Times New Roman"/>
      </w:rPr>
    </w:lvl>
    <w:lvl w:ilvl="2" w:tplc="01D0CF2A">
      <w:start w:val="1"/>
      <w:numFmt w:val="bullet"/>
      <w:lvlText w:val=""/>
      <w:lvlJc w:val="left"/>
      <w:pPr>
        <w:tabs>
          <w:tab w:val="num" w:pos="1980"/>
        </w:tabs>
        <w:ind w:left="1980" w:hanging="360"/>
      </w:pPr>
      <w:rPr>
        <w:rFonts w:ascii="Wingdings" w:hAnsi="Wingdings" w:hint="default"/>
      </w:rPr>
    </w:lvl>
    <w:lvl w:ilvl="3" w:tplc="250468F0">
      <w:start w:val="1"/>
      <w:numFmt w:val="decimal"/>
      <w:lvlText w:val="%4."/>
      <w:lvlJc w:val="left"/>
      <w:pPr>
        <w:tabs>
          <w:tab w:val="num" w:pos="2880"/>
        </w:tabs>
        <w:ind w:left="2880" w:hanging="360"/>
      </w:pPr>
      <w:rPr>
        <w:rFonts w:cs="Times New Roman"/>
      </w:rPr>
    </w:lvl>
    <w:lvl w:ilvl="4" w:tplc="56D828C2">
      <w:start w:val="1"/>
      <w:numFmt w:val="decimal"/>
      <w:lvlText w:val="%5."/>
      <w:lvlJc w:val="left"/>
      <w:pPr>
        <w:tabs>
          <w:tab w:val="num" w:pos="3600"/>
        </w:tabs>
        <w:ind w:left="3600" w:hanging="360"/>
      </w:pPr>
      <w:rPr>
        <w:rFonts w:cs="Times New Roman"/>
      </w:rPr>
    </w:lvl>
    <w:lvl w:ilvl="5" w:tplc="04046244">
      <w:start w:val="1"/>
      <w:numFmt w:val="decimal"/>
      <w:lvlText w:val="%6."/>
      <w:lvlJc w:val="left"/>
      <w:pPr>
        <w:tabs>
          <w:tab w:val="num" w:pos="4320"/>
        </w:tabs>
        <w:ind w:left="4320" w:hanging="360"/>
      </w:pPr>
      <w:rPr>
        <w:rFonts w:cs="Times New Roman"/>
      </w:rPr>
    </w:lvl>
    <w:lvl w:ilvl="6" w:tplc="5E4E328E">
      <w:start w:val="1"/>
      <w:numFmt w:val="decimal"/>
      <w:lvlText w:val="%7."/>
      <w:lvlJc w:val="left"/>
      <w:pPr>
        <w:tabs>
          <w:tab w:val="num" w:pos="5040"/>
        </w:tabs>
        <w:ind w:left="5040" w:hanging="360"/>
      </w:pPr>
      <w:rPr>
        <w:rFonts w:cs="Times New Roman"/>
      </w:rPr>
    </w:lvl>
    <w:lvl w:ilvl="7" w:tplc="FE9EB1C0">
      <w:start w:val="1"/>
      <w:numFmt w:val="decimal"/>
      <w:lvlText w:val="%8."/>
      <w:lvlJc w:val="left"/>
      <w:pPr>
        <w:tabs>
          <w:tab w:val="num" w:pos="5760"/>
        </w:tabs>
        <w:ind w:left="5760" w:hanging="360"/>
      </w:pPr>
      <w:rPr>
        <w:rFonts w:cs="Times New Roman"/>
      </w:rPr>
    </w:lvl>
    <w:lvl w:ilvl="8" w:tplc="AA8077C6">
      <w:start w:val="1"/>
      <w:numFmt w:val="decimal"/>
      <w:lvlText w:val="%9."/>
      <w:lvlJc w:val="left"/>
      <w:pPr>
        <w:tabs>
          <w:tab w:val="num" w:pos="6480"/>
        </w:tabs>
        <w:ind w:left="6480" w:hanging="360"/>
      </w:pPr>
      <w:rPr>
        <w:rFonts w:cs="Times New Roman"/>
      </w:rPr>
    </w:lvl>
  </w:abstractNum>
  <w:abstractNum w:abstractNumId="14">
    <w:nsid w:val="068D109B"/>
    <w:multiLevelType w:val="hybridMultilevel"/>
    <w:tmpl w:val="9F506A9A"/>
    <w:lvl w:ilvl="0" w:tplc="F5100772">
      <w:start w:val="1"/>
      <w:numFmt w:val="bullet"/>
      <w:pStyle w:val="Bullet1BodyText"/>
      <w:lvlText w:val=""/>
      <w:lvlJc w:val="left"/>
      <w:pPr>
        <w:tabs>
          <w:tab w:val="num" w:pos="3240"/>
        </w:tabs>
        <w:ind w:left="3240" w:hanging="360"/>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5">
    <w:nsid w:val="075742D6"/>
    <w:multiLevelType w:val="singleLevel"/>
    <w:tmpl w:val="37EE21BA"/>
    <w:lvl w:ilvl="0">
      <w:start w:val="1"/>
      <w:numFmt w:val="bullet"/>
      <w:pStyle w:val="biobullet"/>
      <w:lvlText w:val=""/>
      <w:legacy w:legacy="1" w:legacySpace="0" w:legacyIndent="360"/>
      <w:lvlJc w:val="left"/>
      <w:pPr>
        <w:ind w:left="360" w:hanging="360"/>
      </w:pPr>
      <w:rPr>
        <w:rFonts w:ascii="Symbol" w:hAnsi="Symbol" w:hint="default"/>
      </w:rPr>
    </w:lvl>
  </w:abstractNum>
  <w:abstractNum w:abstractNumId="16">
    <w:nsid w:val="08055F72"/>
    <w:multiLevelType w:val="hybridMultilevel"/>
    <w:tmpl w:val="AD88AB9A"/>
    <w:lvl w:ilvl="0" w:tplc="7C18325A">
      <w:start w:val="1"/>
      <w:numFmt w:val="bullet"/>
      <w:pStyle w:val="BulletedList"/>
      <w:lvlText w:val=""/>
      <w:lvlJc w:val="left"/>
      <w:pPr>
        <w:tabs>
          <w:tab w:val="num" w:pos="360"/>
        </w:tabs>
        <w:ind w:left="360" w:hanging="360"/>
      </w:pPr>
      <w:rPr>
        <w:rFonts w:ascii="Symbol" w:hAnsi="Symbol" w:hint="default"/>
      </w:rPr>
    </w:lvl>
    <w:lvl w:ilvl="1" w:tplc="000AC0BE">
      <w:start w:val="1"/>
      <w:numFmt w:val="bullet"/>
      <w:lvlText w:val="o"/>
      <w:lvlJc w:val="left"/>
      <w:pPr>
        <w:tabs>
          <w:tab w:val="num" w:pos="1440"/>
        </w:tabs>
        <w:ind w:left="1440" w:hanging="360"/>
      </w:pPr>
      <w:rPr>
        <w:rFonts w:ascii="Courier New" w:hAnsi="Courier New" w:hint="default"/>
      </w:rPr>
    </w:lvl>
    <w:lvl w:ilvl="2" w:tplc="B4302BF4">
      <w:start w:val="1"/>
      <w:numFmt w:val="bullet"/>
      <w:lvlText w:val=""/>
      <w:lvlJc w:val="left"/>
      <w:pPr>
        <w:tabs>
          <w:tab w:val="num" w:pos="2160"/>
        </w:tabs>
        <w:ind w:left="2160" w:hanging="360"/>
      </w:pPr>
      <w:rPr>
        <w:rFonts w:ascii="Wingdings" w:hAnsi="Wingdings" w:hint="default"/>
      </w:rPr>
    </w:lvl>
    <w:lvl w:ilvl="3" w:tplc="AE94F728">
      <w:start w:val="1"/>
      <w:numFmt w:val="decimal"/>
      <w:lvlText w:val="%4."/>
      <w:lvlJc w:val="left"/>
      <w:pPr>
        <w:tabs>
          <w:tab w:val="num" w:pos="2880"/>
        </w:tabs>
        <w:ind w:left="2880" w:hanging="360"/>
      </w:pPr>
      <w:rPr>
        <w:rFonts w:cs="Times New Roman"/>
      </w:rPr>
    </w:lvl>
    <w:lvl w:ilvl="4" w:tplc="5DB66D9C">
      <w:start w:val="1"/>
      <w:numFmt w:val="decimal"/>
      <w:lvlText w:val="%5."/>
      <w:lvlJc w:val="left"/>
      <w:pPr>
        <w:tabs>
          <w:tab w:val="num" w:pos="3600"/>
        </w:tabs>
        <w:ind w:left="3600" w:hanging="360"/>
      </w:pPr>
      <w:rPr>
        <w:rFonts w:cs="Times New Roman"/>
      </w:rPr>
    </w:lvl>
    <w:lvl w:ilvl="5" w:tplc="5A68DE62">
      <w:start w:val="1"/>
      <w:numFmt w:val="decimal"/>
      <w:lvlText w:val="%6."/>
      <w:lvlJc w:val="left"/>
      <w:pPr>
        <w:tabs>
          <w:tab w:val="num" w:pos="4320"/>
        </w:tabs>
        <w:ind w:left="4320" w:hanging="360"/>
      </w:pPr>
      <w:rPr>
        <w:rFonts w:cs="Times New Roman"/>
      </w:rPr>
    </w:lvl>
    <w:lvl w:ilvl="6" w:tplc="F03CDF30">
      <w:start w:val="1"/>
      <w:numFmt w:val="decimal"/>
      <w:lvlText w:val="%7."/>
      <w:lvlJc w:val="left"/>
      <w:pPr>
        <w:tabs>
          <w:tab w:val="num" w:pos="5040"/>
        </w:tabs>
        <w:ind w:left="5040" w:hanging="360"/>
      </w:pPr>
      <w:rPr>
        <w:rFonts w:cs="Times New Roman"/>
      </w:rPr>
    </w:lvl>
    <w:lvl w:ilvl="7" w:tplc="BF6E7698">
      <w:start w:val="1"/>
      <w:numFmt w:val="decimal"/>
      <w:lvlText w:val="%8."/>
      <w:lvlJc w:val="left"/>
      <w:pPr>
        <w:tabs>
          <w:tab w:val="num" w:pos="5760"/>
        </w:tabs>
        <w:ind w:left="5760" w:hanging="360"/>
      </w:pPr>
      <w:rPr>
        <w:rFonts w:cs="Times New Roman"/>
      </w:rPr>
    </w:lvl>
    <w:lvl w:ilvl="8" w:tplc="152A47A6">
      <w:start w:val="1"/>
      <w:numFmt w:val="decimal"/>
      <w:lvlText w:val="%9."/>
      <w:lvlJc w:val="left"/>
      <w:pPr>
        <w:tabs>
          <w:tab w:val="num" w:pos="6480"/>
        </w:tabs>
        <w:ind w:left="6480" w:hanging="360"/>
      </w:pPr>
      <w:rPr>
        <w:rFonts w:cs="Times New Roman"/>
      </w:rPr>
    </w:lvl>
  </w:abstractNum>
  <w:abstractNum w:abstractNumId="17">
    <w:nsid w:val="08A13611"/>
    <w:multiLevelType w:val="hybridMultilevel"/>
    <w:tmpl w:val="E54AC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BD7723D"/>
    <w:multiLevelType w:val="multilevel"/>
    <w:tmpl w:val="4BDC87BC"/>
    <w:lvl w:ilvl="0">
      <w:start w:val="1"/>
      <w:numFmt w:val="decimal"/>
      <w:pStyle w:val="BodyLevel1Numbered"/>
      <w:lvlText w:val="%1."/>
      <w:lvlJc w:val="left"/>
      <w:pPr>
        <w:tabs>
          <w:tab w:val="num" w:pos="1627"/>
        </w:tabs>
        <w:ind w:left="1627" w:hanging="547"/>
      </w:pPr>
      <w:rPr>
        <w:rFonts w:ascii="Times New Roman" w:hAnsi="Times New Roman" w:hint="default"/>
        <w:b w:val="0"/>
        <w:i w:val="0"/>
        <w:color w:val="auto"/>
        <w:sz w:val="22"/>
      </w:rPr>
    </w:lvl>
    <w:lvl w:ilvl="1">
      <w:start w:val="1"/>
      <w:numFmt w:val="decimal"/>
      <w:pStyle w:val="BodyLevel2Numbered"/>
      <w:lvlText w:val="%1.%2."/>
      <w:lvlJc w:val="left"/>
      <w:pPr>
        <w:tabs>
          <w:tab w:val="num" w:pos="2160"/>
        </w:tabs>
        <w:ind w:left="2160" w:hanging="893"/>
      </w:pPr>
      <w:rPr>
        <w:rFonts w:ascii="Times New Roman" w:hAnsi="Times New Roman" w:hint="default"/>
        <w:b w:val="0"/>
        <w:i w:val="0"/>
        <w:sz w:val="22"/>
      </w:rPr>
    </w:lvl>
    <w:lvl w:ilvl="2">
      <w:start w:val="1"/>
      <w:numFmt w:val="decimal"/>
      <w:pStyle w:val="BodyLevel3Numbered"/>
      <w:lvlText w:val="%1.%2.%3."/>
      <w:lvlJc w:val="left"/>
      <w:pPr>
        <w:tabs>
          <w:tab w:val="num" w:pos="2707"/>
        </w:tabs>
        <w:ind w:left="2707" w:hanging="1080"/>
      </w:pPr>
      <w:rPr>
        <w:rFonts w:ascii="Times New Roman" w:hAnsi="Times New Roman" w:hint="default"/>
        <w:b w:val="0"/>
        <w:i w:val="0"/>
        <w:sz w:val="22"/>
      </w:rPr>
    </w:lvl>
    <w:lvl w:ilvl="3">
      <w:start w:val="1"/>
      <w:numFmt w:val="decimal"/>
      <w:pStyle w:val="BodyLevel4Numbered"/>
      <w:lvlText w:val="%1.%2.%3.%4"/>
      <w:lvlJc w:val="left"/>
      <w:pPr>
        <w:tabs>
          <w:tab w:val="num" w:pos="3240"/>
        </w:tabs>
        <w:ind w:left="3240" w:hanging="1613"/>
      </w:pPr>
      <w:rPr>
        <w:rFonts w:ascii="Times New Roman" w:hAnsi="Times New Roman" w:hint="default"/>
        <w:b w:val="0"/>
        <w:i w:val="0"/>
        <w:sz w:val="22"/>
      </w:rPr>
    </w:lvl>
    <w:lvl w:ilvl="4">
      <w:start w:val="1"/>
      <w:numFmt w:val="none"/>
      <w:lvlText w:val=""/>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19">
    <w:nsid w:val="0F364D51"/>
    <w:multiLevelType w:val="hybridMultilevel"/>
    <w:tmpl w:val="B85C3218"/>
    <w:name w:val="WDX-Rule-Numbering"/>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nsid w:val="18E2427B"/>
    <w:multiLevelType w:val="multilevel"/>
    <w:tmpl w:val="5A7A5EDA"/>
    <w:lvl w:ilvl="0">
      <w:start w:val="1"/>
      <w:numFmt w:val="bullet"/>
      <w:pStyle w:val="FBullet"/>
      <w:lvlText w:val=""/>
      <w:lvlJc w:val="left"/>
      <w:pPr>
        <w:tabs>
          <w:tab w:val="num" w:pos="1080"/>
        </w:tabs>
        <w:ind w:left="1060" w:hanging="340"/>
      </w:pPr>
      <w:rPr>
        <w:rFonts w:ascii="Wingdings" w:hAnsi="Wingdings" w:hint="default"/>
        <w:color w:val="000080"/>
        <w:sz w:val="20"/>
      </w:rPr>
    </w:lvl>
    <w:lvl w:ilvl="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21">
    <w:nsid w:val="1A9B68C4"/>
    <w:multiLevelType w:val="hybridMultilevel"/>
    <w:tmpl w:val="DD1AC6F6"/>
    <w:name w:val="Bullets"/>
    <w:lvl w:ilvl="0" w:tplc="7A3A8C62">
      <w:numFmt w:val="bullet"/>
      <w:lvlText w:val="-"/>
      <w:lvlJc w:val="left"/>
      <w:pPr>
        <w:ind w:left="720" w:hanging="360"/>
      </w:pPr>
      <w:rPr>
        <w:rFonts w:ascii="Calibri" w:eastAsia="Times New Roman" w:hAnsi="Calibri" w:cs="Arial" w:hint="default"/>
      </w:rPr>
    </w:lvl>
    <w:lvl w:ilvl="1" w:tplc="F1445126">
      <w:numFmt w:val="bullet"/>
      <w:lvlText w:val="-"/>
      <w:lvlJc w:val="left"/>
      <w:pPr>
        <w:ind w:left="1440" w:hanging="360"/>
      </w:pPr>
      <w:rPr>
        <w:rFonts w:ascii="Calibri" w:eastAsia="Times New Roman" w:hAnsi="Calibri" w:cs="Arial" w:hint="default"/>
      </w:rPr>
    </w:lvl>
    <w:lvl w:ilvl="2" w:tplc="7D74284A" w:tentative="1">
      <w:start w:val="1"/>
      <w:numFmt w:val="bullet"/>
      <w:lvlText w:val=""/>
      <w:lvlJc w:val="left"/>
      <w:pPr>
        <w:ind w:left="2160" w:hanging="360"/>
      </w:pPr>
      <w:rPr>
        <w:rFonts w:ascii="Wingdings" w:hAnsi="Wingdings" w:hint="default"/>
      </w:rPr>
    </w:lvl>
    <w:lvl w:ilvl="3" w:tplc="ED6E4AAA" w:tentative="1">
      <w:start w:val="1"/>
      <w:numFmt w:val="bullet"/>
      <w:lvlText w:val=""/>
      <w:lvlJc w:val="left"/>
      <w:pPr>
        <w:ind w:left="2880" w:hanging="360"/>
      </w:pPr>
      <w:rPr>
        <w:rFonts w:ascii="Symbol" w:hAnsi="Symbol" w:hint="default"/>
      </w:rPr>
    </w:lvl>
    <w:lvl w:ilvl="4" w:tplc="ACF00522" w:tentative="1">
      <w:start w:val="1"/>
      <w:numFmt w:val="bullet"/>
      <w:lvlText w:val="o"/>
      <w:lvlJc w:val="left"/>
      <w:pPr>
        <w:ind w:left="3600" w:hanging="360"/>
      </w:pPr>
      <w:rPr>
        <w:rFonts w:ascii="Courier New" w:hAnsi="Courier New" w:cs="Courier New" w:hint="default"/>
      </w:rPr>
    </w:lvl>
    <w:lvl w:ilvl="5" w:tplc="3266F6B0" w:tentative="1">
      <w:start w:val="1"/>
      <w:numFmt w:val="bullet"/>
      <w:lvlText w:val=""/>
      <w:lvlJc w:val="left"/>
      <w:pPr>
        <w:ind w:left="4320" w:hanging="360"/>
      </w:pPr>
      <w:rPr>
        <w:rFonts w:ascii="Wingdings" w:hAnsi="Wingdings" w:hint="default"/>
      </w:rPr>
    </w:lvl>
    <w:lvl w:ilvl="6" w:tplc="46E63D1E" w:tentative="1">
      <w:start w:val="1"/>
      <w:numFmt w:val="bullet"/>
      <w:lvlText w:val=""/>
      <w:lvlJc w:val="left"/>
      <w:pPr>
        <w:ind w:left="5040" w:hanging="360"/>
      </w:pPr>
      <w:rPr>
        <w:rFonts w:ascii="Symbol" w:hAnsi="Symbol" w:hint="default"/>
      </w:rPr>
    </w:lvl>
    <w:lvl w:ilvl="7" w:tplc="30CE9CE2" w:tentative="1">
      <w:start w:val="1"/>
      <w:numFmt w:val="bullet"/>
      <w:lvlText w:val="o"/>
      <w:lvlJc w:val="left"/>
      <w:pPr>
        <w:ind w:left="5760" w:hanging="360"/>
      </w:pPr>
      <w:rPr>
        <w:rFonts w:ascii="Courier New" w:hAnsi="Courier New" w:cs="Courier New" w:hint="default"/>
      </w:rPr>
    </w:lvl>
    <w:lvl w:ilvl="8" w:tplc="03507E24" w:tentative="1">
      <w:start w:val="1"/>
      <w:numFmt w:val="bullet"/>
      <w:lvlText w:val=""/>
      <w:lvlJc w:val="left"/>
      <w:pPr>
        <w:ind w:left="6480" w:hanging="360"/>
      </w:pPr>
      <w:rPr>
        <w:rFonts w:ascii="Wingdings" w:hAnsi="Wingdings" w:hint="default"/>
      </w:rPr>
    </w:lvl>
  </w:abstractNum>
  <w:abstractNum w:abstractNumId="22">
    <w:nsid w:val="1C1A3637"/>
    <w:multiLevelType w:val="hybridMultilevel"/>
    <w:tmpl w:val="FCB669F8"/>
    <w:lvl w:ilvl="0" w:tplc="04090011">
      <w:start w:val="1"/>
      <w:numFmt w:val="bullet"/>
      <w:pStyle w:val="BulletedPGL"/>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080"/>
        </w:tabs>
        <w:ind w:left="1080" w:hanging="360"/>
      </w:pPr>
      <w:rPr>
        <w:rFonts w:ascii="Courier New" w:hAnsi="Courier New" w:hint="default"/>
      </w:rPr>
    </w:lvl>
    <w:lvl w:ilvl="2" w:tplc="0409001B">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23">
    <w:nsid w:val="22473B11"/>
    <w:multiLevelType w:val="hybridMultilevel"/>
    <w:tmpl w:val="AF781430"/>
    <w:lvl w:ilvl="0" w:tplc="177C402A">
      <w:start w:val="1"/>
      <w:numFmt w:val="bullet"/>
      <w:lvlRestart w:val="0"/>
      <w:pStyle w:val="Listbullet1"/>
      <w:lvlText w:val=""/>
      <w:lvlJc w:val="left"/>
      <w:pPr>
        <w:tabs>
          <w:tab w:val="num" w:pos="340"/>
        </w:tabs>
        <w:ind w:left="340" w:hanging="340"/>
      </w:pPr>
      <w:rPr>
        <w:rFonts w:ascii="Wingdings" w:hAnsi="Wingdings" w:hint="default"/>
        <w:color w:val="800000"/>
      </w:rPr>
    </w:lvl>
    <w:lvl w:ilvl="1" w:tplc="04090019">
      <w:start w:val="1"/>
      <w:numFmt w:val="bullet"/>
      <w:lvlText w:val="o"/>
      <w:lvlJc w:val="left"/>
      <w:pPr>
        <w:tabs>
          <w:tab w:val="num" w:pos="873"/>
        </w:tabs>
        <w:ind w:left="873" w:hanging="360"/>
      </w:pPr>
      <w:rPr>
        <w:rFonts w:ascii="Courier New" w:hAnsi="Courier New" w:hint="default"/>
      </w:rPr>
    </w:lvl>
    <w:lvl w:ilvl="2" w:tplc="0409001B" w:tentative="1">
      <w:start w:val="1"/>
      <w:numFmt w:val="bullet"/>
      <w:lvlText w:val=""/>
      <w:lvlJc w:val="left"/>
      <w:pPr>
        <w:tabs>
          <w:tab w:val="num" w:pos="1593"/>
        </w:tabs>
        <w:ind w:left="1593" w:hanging="360"/>
      </w:pPr>
      <w:rPr>
        <w:rFonts w:ascii="Wingdings" w:hAnsi="Wingdings" w:hint="default"/>
      </w:rPr>
    </w:lvl>
    <w:lvl w:ilvl="3" w:tplc="0409000F" w:tentative="1">
      <w:start w:val="1"/>
      <w:numFmt w:val="bullet"/>
      <w:lvlText w:val=""/>
      <w:lvlJc w:val="left"/>
      <w:pPr>
        <w:tabs>
          <w:tab w:val="num" w:pos="2313"/>
        </w:tabs>
        <w:ind w:left="2313" w:hanging="360"/>
      </w:pPr>
      <w:rPr>
        <w:rFonts w:ascii="Symbol" w:hAnsi="Symbol" w:hint="default"/>
      </w:rPr>
    </w:lvl>
    <w:lvl w:ilvl="4" w:tplc="04090019" w:tentative="1">
      <w:start w:val="1"/>
      <w:numFmt w:val="bullet"/>
      <w:lvlText w:val="o"/>
      <w:lvlJc w:val="left"/>
      <w:pPr>
        <w:tabs>
          <w:tab w:val="num" w:pos="3033"/>
        </w:tabs>
        <w:ind w:left="3033" w:hanging="360"/>
      </w:pPr>
      <w:rPr>
        <w:rFonts w:ascii="Courier New" w:hAnsi="Courier New" w:hint="default"/>
      </w:rPr>
    </w:lvl>
    <w:lvl w:ilvl="5" w:tplc="0409001B" w:tentative="1">
      <w:start w:val="1"/>
      <w:numFmt w:val="bullet"/>
      <w:lvlText w:val=""/>
      <w:lvlJc w:val="left"/>
      <w:pPr>
        <w:tabs>
          <w:tab w:val="num" w:pos="3753"/>
        </w:tabs>
        <w:ind w:left="3753" w:hanging="360"/>
      </w:pPr>
      <w:rPr>
        <w:rFonts w:ascii="Wingdings" w:hAnsi="Wingdings" w:hint="default"/>
      </w:rPr>
    </w:lvl>
    <w:lvl w:ilvl="6" w:tplc="0409000F" w:tentative="1">
      <w:start w:val="1"/>
      <w:numFmt w:val="bullet"/>
      <w:lvlText w:val=""/>
      <w:lvlJc w:val="left"/>
      <w:pPr>
        <w:tabs>
          <w:tab w:val="num" w:pos="4473"/>
        </w:tabs>
        <w:ind w:left="4473" w:hanging="360"/>
      </w:pPr>
      <w:rPr>
        <w:rFonts w:ascii="Symbol" w:hAnsi="Symbol" w:hint="default"/>
      </w:rPr>
    </w:lvl>
    <w:lvl w:ilvl="7" w:tplc="04090019" w:tentative="1">
      <w:start w:val="1"/>
      <w:numFmt w:val="bullet"/>
      <w:lvlText w:val="o"/>
      <w:lvlJc w:val="left"/>
      <w:pPr>
        <w:tabs>
          <w:tab w:val="num" w:pos="5193"/>
        </w:tabs>
        <w:ind w:left="5193" w:hanging="360"/>
      </w:pPr>
      <w:rPr>
        <w:rFonts w:ascii="Courier New" w:hAnsi="Courier New" w:hint="default"/>
      </w:rPr>
    </w:lvl>
    <w:lvl w:ilvl="8" w:tplc="0409001B" w:tentative="1">
      <w:start w:val="1"/>
      <w:numFmt w:val="bullet"/>
      <w:lvlText w:val=""/>
      <w:lvlJc w:val="left"/>
      <w:pPr>
        <w:tabs>
          <w:tab w:val="num" w:pos="5913"/>
        </w:tabs>
        <w:ind w:left="5913" w:hanging="360"/>
      </w:pPr>
      <w:rPr>
        <w:rFonts w:ascii="Wingdings" w:hAnsi="Wingdings" w:hint="default"/>
      </w:rPr>
    </w:lvl>
  </w:abstractNum>
  <w:abstractNum w:abstractNumId="24">
    <w:nsid w:val="24F21194"/>
    <w:multiLevelType w:val="multilevel"/>
    <w:tmpl w:val="D5E2D422"/>
    <w:styleLink w:val="1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25">
    <w:nsid w:val="26153EC2"/>
    <w:multiLevelType w:val="multilevel"/>
    <w:tmpl w:val="933045EA"/>
    <w:lvl w:ilvl="0">
      <w:start w:val="1"/>
      <w:numFmt w:val="bullet"/>
      <w:pStyle w:val="bullets"/>
      <w:lvlText w:val=""/>
      <w:lvlJc w:val="left"/>
      <w:pPr>
        <w:tabs>
          <w:tab w:val="num" w:pos="717"/>
        </w:tabs>
        <w:ind w:left="717" w:hanging="360"/>
      </w:pPr>
      <w:rPr>
        <w:rFonts w:ascii="Symbol" w:hAnsi="Symbol" w:hint="default"/>
        <w:b w:val="0"/>
        <w:i w:val="0"/>
        <w:color w:val="auto"/>
        <w:sz w:val="18"/>
      </w:rPr>
    </w:lvl>
    <w:lvl w:ilvl="1">
      <w:start w:val="1"/>
      <w:numFmt w:val="bullet"/>
      <w:lvlText w:val=""/>
      <w:lvlJc w:val="left"/>
      <w:pPr>
        <w:tabs>
          <w:tab w:val="num" w:pos="1842"/>
        </w:tabs>
        <w:ind w:left="1842" w:hanging="567"/>
      </w:pPr>
      <w:rPr>
        <w:rFonts w:ascii="Wingdings 2" w:hAnsi="Wingdings 2" w:hint="default"/>
        <w:b w:val="0"/>
        <w:i w:val="0"/>
        <w:color w:val="auto"/>
        <w:sz w:val="24"/>
      </w:rPr>
    </w:lvl>
    <w:lvl w:ilvl="2">
      <w:start w:val="1"/>
      <w:numFmt w:val="bullet"/>
      <w:lvlText w:val=""/>
      <w:lvlJc w:val="left"/>
      <w:pPr>
        <w:tabs>
          <w:tab w:val="num" w:pos="2409"/>
        </w:tabs>
        <w:ind w:left="2409" w:hanging="567"/>
      </w:pPr>
      <w:rPr>
        <w:rFonts w:ascii="Wingdings" w:hAnsi="Wingdings" w:hint="default"/>
        <w:b w:val="0"/>
        <w:i w:val="0"/>
        <w:sz w:val="24"/>
      </w:rPr>
    </w:lvl>
    <w:lvl w:ilvl="3">
      <w:start w:val="1"/>
      <w:numFmt w:val="bullet"/>
      <w:lvlText w:val=""/>
      <w:lvlJc w:val="left"/>
      <w:pPr>
        <w:tabs>
          <w:tab w:val="num" w:pos="2976"/>
        </w:tabs>
        <w:ind w:left="2976" w:hanging="567"/>
      </w:pPr>
      <w:rPr>
        <w:rFonts w:ascii="Wingdings" w:hAnsi="Wingdings" w:hint="default"/>
        <w:b w:val="0"/>
        <w:i w:val="0"/>
        <w:sz w:val="24"/>
      </w:rPr>
    </w:lvl>
    <w:lvl w:ilvl="4">
      <w:start w:val="1"/>
      <w:numFmt w:val="bullet"/>
      <w:lvlText w:val=""/>
      <w:lvlJc w:val="left"/>
      <w:pPr>
        <w:tabs>
          <w:tab w:val="num" w:pos="3543"/>
        </w:tabs>
        <w:ind w:left="3543" w:hanging="567"/>
      </w:pPr>
      <w:rPr>
        <w:rFonts w:ascii="Wingdings" w:hAnsi="Wingdings" w:hint="default"/>
        <w:color w:val="auto"/>
        <w:sz w:val="20"/>
      </w:rPr>
    </w:lvl>
    <w:lvl w:ilvl="5">
      <w:start w:val="1"/>
      <w:numFmt w:val="lowerRoman"/>
      <w:lvlText w:val="(%6)"/>
      <w:lvlJc w:val="left"/>
      <w:pPr>
        <w:tabs>
          <w:tab w:val="num" w:pos="2868"/>
        </w:tabs>
        <w:ind w:left="2868" w:hanging="360"/>
      </w:pPr>
      <w:rPr>
        <w:rFonts w:cs="Times New Roman"/>
      </w:rPr>
    </w:lvl>
    <w:lvl w:ilvl="6">
      <w:start w:val="1"/>
      <w:numFmt w:val="decimal"/>
      <w:lvlText w:val="%7."/>
      <w:lvlJc w:val="left"/>
      <w:pPr>
        <w:tabs>
          <w:tab w:val="num" w:pos="3228"/>
        </w:tabs>
        <w:ind w:left="3228" w:hanging="360"/>
      </w:pPr>
      <w:rPr>
        <w:rFonts w:cs="Times New Roman"/>
      </w:rPr>
    </w:lvl>
    <w:lvl w:ilvl="7">
      <w:start w:val="1"/>
      <w:numFmt w:val="lowerLetter"/>
      <w:lvlText w:val="%8."/>
      <w:lvlJc w:val="left"/>
      <w:pPr>
        <w:tabs>
          <w:tab w:val="num" w:pos="3588"/>
        </w:tabs>
        <w:ind w:left="3588" w:hanging="360"/>
      </w:pPr>
      <w:rPr>
        <w:rFonts w:cs="Times New Roman"/>
      </w:rPr>
    </w:lvl>
    <w:lvl w:ilvl="8">
      <w:start w:val="1"/>
      <w:numFmt w:val="lowerRoman"/>
      <w:lvlText w:val="%9."/>
      <w:lvlJc w:val="left"/>
      <w:pPr>
        <w:tabs>
          <w:tab w:val="num" w:pos="3948"/>
        </w:tabs>
        <w:ind w:left="3948" w:hanging="360"/>
      </w:pPr>
      <w:rPr>
        <w:rFonts w:cs="Times New Roman"/>
      </w:rPr>
    </w:lvl>
  </w:abstractNum>
  <w:abstractNum w:abstractNumId="26">
    <w:nsid w:val="264F533E"/>
    <w:multiLevelType w:val="hybridMultilevel"/>
    <w:tmpl w:val="7AA0CB5C"/>
    <w:lvl w:ilvl="0" w:tplc="9D762558">
      <w:start w:val="1"/>
      <w:numFmt w:val="bullet"/>
      <w:pStyle w:val="Bulletlevel1"/>
      <w:lvlText w:val=""/>
      <w:lvlJc w:val="left"/>
      <w:pPr>
        <w:tabs>
          <w:tab w:val="num" w:pos="360"/>
        </w:tabs>
        <w:ind w:left="360" w:hanging="360"/>
      </w:pPr>
      <w:rPr>
        <w:rFonts w:ascii="Symbol" w:hAnsi="Symbol" w:hint="default"/>
      </w:rPr>
    </w:lvl>
    <w:lvl w:ilvl="1" w:tplc="FF6C8318">
      <w:start w:val="1"/>
      <w:numFmt w:val="decimal"/>
      <w:lvlText w:val="%2."/>
      <w:lvlJc w:val="left"/>
      <w:pPr>
        <w:tabs>
          <w:tab w:val="num" w:pos="1440"/>
        </w:tabs>
        <w:ind w:left="1440" w:hanging="360"/>
      </w:pPr>
      <w:rPr>
        <w:rFonts w:cs="Times New Roman"/>
      </w:rPr>
    </w:lvl>
    <w:lvl w:ilvl="2" w:tplc="D5DCDDE8">
      <w:start w:val="1"/>
      <w:numFmt w:val="decimal"/>
      <w:lvlText w:val="%3."/>
      <w:lvlJc w:val="left"/>
      <w:pPr>
        <w:tabs>
          <w:tab w:val="num" w:pos="2160"/>
        </w:tabs>
        <w:ind w:left="2160" w:hanging="360"/>
      </w:pPr>
      <w:rPr>
        <w:rFonts w:cs="Times New Roman"/>
      </w:rPr>
    </w:lvl>
    <w:lvl w:ilvl="3" w:tplc="AA228788">
      <w:start w:val="1"/>
      <w:numFmt w:val="decimal"/>
      <w:lvlText w:val="%4."/>
      <w:lvlJc w:val="left"/>
      <w:pPr>
        <w:tabs>
          <w:tab w:val="num" w:pos="2880"/>
        </w:tabs>
        <w:ind w:left="2880" w:hanging="360"/>
      </w:pPr>
      <w:rPr>
        <w:rFonts w:cs="Times New Roman"/>
      </w:rPr>
    </w:lvl>
    <w:lvl w:ilvl="4" w:tplc="FA4486E6">
      <w:start w:val="1"/>
      <w:numFmt w:val="decimal"/>
      <w:lvlText w:val="%5."/>
      <w:lvlJc w:val="left"/>
      <w:pPr>
        <w:tabs>
          <w:tab w:val="num" w:pos="3600"/>
        </w:tabs>
        <w:ind w:left="3600" w:hanging="360"/>
      </w:pPr>
      <w:rPr>
        <w:rFonts w:cs="Times New Roman"/>
      </w:rPr>
    </w:lvl>
    <w:lvl w:ilvl="5" w:tplc="C53040A6">
      <w:start w:val="1"/>
      <w:numFmt w:val="decimal"/>
      <w:lvlText w:val="%6."/>
      <w:lvlJc w:val="left"/>
      <w:pPr>
        <w:tabs>
          <w:tab w:val="num" w:pos="4320"/>
        </w:tabs>
        <w:ind w:left="4320" w:hanging="360"/>
      </w:pPr>
      <w:rPr>
        <w:rFonts w:cs="Times New Roman"/>
      </w:rPr>
    </w:lvl>
    <w:lvl w:ilvl="6" w:tplc="7C74D990">
      <w:start w:val="1"/>
      <w:numFmt w:val="decimal"/>
      <w:lvlText w:val="%7."/>
      <w:lvlJc w:val="left"/>
      <w:pPr>
        <w:tabs>
          <w:tab w:val="num" w:pos="5040"/>
        </w:tabs>
        <w:ind w:left="5040" w:hanging="360"/>
      </w:pPr>
      <w:rPr>
        <w:rFonts w:cs="Times New Roman"/>
      </w:rPr>
    </w:lvl>
    <w:lvl w:ilvl="7" w:tplc="2ABEFF5A">
      <w:start w:val="1"/>
      <w:numFmt w:val="decimal"/>
      <w:lvlText w:val="%8."/>
      <w:lvlJc w:val="left"/>
      <w:pPr>
        <w:tabs>
          <w:tab w:val="num" w:pos="5760"/>
        </w:tabs>
        <w:ind w:left="5760" w:hanging="360"/>
      </w:pPr>
      <w:rPr>
        <w:rFonts w:cs="Times New Roman"/>
      </w:rPr>
    </w:lvl>
    <w:lvl w:ilvl="8" w:tplc="D3CE07F2">
      <w:start w:val="1"/>
      <w:numFmt w:val="decimal"/>
      <w:lvlText w:val="%9."/>
      <w:lvlJc w:val="left"/>
      <w:pPr>
        <w:tabs>
          <w:tab w:val="num" w:pos="6480"/>
        </w:tabs>
        <w:ind w:left="6480" w:hanging="360"/>
      </w:pPr>
      <w:rPr>
        <w:rFonts w:cs="Times New Roman"/>
      </w:rPr>
    </w:lvl>
  </w:abstractNum>
  <w:abstractNum w:abstractNumId="27">
    <w:nsid w:val="26A253BA"/>
    <w:multiLevelType w:val="hybridMultilevel"/>
    <w:tmpl w:val="ADB237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73D11CD"/>
    <w:multiLevelType w:val="multilevel"/>
    <w:tmpl w:val="5758543A"/>
    <w:lvl w:ilvl="0">
      <w:start w:val="1"/>
      <w:numFmt w:val="decimal"/>
      <w:lvlText w:val="%1"/>
      <w:lvlJc w:val="left"/>
      <w:pPr>
        <w:ind w:left="432" w:hanging="432"/>
      </w:pPr>
      <w:rPr>
        <w:rFonts w:hint="default"/>
      </w:rPr>
    </w:lvl>
    <w:lvl w:ilvl="1">
      <w:start w:val="1"/>
      <w:numFmt w:val="decimal"/>
      <w:lvlText w:val="7.%2"/>
      <w:lvlJc w:val="left"/>
      <w:pPr>
        <w:ind w:left="576" w:hanging="576"/>
      </w:pPr>
      <w:rPr>
        <w:rFonts w:hint="default"/>
        <w:sz w:val="24"/>
      </w:rPr>
    </w:lvl>
    <w:lvl w:ilvl="2">
      <w:start w:val="1"/>
      <w:numFmt w:val="decimal"/>
      <w:lvlText w:val="%1.%2.%3"/>
      <w:lvlJc w:val="left"/>
      <w:pPr>
        <w:ind w:left="720" w:hanging="720"/>
      </w:pPr>
      <w:rPr>
        <w:rFonts w:hint="default"/>
      </w:rPr>
    </w:lvl>
    <w:lvl w:ilvl="3">
      <w:start w:val="1"/>
      <w:numFmt w:val="decimal"/>
      <w:lvlText w:val="4.%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2A99593C"/>
    <w:multiLevelType w:val="hybridMultilevel"/>
    <w:tmpl w:val="6400D212"/>
    <w:lvl w:ilvl="0" w:tplc="04090001">
      <w:start w:val="9"/>
      <w:numFmt w:val="decimal"/>
      <w:lvlText w:val="%1."/>
      <w:lvlJc w:val="left"/>
      <w:pPr>
        <w:tabs>
          <w:tab w:val="num" w:pos="360"/>
        </w:tabs>
        <w:ind w:left="360"/>
      </w:pPr>
      <w:rPr>
        <w:rFonts w:ascii="Verdana" w:hAnsi="Verdana" w:cs="Times New Roman" w:hint="default"/>
        <w:b/>
        <w:i w:val="0"/>
        <w:color w:val="auto"/>
        <w:sz w:val="26"/>
        <w:szCs w:val="26"/>
      </w:rPr>
    </w:lvl>
    <w:lvl w:ilvl="1" w:tplc="04090003">
      <w:start w:val="1"/>
      <w:numFmt w:val="bullet"/>
      <w:pStyle w:val="ARM-TableHeader"/>
      <w:lvlText w:val=""/>
      <w:lvlJc w:val="left"/>
      <w:pPr>
        <w:tabs>
          <w:tab w:val="num" w:pos="1440"/>
        </w:tabs>
        <w:ind w:left="1440" w:hanging="360"/>
      </w:pPr>
      <w:rPr>
        <w:rFonts w:ascii="Symbol" w:hAnsi="Symbol" w:hint="default"/>
        <w:b/>
        <w:i w:val="0"/>
        <w:color w:val="auto"/>
        <w:sz w:val="26"/>
      </w:rPr>
    </w:lvl>
    <w:lvl w:ilvl="2" w:tplc="04090005">
      <w:start w:val="1"/>
      <w:numFmt w:val="lowerRoman"/>
      <w:lvlText w:val="%3."/>
      <w:lvlJc w:val="right"/>
      <w:pPr>
        <w:tabs>
          <w:tab w:val="num" w:pos="1800"/>
        </w:tabs>
        <w:ind w:left="1800" w:hanging="360"/>
      </w:pPr>
      <w:rPr>
        <w:rFonts w:ascii="Verdana" w:hAnsi="Verdana" w:cs="Times New Roman" w:hint="default"/>
        <w:b/>
        <w:i w:val="0"/>
        <w:color w:val="auto"/>
        <w:sz w:val="22"/>
        <w:szCs w:val="22"/>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0">
    <w:nsid w:val="2FE17B38"/>
    <w:multiLevelType w:val="multilevel"/>
    <w:tmpl w:val="F36C2658"/>
    <w:lvl w:ilvl="0">
      <w:start w:val="1"/>
      <w:numFmt w:val="decimal"/>
      <w:pStyle w:val="Level1"/>
      <w:lvlText w:val="%1."/>
      <w:lvlJc w:val="left"/>
      <w:pPr>
        <w:tabs>
          <w:tab w:val="num" w:pos="720"/>
        </w:tabs>
        <w:ind w:left="792" w:hanging="792"/>
      </w:pPr>
      <w:rPr>
        <w:rFonts w:ascii="Arial Bold" w:hAnsi="Arial Bold" w:cs="Myriad Web Pro" w:hint="default"/>
        <w:b/>
        <w:bCs w:val="0"/>
        <w:i w:val="0"/>
        <w:iCs w:val="0"/>
        <w:color w:val="333399"/>
        <w:sz w:val="28"/>
        <w:szCs w:val="28"/>
      </w:rPr>
    </w:lvl>
    <w:lvl w:ilvl="1">
      <w:start w:val="1"/>
      <w:numFmt w:val="decimal"/>
      <w:lvlText w:val="%1.%2"/>
      <w:lvlJc w:val="left"/>
      <w:pPr>
        <w:tabs>
          <w:tab w:val="num" w:pos="756"/>
        </w:tabs>
        <w:ind w:left="756" w:hanging="576"/>
      </w:pPr>
      <w:rPr>
        <w:rFonts w:cs="Times New Roman" w:hint="default"/>
      </w:rPr>
    </w:lvl>
    <w:lvl w:ilvl="2">
      <w:start w:val="1"/>
      <w:numFmt w:val="decimal"/>
      <w:pStyle w:val="Level3"/>
      <w:lvlText w:val="%1.%2.%3"/>
      <w:lvlJc w:val="left"/>
      <w:pPr>
        <w:tabs>
          <w:tab w:val="num" w:pos="720"/>
        </w:tabs>
        <w:ind w:left="720" w:hanging="720"/>
      </w:pPr>
      <w:rPr>
        <w:rFonts w:cs="Times New Roman" w:hint="default"/>
      </w:rPr>
    </w:lvl>
    <w:lvl w:ilvl="3">
      <w:start w:val="1"/>
      <w:numFmt w:val="decimal"/>
      <w:lvlText w:val="%1.%2.%3.%4"/>
      <w:lvlJc w:val="left"/>
      <w:pPr>
        <w:tabs>
          <w:tab w:val="num" w:pos="1152"/>
        </w:tabs>
        <w:ind w:left="1152" w:hanging="864"/>
      </w:pPr>
      <w:rPr>
        <w:rFonts w:cs="Times New Roman" w:hint="default"/>
      </w:rPr>
    </w:lvl>
    <w:lvl w:ilvl="4">
      <w:start w:val="1"/>
      <w:numFmt w:val="decimal"/>
      <w:lvlText w:val="%1.%2.%3.%4.%5"/>
      <w:lvlJc w:val="left"/>
      <w:pPr>
        <w:tabs>
          <w:tab w:val="num" w:pos="1296"/>
        </w:tabs>
        <w:ind w:left="1296" w:hanging="1008"/>
      </w:pPr>
      <w:rPr>
        <w:rFonts w:cs="Times New Roman" w:hint="default"/>
      </w:rPr>
    </w:lvl>
    <w:lvl w:ilvl="5">
      <w:start w:val="1"/>
      <w:numFmt w:val="decimal"/>
      <w:lvlText w:val="%1.%2.%3.%4.%5.%6"/>
      <w:lvlJc w:val="left"/>
      <w:pPr>
        <w:tabs>
          <w:tab w:val="num" w:pos="1440"/>
        </w:tabs>
        <w:ind w:left="1440" w:hanging="1152"/>
      </w:pPr>
      <w:rPr>
        <w:rFonts w:cs="Times New Roman" w:hint="default"/>
      </w:rPr>
    </w:lvl>
    <w:lvl w:ilvl="6">
      <w:start w:val="1"/>
      <w:numFmt w:val="decimal"/>
      <w:lvlText w:val="%1.%2.%3.%4.%5.%6.%7"/>
      <w:lvlJc w:val="left"/>
      <w:pPr>
        <w:tabs>
          <w:tab w:val="num" w:pos="1584"/>
        </w:tabs>
        <w:ind w:left="1584" w:hanging="1296"/>
      </w:pPr>
      <w:rPr>
        <w:rFonts w:cs="Times New Roman" w:hint="default"/>
      </w:rPr>
    </w:lvl>
    <w:lvl w:ilvl="7">
      <w:start w:val="1"/>
      <w:numFmt w:val="decimal"/>
      <w:lvlText w:val="%1.%2.%3.%4.%5.%6.%7.%8"/>
      <w:lvlJc w:val="left"/>
      <w:pPr>
        <w:tabs>
          <w:tab w:val="num" w:pos="1728"/>
        </w:tabs>
        <w:ind w:left="1728" w:hanging="1440"/>
      </w:pPr>
      <w:rPr>
        <w:rFonts w:cs="Times New Roman" w:hint="default"/>
      </w:rPr>
    </w:lvl>
    <w:lvl w:ilvl="8">
      <w:start w:val="1"/>
      <w:numFmt w:val="decimal"/>
      <w:lvlText w:val="%1.%2.%3.%4.%5.%6.%7.%8.%9"/>
      <w:lvlJc w:val="left"/>
      <w:pPr>
        <w:tabs>
          <w:tab w:val="num" w:pos="1872"/>
        </w:tabs>
        <w:ind w:left="1872" w:hanging="1584"/>
      </w:pPr>
      <w:rPr>
        <w:rFonts w:cs="Times New Roman" w:hint="default"/>
      </w:rPr>
    </w:lvl>
  </w:abstractNum>
  <w:abstractNum w:abstractNumId="31">
    <w:nsid w:val="3070010D"/>
    <w:multiLevelType w:val="hybridMultilevel"/>
    <w:tmpl w:val="DA324DC4"/>
    <w:lvl w:ilvl="0" w:tplc="8FAACE4A">
      <w:start w:val="1"/>
      <w:numFmt w:val="bullet"/>
      <w:pStyle w:val="AxonBullet"/>
      <w:lvlText w:val=""/>
      <w:lvlJc w:val="left"/>
      <w:pPr>
        <w:tabs>
          <w:tab w:val="num" w:pos="360"/>
        </w:tabs>
        <w:ind w:left="357" w:hanging="357"/>
      </w:pPr>
      <w:rPr>
        <w:rFonts w:ascii="Wingdings" w:hAnsi="Wingdings" w:hint="default"/>
        <w:color w:val="808000"/>
      </w:rPr>
    </w:lvl>
    <w:lvl w:ilvl="1" w:tplc="916E9466">
      <w:start w:val="1"/>
      <w:numFmt w:val="bullet"/>
      <w:lvlText w:val="o"/>
      <w:lvlJc w:val="left"/>
      <w:pPr>
        <w:tabs>
          <w:tab w:val="num" w:pos="1440"/>
        </w:tabs>
        <w:ind w:left="1440" w:hanging="360"/>
      </w:pPr>
      <w:rPr>
        <w:rFonts w:ascii="Courier New" w:hAnsi="Courier New" w:hint="default"/>
      </w:rPr>
    </w:lvl>
    <w:lvl w:ilvl="2" w:tplc="B78CE574">
      <w:start w:val="1"/>
      <w:numFmt w:val="decimal"/>
      <w:lvlText w:val="%3."/>
      <w:lvlJc w:val="left"/>
      <w:pPr>
        <w:tabs>
          <w:tab w:val="num" w:pos="2160"/>
        </w:tabs>
        <w:ind w:left="2160" w:hanging="360"/>
      </w:pPr>
      <w:rPr>
        <w:rFonts w:cs="Times New Roman"/>
      </w:rPr>
    </w:lvl>
    <w:lvl w:ilvl="3" w:tplc="4AFC260A">
      <w:start w:val="1"/>
      <w:numFmt w:val="decimal"/>
      <w:lvlText w:val="%4."/>
      <w:lvlJc w:val="left"/>
      <w:pPr>
        <w:tabs>
          <w:tab w:val="num" w:pos="2880"/>
        </w:tabs>
        <w:ind w:left="2880" w:hanging="360"/>
      </w:pPr>
      <w:rPr>
        <w:rFonts w:cs="Times New Roman"/>
      </w:rPr>
    </w:lvl>
    <w:lvl w:ilvl="4" w:tplc="9D766938">
      <w:start w:val="1"/>
      <w:numFmt w:val="decimal"/>
      <w:lvlText w:val="%5."/>
      <w:lvlJc w:val="left"/>
      <w:pPr>
        <w:tabs>
          <w:tab w:val="num" w:pos="3600"/>
        </w:tabs>
        <w:ind w:left="3600" w:hanging="360"/>
      </w:pPr>
      <w:rPr>
        <w:rFonts w:cs="Times New Roman"/>
      </w:rPr>
    </w:lvl>
    <w:lvl w:ilvl="5" w:tplc="2050F070">
      <w:start w:val="1"/>
      <w:numFmt w:val="decimal"/>
      <w:lvlText w:val="%6."/>
      <w:lvlJc w:val="left"/>
      <w:pPr>
        <w:tabs>
          <w:tab w:val="num" w:pos="4320"/>
        </w:tabs>
        <w:ind w:left="4320" w:hanging="360"/>
      </w:pPr>
      <w:rPr>
        <w:rFonts w:cs="Times New Roman"/>
      </w:rPr>
    </w:lvl>
    <w:lvl w:ilvl="6" w:tplc="8BDE56EC">
      <w:start w:val="1"/>
      <w:numFmt w:val="decimal"/>
      <w:lvlText w:val="%7."/>
      <w:lvlJc w:val="left"/>
      <w:pPr>
        <w:tabs>
          <w:tab w:val="num" w:pos="5040"/>
        </w:tabs>
        <w:ind w:left="5040" w:hanging="360"/>
      </w:pPr>
      <w:rPr>
        <w:rFonts w:cs="Times New Roman"/>
      </w:rPr>
    </w:lvl>
    <w:lvl w:ilvl="7" w:tplc="027E0F1A">
      <w:start w:val="1"/>
      <w:numFmt w:val="decimal"/>
      <w:lvlText w:val="%8."/>
      <w:lvlJc w:val="left"/>
      <w:pPr>
        <w:tabs>
          <w:tab w:val="num" w:pos="5760"/>
        </w:tabs>
        <w:ind w:left="5760" w:hanging="360"/>
      </w:pPr>
      <w:rPr>
        <w:rFonts w:cs="Times New Roman"/>
      </w:rPr>
    </w:lvl>
    <w:lvl w:ilvl="8" w:tplc="D0A4DFFA">
      <w:start w:val="1"/>
      <w:numFmt w:val="decimal"/>
      <w:lvlText w:val="%9."/>
      <w:lvlJc w:val="left"/>
      <w:pPr>
        <w:tabs>
          <w:tab w:val="num" w:pos="6480"/>
        </w:tabs>
        <w:ind w:left="6480" w:hanging="360"/>
      </w:pPr>
      <w:rPr>
        <w:rFonts w:cs="Times New Roman"/>
      </w:rPr>
    </w:lvl>
  </w:abstractNum>
  <w:abstractNum w:abstractNumId="32">
    <w:nsid w:val="33003588"/>
    <w:multiLevelType w:val="hybridMultilevel"/>
    <w:tmpl w:val="B0C04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37F46FB"/>
    <w:multiLevelType w:val="singleLevel"/>
    <w:tmpl w:val="A4CC9AAE"/>
    <w:lvl w:ilvl="0">
      <w:start w:val="1"/>
      <w:numFmt w:val="bullet"/>
      <w:pStyle w:val="Bulletedlist0"/>
      <w:lvlText w:val=""/>
      <w:lvlJc w:val="left"/>
      <w:pPr>
        <w:tabs>
          <w:tab w:val="num" w:pos="360"/>
        </w:tabs>
      </w:pPr>
      <w:rPr>
        <w:rFonts w:ascii="Symbol" w:hAnsi="Symbol" w:hint="default"/>
      </w:rPr>
    </w:lvl>
  </w:abstractNum>
  <w:abstractNum w:abstractNumId="34">
    <w:nsid w:val="35DD2562"/>
    <w:multiLevelType w:val="multilevel"/>
    <w:tmpl w:val="D8B2D4A2"/>
    <w:lvl w:ilvl="0">
      <w:start w:val="1"/>
      <w:numFmt w:val="decimal"/>
      <w:pStyle w:val="Question"/>
      <w:lvlText w:val="%1."/>
      <w:lvlJc w:val="left"/>
      <w:pPr>
        <w:tabs>
          <w:tab w:val="num" w:pos="1440"/>
        </w:tabs>
        <w:ind w:left="1440" w:hanging="1440"/>
      </w:pPr>
      <w:rPr>
        <w:rFonts w:cs="Times New Roman" w:hint="default"/>
      </w:rPr>
    </w:lvl>
    <w:lvl w:ilvl="1">
      <w:start w:val="1"/>
      <w:numFmt w:val="decimal"/>
      <w:lvlRestart w:val="0"/>
      <w:lvlText w:val="%1.%2"/>
      <w:lvlJc w:val="left"/>
      <w:pPr>
        <w:tabs>
          <w:tab w:val="num" w:pos="1440"/>
        </w:tabs>
        <w:ind w:left="1440" w:hanging="10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5">
    <w:nsid w:val="36DB36C4"/>
    <w:multiLevelType w:val="multilevel"/>
    <w:tmpl w:val="6B68CF10"/>
    <w:lvl w:ilvl="0">
      <w:start w:val="1"/>
      <w:numFmt w:val="decimal"/>
      <w:lvlText w:val="%1"/>
      <w:lvlJc w:val="left"/>
      <w:pPr>
        <w:ind w:left="432" w:hanging="432"/>
      </w:pPr>
      <w:rPr>
        <w:rFonts w:hint="default"/>
      </w:rPr>
    </w:lvl>
    <w:lvl w:ilvl="1">
      <w:start w:val="1"/>
      <w:numFmt w:val="decimal"/>
      <w:lvlText w:val="6.%2"/>
      <w:lvlJc w:val="left"/>
      <w:pPr>
        <w:ind w:left="576" w:hanging="576"/>
      </w:pPr>
      <w:rPr>
        <w:rFonts w:hint="default"/>
        <w:sz w:val="24"/>
      </w:rPr>
    </w:lvl>
    <w:lvl w:ilvl="2">
      <w:start w:val="1"/>
      <w:numFmt w:val="decimal"/>
      <w:lvlText w:val="%1.%2.%3"/>
      <w:lvlJc w:val="left"/>
      <w:pPr>
        <w:ind w:left="720" w:hanging="720"/>
      </w:pPr>
      <w:rPr>
        <w:rFonts w:hint="default"/>
      </w:rPr>
    </w:lvl>
    <w:lvl w:ilvl="3">
      <w:start w:val="1"/>
      <w:numFmt w:val="decimal"/>
      <w:lvlText w:val="4.%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nsid w:val="370924FE"/>
    <w:multiLevelType w:val="hybridMultilevel"/>
    <w:tmpl w:val="C88E9760"/>
    <w:lvl w:ilvl="0" w:tplc="A2EA9922">
      <w:start w:val="1"/>
      <w:numFmt w:val="bullet"/>
      <w:pStyle w:val="Bulletedlist1"/>
      <w:lvlText w:val=""/>
      <w:lvlJc w:val="left"/>
      <w:pPr>
        <w:ind w:left="2160" w:hanging="360"/>
      </w:pPr>
      <w:rPr>
        <w:rFonts w:ascii="Symbol" w:hAnsi="Symbol" w:hint="default"/>
        <w:color w:val="auto"/>
      </w:rPr>
    </w:lvl>
    <w:lvl w:ilvl="1" w:tplc="15EC5C12">
      <w:start w:val="1"/>
      <w:numFmt w:val="bullet"/>
      <w:lvlText w:val="o"/>
      <w:lvlJc w:val="left"/>
      <w:pPr>
        <w:tabs>
          <w:tab w:val="num" w:pos="3240"/>
        </w:tabs>
        <w:ind w:left="3240" w:hanging="360"/>
      </w:pPr>
      <w:rPr>
        <w:rFonts w:ascii="Courier New" w:hAnsi="Courier New" w:hint="default"/>
      </w:rPr>
    </w:lvl>
    <w:lvl w:ilvl="2" w:tplc="9BA23102" w:tentative="1">
      <w:start w:val="1"/>
      <w:numFmt w:val="bullet"/>
      <w:lvlText w:val=""/>
      <w:lvlJc w:val="left"/>
      <w:pPr>
        <w:tabs>
          <w:tab w:val="num" w:pos="3960"/>
        </w:tabs>
        <w:ind w:left="3960" w:hanging="360"/>
      </w:pPr>
      <w:rPr>
        <w:rFonts w:ascii="Wingdings" w:hAnsi="Wingdings" w:hint="default"/>
      </w:rPr>
    </w:lvl>
    <w:lvl w:ilvl="3" w:tplc="A3D6C988" w:tentative="1">
      <w:start w:val="1"/>
      <w:numFmt w:val="bullet"/>
      <w:lvlText w:val=""/>
      <w:lvlJc w:val="left"/>
      <w:pPr>
        <w:tabs>
          <w:tab w:val="num" w:pos="4680"/>
        </w:tabs>
        <w:ind w:left="4680" w:hanging="360"/>
      </w:pPr>
      <w:rPr>
        <w:rFonts w:ascii="Symbol" w:hAnsi="Symbol" w:hint="default"/>
      </w:rPr>
    </w:lvl>
    <w:lvl w:ilvl="4" w:tplc="E3DAB7A0" w:tentative="1">
      <w:start w:val="1"/>
      <w:numFmt w:val="bullet"/>
      <w:lvlText w:val="o"/>
      <w:lvlJc w:val="left"/>
      <w:pPr>
        <w:tabs>
          <w:tab w:val="num" w:pos="5400"/>
        </w:tabs>
        <w:ind w:left="5400" w:hanging="360"/>
      </w:pPr>
      <w:rPr>
        <w:rFonts w:ascii="Courier New" w:hAnsi="Courier New" w:hint="default"/>
      </w:rPr>
    </w:lvl>
    <w:lvl w:ilvl="5" w:tplc="FC169074" w:tentative="1">
      <w:start w:val="1"/>
      <w:numFmt w:val="bullet"/>
      <w:lvlText w:val=""/>
      <w:lvlJc w:val="left"/>
      <w:pPr>
        <w:tabs>
          <w:tab w:val="num" w:pos="6120"/>
        </w:tabs>
        <w:ind w:left="6120" w:hanging="360"/>
      </w:pPr>
      <w:rPr>
        <w:rFonts w:ascii="Wingdings" w:hAnsi="Wingdings" w:hint="default"/>
      </w:rPr>
    </w:lvl>
    <w:lvl w:ilvl="6" w:tplc="187C9222" w:tentative="1">
      <w:start w:val="1"/>
      <w:numFmt w:val="bullet"/>
      <w:lvlText w:val=""/>
      <w:lvlJc w:val="left"/>
      <w:pPr>
        <w:tabs>
          <w:tab w:val="num" w:pos="6840"/>
        </w:tabs>
        <w:ind w:left="6840" w:hanging="360"/>
      </w:pPr>
      <w:rPr>
        <w:rFonts w:ascii="Symbol" w:hAnsi="Symbol" w:hint="default"/>
      </w:rPr>
    </w:lvl>
    <w:lvl w:ilvl="7" w:tplc="9258BAFA" w:tentative="1">
      <w:start w:val="1"/>
      <w:numFmt w:val="bullet"/>
      <w:lvlText w:val="o"/>
      <w:lvlJc w:val="left"/>
      <w:pPr>
        <w:tabs>
          <w:tab w:val="num" w:pos="7560"/>
        </w:tabs>
        <w:ind w:left="7560" w:hanging="360"/>
      </w:pPr>
      <w:rPr>
        <w:rFonts w:ascii="Courier New" w:hAnsi="Courier New" w:hint="default"/>
      </w:rPr>
    </w:lvl>
    <w:lvl w:ilvl="8" w:tplc="B60437A2" w:tentative="1">
      <w:start w:val="1"/>
      <w:numFmt w:val="bullet"/>
      <w:lvlText w:val=""/>
      <w:lvlJc w:val="left"/>
      <w:pPr>
        <w:tabs>
          <w:tab w:val="num" w:pos="8280"/>
        </w:tabs>
        <w:ind w:left="8280" w:hanging="360"/>
      </w:pPr>
      <w:rPr>
        <w:rFonts w:ascii="Wingdings" w:hAnsi="Wingdings" w:hint="default"/>
      </w:rPr>
    </w:lvl>
  </w:abstractNum>
  <w:abstractNum w:abstractNumId="37">
    <w:nsid w:val="377E1E5E"/>
    <w:multiLevelType w:val="hybridMultilevel"/>
    <w:tmpl w:val="6ACA6530"/>
    <w:lvl w:ilvl="0" w:tplc="04090005">
      <w:start w:val="1"/>
      <w:numFmt w:val="bullet"/>
      <w:pStyle w:val="TCS-RFP-BODY-BULLET"/>
      <w:lvlText w:val=""/>
      <w:lvlJc w:val="left"/>
      <w:pPr>
        <w:tabs>
          <w:tab w:val="num" w:pos="720"/>
        </w:tabs>
        <w:ind w:left="720" w:hanging="360"/>
      </w:pPr>
      <w:rPr>
        <w:rFonts w:ascii="Symbol" w:hAnsi="Symbol" w:hint="default"/>
        <w:color w:val="00008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384D1C1C"/>
    <w:multiLevelType w:val="hybridMultilevel"/>
    <w:tmpl w:val="16F6207A"/>
    <w:lvl w:ilvl="0" w:tplc="70C4799A">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083B5A"/>
    <w:multiLevelType w:val="multilevel"/>
    <w:tmpl w:val="3AD2DFC8"/>
    <w:lvl w:ilvl="0">
      <w:start w:val="1"/>
      <w:numFmt w:val="decimal"/>
      <w:lvlText w:val="%1."/>
      <w:lvlJc w:val="left"/>
      <w:pPr>
        <w:tabs>
          <w:tab w:val="num" w:pos="432"/>
        </w:tabs>
        <w:ind w:left="432" w:hanging="432"/>
      </w:pPr>
      <w:rPr>
        <w:rFonts w:cs="Times New Roman"/>
      </w:rPr>
    </w:lvl>
    <w:lvl w:ilvl="1">
      <w:start w:val="1"/>
      <w:numFmt w:val="decimal"/>
      <w:pStyle w:val="StyleStyleHeading2H22Sub-headingSection21Section11sl2Headin"/>
      <w:lvlText w:val="%1.%2"/>
      <w:lvlJc w:val="left"/>
      <w:pPr>
        <w:tabs>
          <w:tab w:val="num" w:pos="576"/>
        </w:tabs>
        <w:ind w:left="576" w:hanging="576"/>
      </w:pPr>
      <w:rPr>
        <w:rFonts w:cs="Times New Roman"/>
      </w:rPr>
    </w:lvl>
    <w:lvl w:ilvl="2">
      <w:start w:val="1"/>
      <w:numFmt w:val="decimal"/>
      <w:pStyle w:val="StyleHeading2Sub-headingH22sl2h2ModuleSubheadingHeadinnor2"/>
      <w:lvlText w:val="%2.%1.%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40">
    <w:nsid w:val="3E9F245B"/>
    <w:multiLevelType w:val="multilevel"/>
    <w:tmpl w:val="10584254"/>
    <w:lvl w:ilvl="0">
      <w:start w:val="1"/>
      <w:numFmt w:val="decimal"/>
      <w:lvlText w:val="%1."/>
      <w:lvlJc w:val="left"/>
      <w:pPr>
        <w:tabs>
          <w:tab w:val="num" w:pos="72"/>
        </w:tabs>
        <w:ind w:left="72" w:hanging="360"/>
      </w:pPr>
      <w:rPr>
        <w:rFonts w:cs="Times New Roman" w:hint="default"/>
      </w:rPr>
    </w:lvl>
    <w:lvl w:ilvl="1">
      <w:start w:val="1"/>
      <w:numFmt w:val="decimal"/>
      <w:pStyle w:val="StyleStyleHeading2Headinnormalg2H22Sub-headingChapterTitlesl2"/>
      <w:isLgl/>
      <w:lvlText w:val="%12.%2."/>
      <w:lvlJc w:val="left"/>
      <w:pPr>
        <w:tabs>
          <w:tab w:val="num" w:pos="252"/>
        </w:tabs>
        <w:ind w:left="684" w:hanging="504"/>
      </w:pPr>
      <w:rPr>
        <w:rFonts w:cs="Times New Roman" w:hint="default"/>
      </w:rPr>
    </w:lvl>
    <w:lvl w:ilvl="2">
      <w:start w:val="1"/>
      <w:numFmt w:val="decimal"/>
      <w:lvlText w:val="2.%2.%3."/>
      <w:lvlJc w:val="left"/>
      <w:pPr>
        <w:tabs>
          <w:tab w:val="num" w:pos="504"/>
        </w:tabs>
      </w:pPr>
      <w:rPr>
        <w:rFonts w:cs="Times New Roman" w:hint="default"/>
      </w:rPr>
    </w:lvl>
    <w:lvl w:ilvl="3">
      <w:start w:val="1"/>
      <w:numFmt w:val="decimal"/>
      <w:lvlText w:val="%1.%2.%3.%4."/>
      <w:lvlJc w:val="left"/>
      <w:pPr>
        <w:tabs>
          <w:tab w:val="num" w:pos="1872"/>
        </w:tabs>
        <w:ind w:left="1440" w:hanging="648"/>
      </w:pPr>
      <w:rPr>
        <w:rFonts w:cs="Times New Roman" w:hint="default"/>
      </w:rPr>
    </w:lvl>
    <w:lvl w:ilvl="4">
      <w:start w:val="1"/>
      <w:numFmt w:val="decimal"/>
      <w:lvlText w:val="%1.%2.%3.%4.%5."/>
      <w:lvlJc w:val="left"/>
      <w:pPr>
        <w:tabs>
          <w:tab w:val="num" w:pos="2592"/>
        </w:tabs>
        <w:ind w:left="1944" w:hanging="792"/>
      </w:pPr>
      <w:rPr>
        <w:rFonts w:cs="Times New Roman" w:hint="default"/>
      </w:rPr>
    </w:lvl>
    <w:lvl w:ilvl="5">
      <w:start w:val="1"/>
      <w:numFmt w:val="decimal"/>
      <w:lvlText w:val="%1.%2.%3.%4.%5.%6."/>
      <w:lvlJc w:val="left"/>
      <w:pPr>
        <w:tabs>
          <w:tab w:val="num" w:pos="2952"/>
        </w:tabs>
        <w:ind w:left="2448" w:hanging="936"/>
      </w:pPr>
      <w:rPr>
        <w:rFonts w:cs="Times New Roman" w:hint="default"/>
      </w:rPr>
    </w:lvl>
    <w:lvl w:ilvl="6">
      <w:start w:val="1"/>
      <w:numFmt w:val="decimal"/>
      <w:lvlText w:val="%1.%2.%3.%4.%5.%6.%7."/>
      <w:lvlJc w:val="left"/>
      <w:pPr>
        <w:tabs>
          <w:tab w:val="num" w:pos="3672"/>
        </w:tabs>
        <w:ind w:left="2952" w:hanging="1080"/>
      </w:pPr>
      <w:rPr>
        <w:rFonts w:cs="Times New Roman" w:hint="default"/>
      </w:rPr>
    </w:lvl>
    <w:lvl w:ilvl="7">
      <w:start w:val="1"/>
      <w:numFmt w:val="decimal"/>
      <w:lvlText w:val="%1.%2.%3.%4.%5.%6.%7.%8."/>
      <w:lvlJc w:val="left"/>
      <w:pPr>
        <w:tabs>
          <w:tab w:val="num" w:pos="4392"/>
        </w:tabs>
        <w:ind w:left="3456" w:hanging="1224"/>
      </w:pPr>
      <w:rPr>
        <w:rFonts w:cs="Times New Roman" w:hint="default"/>
      </w:rPr>
    </w:lvl>
    <w:lvl w:ilvl="8">
      <w:start w:val="1"/>
      <w:numFmt w:val="decimal"/>
      <w:lvlText w:val="%1.%2.%3.%4.%5.%6.%7.%8.%9."/>
      <w:lvlJc w:val="left"/>
      <w:pPr>
        <w:tabs>
          <w:tab w:val="num" w:pos="4752"/>
        </w:tabs>
        <w:ind w:left="4032" w:hanging="1440"/>
      </w:pPr>
      <w:rPr>
        <w:rFonts w:cs="Times New Roman" w:hint="default"/>
      </w:rPr>
    </w:lvl>
  </w:abstractNum>
  <w:abstractNum w:abstractNumId="41">
    <w:nsid w:val="3F515816"/>
    <w:multiLevelType w:val="hybridMultilevel"/>
    <w:tmpl w:val="12081AA6"/>
    <w:lvl w:ilvl="0" w:tplc="5B88099C">
      <w:start w:val="1"/>
      <w:numFmt w:val="bullet"/>
      <w:pStyle w:val="ListBullet"/>
      <w:lvlText w:val=""/>
      <w:lvlJc w:val="left"/>
      <w:pPr>
        <w:tabs>
          <w:tab w:val="num" w:pos="720"/>
        </w:tabs>
        <w:ind w:left="720" w:hanging="360"/>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4106334D"/>
    <w:multiLevelType w:val="multilevel"/>
    <w:tmpl w:val="F53EEF38"/>
    <w:lvl w:ilvl="0">
      <w:start w:val="1"/>
      <w:numFmt w:val="decimal"/>
      <w:lvlText w:val="%1"/>
      <w:lvlJc w:val="left"/>
      <w:pPr>
        <w:ind w:left="432" w:hanging="432"/>
      </w:pPr>
      <w:rPr>
        <w:rFonts w:hint="default"/>
      </w:rPr>
    </w:lvl>
    <w:lvl w:ilvl="1">
      <w:start w:val="1"/>
      <w:numFmt w:val="none"/>
      <w:lvlText w:val="4.1"/>
      <w:lvlJc w:val="left"/>
      <w:pPr>
        <w:ind w:left="576" w:hanging="576"/>
      </w:pPr>
      <w:rPr>
        <w:rFonts w:hint="default"/>
        <w:sz w:val="24"/>
      </w:rPr>
    </w:lvl>
    <w:lvl w:ilvl="2">
      <w:start w:val="1"/>
      <w:numFmt w:val="decimal"/>
      <w:lvlText w:val="%1.%2.%3"/>
      <w:lvlJc w:val="left"/>
      <w:pPr>
        <w:ind w:left="720" w:hanging="720"/>
      </w:pPr>
      <w:rPr>
        <w:rFonts w:hint="default"/>
      </w:rPr>
    </w:lvl>
    <w:lvl w:ilvl="3">
      <w:start w:val="1"/>
      <w:numFmt w:val="decimal"/>
      <w:lvlText w:val="4.%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nsid w:val="41EA5D61"/>
    <w:multiLevelType w:val="hybridMultilevel"/>
    <w:tmpl w:val="B590F0B8"/>
    <w:lvl w:ilvl="0" w:tplc="729C4568">
      <w:start w:val="1"/>
      <w:numFmt w:val="decimal"/>
      <w:pStyle w:val="RFP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34913D5"/>
    <w:multiLevelType w:val="multilevel"/>
    <w:tmpl w:val="81DC3F94"/>
    <w:lvl w:ilvl="0">
      <w:start w:val="1"/>
      <w:numFmt w:val="decimal"/>
      <w:pStyle w:val="List"/>
      <w:lvlText w:val="%1."/>
      <w:lvlJc w:val="left"/>
      <w:pPr>
        <w:tabs>
          <w:tab w:val="num" w:pos="720"/>
        </w:tabs>
        <w:ind w:left="720" w:hanging="720"/>
      </w:pPr>
      <w:rPr>
        <w:rFonts w:ascii="Arial" w:hAnsi="Arial" w:cs="Times New Roman" w:hint="default"/>
        <w:b w:val="0"/>
        <w:i w:val="0"/>
        <w:sz w:val="22"/>
      </w:rPr>
    </w:lvl>
    <w:lvl w:ilvl="1">
      <w:start w:val="1"/>
      <w:numFmt w:val="lowerLetter"/>
      <w:pStyle w:val="List-a"/>
      <w:lvlText w:val="(%2)"/>
      <w:lvlJc w:val="left"/>
      <w:pPr>
        <w:tabs>
          <w:tab w:val="num" w:pos="1440"/>
        </w:tabs>
        <w:ind w:left="1440" w:hanging="720"/>
      </w:pPr>
      <w:rPr>
        <w:rFonts w:ascii="Arial" w:hAnsi="Arial" w:cs="Times New Roman" w:hint="default"/>
        <w:b w:val="0"/>
        <w:i w:val="0"/>
        <w:sz w:val="22"/>
      </w:rPr>
    </w:lvl>
    <w:lvl w:ilvl="2">
      <w:start w:val="1"/>
      <w:numFmt w:val="decimal"/>
      <w:pStyle w:val="List-b"/>
      <w:lvlText w:val="(%3)"/>
      <w:lvlJc w:val="left"/>
      <w:pPr>
        <w:tabs>
          <w:tab w:val="num" w:pos="2160"/>
        </w:tabs>
        <w:ind w:left="2160" w:hanging="720"/>
      </w:pPr>
      <w:rPr>
        <w:rFonts w:ascii="Arial" w:hAnsi="Arial" w:cs="Times New Roman" w:hint="default"/>
        <w:b w:val="0"/>
        <w:i w:val="0"/>
        <w:sz w:val="22"/>
      </w:rPr>
    </w:lvl>
    <w:lvl w:ilvl="3">
      <w:start w:val="1"/>
      <w:numFmt w:val="lowerLetter"/>
      <w:lvlText w:val="%4."/>
      <w:lvlJc w:val="left"/>
      <w:pPr>
        <w:tabs>
          <w:tab w:val="num" w:pos="2520"/>
        </w:tabs>
        <w:ind w:left="2160"/>
      </w:pPr>
      <w:rPr>
        <w:rFonts w:ascii="Arial" w:hAnsi="Arial" w:cs="Times New Roman" w:hint="default"/>
        <w:b w:val="0"/>
        <w:i w:val="0"/>
        <w:sz w:val="22"/>
      </w:rPr>
    </w:lvl>
    <w:lvl w:ilvl="4">
      <w:start w:val="1"/>
      <w:numFmt w:val="decimal"/>
      <w:lvlText w:val="(%5)"/>
      <w:lvlJc w:val="left"/>
      <w:pPr>
        <w:tabs>
          <w:tab w:val="num" w:pos="3240"/>
        </w:tabs>
        <w:ind w:left="2880"/>
      </w:pPr>
      <w:rPr>
        <w:rFonts w:cs="Times New Roman"/>
      </w:rPr>
    </w:lvl>
    <w:lvl w:ilvl="5">
      <w:start w:val="1"/>
      <w:numFmt w:val="lowerLetter"/>
      <w:lvlText w:val="(%6)"/>
      <w:lvlJc w:val="left"/>
      <w:pPr>
        <w:tabs>
          <w:tab w:val="num" w:pos="3960"/>
        </w:tabs>
        <w:ind w:left="3600"/>
      </w:pPr>
      <w:rPr>
        <w:rFonts w:cs="Times New Roman"/>
      </w:rPr>
    </w:lvl>
    <w:lvl w:ilvl="6">
      <w:start w:val="1"/>
      <w:numFmt w:val="lowerRoman"/>
      <w:lvlText w:val="(%7)"/>
      <w:lvlJc w:val="left"/>
      <w:pPr>
        <w:tabs>
          <w:tab w:val="num" w:pos="4680"/>
        </w:tabs>
        <w:ind w:left="4320"/>
      </w:pPr>
      <w:rPr>
        <w:rFonts w:cs="Times New Roman"/>
      </w:rPr>
    </w:lvl>
    <w:lvl w:ilvl="7">
      <w:start w:val="1"/>
      <w:numFmt w:val="lowerLetter"/>
      <w:lvlText w:val="(%8)"/>
      <w:lvlJc w:val="left"/>
      <w:pPr>
        <w:tabs>
          <w:tab w:val="num" w:pos="5400"/>
        </w:tabs>
        <w:ind w:left="5040"/>
      </w:pPr>
      <w:rPr>
        <w:rFonts w:cs="Times New Roman"/>
      </w:rPr>
    </w:lvl>
    <w:lvl w:ilvl="8">
      <w:start w:val="1"/>
      <w:numFmt w:val="lowerRoman"/>
      <w:lvlText w:val="(%9)"/>
      <w:lvlJc w:val="left"/>
      <w:pPr>
        <w:tabs>
          <w:tab w:val="num" w:pos="6120"/>
        </w:tabs>
        <w:ind w:left="5760"/>
      </w:pPr>
      <w:rPr>
        <w:rFonts w:cs="Times New Roman"/>
      </w:rPr>
    </w:lvl>
  </w:abstractNum>
  <w:abstractNum w:abstractNumId="45">
    <w:nsid w:val="474F5F07"/>
    <w:multiLevelType w:val="singleLevel"/>
    <w:tmpl w:val="8804AA8E"/>
    <w:lvl w:ilvl="0">
      <w:start w:val="1"/>
      <w:numFmt w:val="bullet"/>
      <w:pStyle w:val="Bullet-1"/>
      <w:lvlText w:val=""/>
      <w:lvlJc w:val="left"/>
      <w:pPr>
        <w:tabs>
          <w:tab w:val="num" w:pos="432"/>
        </w:tabs>
        <w:ind w:left="432" w:hanging="432"/>
      </w:pPr>
      <w:rPr>
        <w:rFonts w:ascii="Symbol" w:hAnsi="Symbol" w:hint="default"/>
      </w:rPr>
    </w:lvl>
  </w:abstractNum>
  <w:abstractNum w:abstractNumId="46">
    <w:nsid w:val="49812223"/>
    <w:multiLevelType w:val="hybridMultilevel"/>
    <w:tmpl w:val="E4123732"/>
    <w:lvl w:ilvl="0" w:tplc="04090001">
      <w:start w:val="1"/>
      <w:numFmt w:val="bullet"/>
      <w:pStyle w:val="BodyBulletLevel1Table"/>
      <w:lvlText w:val="■"/>
      <w:lvlJc w:val="left"/>
      <w:pPr>
        <w:tabs>
          <w:tab w:val="num" w:pos="342"/>
        </w:tabs>
        <w:ind w:left="342"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4D1F5C1D"/>
    <w:multiLevelType w:val="multilevel"/>
    <w:tmpl w:val="6498795A"/>
    <w:lvl w:ilvl="0">
      <w:start w:val="1"/>
      <w:numFmt w:val="bullet"/>
      <w:pStyle w:val="StyleListbulletQuestionAuto"/>
      <w:lvlText w:val=""/>
      <w:lvlJc w:val="left"/>
      <w:pPr>
        <w:tabs>
          <w:tab w:val="num" w:pos="720"/>
        </w:tabs>
        <w:ind w:left="720" w:hanging="360"/>
      </w:pPr>
      <w:rPr>
        <w:rFonts w:ascii="Wingdings 2" w:hAnsi="Wingdings 2" w:hint="default"/>
        <w:color w:val="800000"/>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8">
    <w:nsid w:val="4FD67E62"/>
    <w:multiLevelType w:val="multilevel"/>
    <w:tmpl w:val="57E20418"/>
    <w:lvl w:ilvl="0">
      <w:start w:val="1"/>
      <w:numFmt w:val="decimal"/>
      <w:pStyle w:val="Heading1-NotNumbered"/>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49">
    <w:nsid w:val="4FF646B4"/>
    <w:multiLevelType w:val="hybridMultilevel"/>
    <w:tmpl w:val="33C0BAF2"/>
    <w:lvl w:ilvl="0" w:tplc="2594018E">
      <w:start w:val="1"/>
      <w:numFmt w:val="bullet"/>
      <w:pStyle w:val="Style1"/>
      <w:lvlText w:val=""/>
      <w:lvlJc w:val="left"/>
      <w:pPr>
        <w:tabs>
          <w:tab w:val="num" w:pos="360"/>
        </w:tabs>
        <w:ind w:left="360" w:hanging="360"/>
      </w:pPr>
      <w:rPr>
        <w:rFonts w:ascii="Symbol" w:hAnsi="Symbol" w:hint="default"/>
        <w:color w:val="auto"/>
        <w:sz w:val="20"/>
      </w:rPr>
    </w:lvl>
    <w:lvl w:ilvl="1" w:tplc="E7A674B6">
      <w:start w:val="1"/>
      <w:numFmt w:val="decimal"/>
      <w:lvlText w:val="%2."/>
      <w:lvlJc w:val="left"/>
      <w:pPr>
        <w:tabs>
          <w:tab w:val="num" w:pos="1440"/>
        </w:tabs>
        <w:ind w:left="1440" w:hanging="360"/>
      </w:pPr>
      <w:rPr>
        <w:rFonts w:cs="Times New Roman"/>
      </w:rPr>
    </w:lvl>
    <w:lvl w:ilvl="2" w:tplc="CDB07266">
      <w:start w:val="1"/>
      <w:numFmt w:val="decimal"/>
      <w:lvlText w:val="%3."/>
      <w:lvlJc w:val="left"/>
      <w:pPr>
        <w:tabs>
          <w:tab w:val="num" w:pos="2160"/>
        </w:tabs>
        <w:ind w:left="2160" w:hanging="360"/>
      </w:pPr>
      <w:rPr>
        <w:rFonts w:cs="Times New Roman"/>
      </w:rPr>
    </w:lvl>
    <w:lvl w:ilvl="3" w:tplc="16088EE4">
      <w:start w:val="1"/>
      <w:numFmt w:val="decimal"/>
      <w:lvlText w:val="%4."/>
      <w:lvlJc w:val="left"/>
      <w:pPr>
        <w:tabs>
          <w:tab w:val="num" w:pos="2880"/>
        </w:tabs>
        <w:ind w:left="2880" w:hanging="360"/>
      </w:pPr>
      <w:rPr>
        <w:rFonts w:cs="Times New Roman"/>
      </w:rPr>
    </w:lvl>
    <w:lvl w:ilvl="4" w:tplc="3806B2FC">
      <w:start w:val="1"/>
      <w:numFmt w:val="decimal"/>
      <w:lvlText w:val="%5."/>
      <w:lvlJc w:val="left"/>
      <w:pPr>
        <w:tabs>
          <w:tab w:val="num" w:pos="3600"/>
        </w:tabs>
        <w:ind w:left="3600" w:hanging="360"/>
      </w:pPr>
      <w:rPr>
        <w:rFonts w:cs="Times New Roman"/>
      </w:rPr>
    </w:lvl>
    <w:lvl w:ilvl="5" w:tplc="006C7D4E">
      <w:start w:val="1"/>
      <w:numFmt w:val="decimal"/>
      <w:lvlText w:val="%6."/>
      <w:lvlJc w:val="left"/>
      <w:pPr>
        <w:tabs>
          <w:tab w:val="num" w:pos="4320"/>
        </w:tabs>
        <w:ind w:left="4320" w:hanging="360"/>
      </w:pPr>
      <w:rPr>
        <w:rFonts w:cs="Times New Roman"/>
      </w:rPr>
    </w:lvl>
    <w:lvl w:ilvl="6" w:tplc="7FB6C946">
      <w:start w:val="1"/>
      <w:numFmt w:val="decimal"/>
      <w:lvlText w:val="%7."/>
      <w:lvlJc w:val="left"/>
      <w:pPr>
        <w:tabs>
          <w:tab w:val="num" w:pos="5040"/>
        </w:tabs>
        <w:ind w:left="5040" w:hanging="360"/>
      </w:pPr>
      <w:rPr>
        <w:rFonts w:cs="Times New Roman"/>
      </w:rPr>
    </w:lvl>
    <w:lvl w:ilvl="7" w:tplc="1C1A6B3A">
      <w:start w:val="1"/>
      <w:numFmt w:val="decimal"/>
      <w:lvlText w:val="%8."/>
      <w:lvlJc w:val="left"/>
      <w:pPr>
        <w:tabs>
          <w:tab w:val="num" w:pos="5760"/>
        </w:tabs>
        <w:ind w:left="5760" w:hanging="360"/>
      </w:pPr>
      <w:rPr>
        <w:rFonts w:cs="Times New Roman"/>
      </w:rPr>
    </w:lvl>
    <w:lvl w:ilvl="8" w:tplc="260E53AC">
      <w:start w:val="1"/>
      <w:numFmt w:val="decimal"/>
      <w:lvlText w:val="%9."/>
      <w:lvlJc w:val="left"/>
      <w:pPr>
        <w:tabs>
          <w:tab w:val="num" w:pos="6480"/>
        </w:tabs>
        <w:ind w:left="6480" w:hanging="360"/>
      </w:pPr>
      <w:rPr>
        <w:rFonts w:cs="Times New Roman"/>
      </w:rPr>
    </w:lvl>
  </w:abstractNum>
  <w:abstractNum w:abstractNumId="50">
    <w:nsid w:val="51352D07"/>
    <w:multiLevelType w:val="hybridMultilevel"/>
    <w:tmpl w:val="19621214"/>
    <w:lvl w:ilvl="0" w:tplc="35BE3FE4">
      <w:start w:val="1"/>
      <w:numFmt w:val="lowerRoman"/>
      <w:pStyle w:val="Bulleted"/>
      <w:lvlText w:val="%1."/>
      <w:lvlJc w:val="right"/>
      <w:pPr>
        <w:tabs>
          <w:tab w:val="num" w:pos="360"/>
        </w:tabs>
        <w:ind w:left="360" w:hanging="180"/>
      </w:pPr>
      <w:rPr>
        <w:rFonts w:cs="Times New Roman"/>
      </w:rPr>
    </w:lvl>
    <w:lvl w:ilvl="1" w:tplc="35BE3FE4">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51">
    <w:nsid w:val="52F306C7"/>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520"/>
        </w:tabs>
        <w:ind w:left="1728" w:hanging="648"/>
      </w:pPr>
      <w:rPr>
        <w:rFonts w:cs="Times New Roman"/>
      </w:rPr>
    </w:lvl>
    <w:lvl w:ilvl="4">
      <w:start w:val="1"/>
      <w:numFmt w:val="decimal"/>
      <w:lvlText w:val="%1.%2.%3.%4.%5."/>
      <w:lvlJc w:val="left"/>
      <w:pPr>
        <w:tabs>
          <w:tab w:val="num" w:pos="3240"/>
        </w:tabs>
        <w:ind w:left="2232" w:hanging="792"/>
      </w:pPr>
      <w:rPr>
        <w:rFonts w:cs="Times New Roman"/>
      </w:rPr>
    </w:lvl>
    <w:lvl w:ilvl="5">
      <w:start w:val="1"/>
      <w:numFmt w:val="decimal"/>
      <w:lvlText w:val="%1.%2.%3.%4.%5.%6."/>
      <w:lvlJc w:val="left"/>
      <w:pPr>
        <w:tabs>
          <w:tab w:val="num" w:pos="3960"/>
        </w:tabs>
        <w:ind w:left="2736" w:hanging="936"/>
      </w:pPr>
      <w:rPr>
        <w:rFonts w:cs="Times New Roman"/>
      </w:rPr>
    </w:lvl>
    <w:lvl w:ilvl="6">
      <w:start w:val="1"/>
      <w:numFmt w:val="decimal"/>
      <w:lvlText w:val="%1.%2.%3.%4.%5.%6.%7."/>
      <w:lvlJc w:val="left"/>
      <w:pPr>
        <w:tabs>
          <w:tab w:val="num" w:pos="4680"/>
        </w:tabs>
        <w:ind w:left="3240" w:hanging="1080"/>
      </w:pPr>
      <w:rPr>
        <w:rFonts w:cs="Times New Roman"/>
      </w:rPr>
    </w:lvl>
    <w:lvl w:ilvl="7">
      <w:start w:val="1"/>
      <w:numFmt w:val="decimal"/>
      <w:lvlText w:val="%1.%2.%3.%4.%5.%6.%7.%8."/>
      <w:lvlJc w:val="left"/>
      <w:pPr>
        <w:tabs>
          <w:tab w:val="num" w:pos="5400"/>
        </w:tabs>
        <w:ind w:left="3744" w:hanging="1224"/>
      </w:pPr>
      <w:rPr>
        <w:rFonts w:cs="Times New Roman"/>
      </w:rPr>
    </w:lvl>
    <w:lvl w:ilvl="8">
      <w:start w:val="1"/>
      <w:numFmt w:val="decimal"/>
      <w:lvlText w:val="%1.%2.%3.%4.%5.%6.%7.%8.%9."/>
      <w:lvlJc w:val="left"/>
      <w:pPr>
        <w:tabs>
          <w:tab w:val="num" w:pos="6120"/>
        </w:tabs>
        <w:ind w:left="4320" w:hanging="1440"/>
      </w:pPr>
      <w:rPr>
        <w:rFonts w:cs="Times New Roman"/>
      </w:rPr>
    </w:lvl>
  </w:abstractNum>
  <w:abstractNum w:abstractNumId="52">
    <w:nsid w:val="537737A2"/>
    <w:multiLevelType w:val="multilevel"/>
    <w:tmpl w:val="9372249C"/>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3">
    <w:nsid w:val="55DA628E"/>
    <w:multiLevelType w:val="multilevel"/>
    <w:tmpl w:val="4CF25A3E"/>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sz w:val="24"/>
      </w:rPr>
    </w:lvl>
    <w:lvl w:ilvl="2">
      <w:start w:val="1"/>
      <w:numFmt w:val="decimal"/>
      <w:pStyle w:val="Heading3"/>
      <w:lvlText w:val="%1.%2.%3"/>
      <w:lvlJc w:val="left"/>
      <w:pPr>
        <w:ind w:left="720" w:hanging="720"/>
      </w:pPr>
      <w:rPr>
        <w:rFonts w:hint="default"/>
      </w:rPr>
    </w:lvl>
    <w:lvl w:ilvl="3">
      <w:start w:val="1"/>
      <w:numFmt w:val="decimal"/>
      <w:pStyle w:val="Heading4"/>
      <w:lvlText w:val="4.%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4">
    <w:nsid w:val="5B9828DE"/>
    <w:multiLevelType w:val="multilevel"/>
    <w:tmpl w:val="4D2045D2"/>
    <w:lvl w:ilvl="0">
      <w:start w:val="1"/>
      <w:numFmt w:val="decimal"/>
      <w:pStyle w:val="No0"/>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5">
    <w:nsid w:val="61500579"/>
    <w:multiLevelType w:val="hybridMultilevel"/>
    <w:tmpl w:val="C840DD9C"/>
    <w:lvl w:ilvl="0" w:tplc="04090001">
      <w:start w:val="1"/>
      <w:numFmt w:val="bullet"/>
      <w:pStyle w:val="Bullet1"/>
      <w:lvlText w:val=""/>
      <w:lvlJc w:val="left"/>
      <w:pPr>
        <w:tabs>
          <w:tab w:val="num" w:pos="360"/>
        </w:tabs>
        <w:ind w:left="227" w:hanging="227"/>
      </w:pPr>
      <w:rPr>
        <w:rFonts w:ascii="Symbol" w:hAnsi="Symbol" w:hint="default"/>
        <w:color w:val="2F6AB0"/>
        <w:sz w:val="18"/>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56">
    <w:nsid w:val="63F159E3"/>
    <w:multiLevelType w:val="hybridMultilevel"/>
    <w:tmpl w:val="29D07716"/>
    <w:lvl w:ilvl="0" w:tplc="04090001">
      <w:start w:val="1"/>
      <w:numFmt w:val="bullet"/>
      <w:pStyle w:val="gsbh1"/>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57">
    <w:nsid w:val="66121C48"/>
    <w:multiLevelType w:val="multilevel"/>
    <w:tmpl w:val="F9D4F4DE"/>
    <w:lvl w:ilvl="0">
      <w:start w:val="1"/>
      <w:numFmt w:val="decimal"/>
      <w:pStyle w:val="Char1CharCharChar1CharCharCharCharCharCharCharCharChar"/>
      <w:lvlText w:val="Section %1."/>
      <w:lvlJc w:val="left"/>
      <w:pPr>
        <w:tabs>
          <w:tab w:val="num" w:pos="6930"/>
        </w:tabs>
        <w:ind w:left="6930" w:hanging="720"/>
      </w:pPr>
      <w:rPr>
        <w:rFonts w:ascii="Trebuchet MS" w:hAnsi="Trebuchet MS" w:cs="Times New Roman" w:hint="default"/>
        <w:b/>
        <w:i w:val="0"/>
        <w:caps w:val="0"/>
        <w:strike w:val="0"/>
        <w:dstrike w:val="0"/>
        <w:vanish w:val="0"/>
        <w:color w:val="000000"/>
        <w:sz w:val="28"/>
        <w:szCs w:val="28"/>
        <w:vertAlign w:val="baseline"/>
      </w:rPr>
    </w:lvl>
    <w:lvl w:ilvl="1">
      <w:start w:val="1"/>
      <w:numFmt w:val="decimal"/>
      <w:lvlText w:val="%1.%2"/>
      <w:lvlJc w:val="left"/>
      <w:pPr>
        <w:tabs>
          <w:tab w:val="num" w:pos="6930"/>
        </w:tabs>
        <w:ind w:left="6930" w:hanging="720"/>
      </w:pPr>
      <w:rPr>
        <w:rFonts w:ascii="Trebuchet MS" w:hAnsi="Trebuchet MS" w:cs="Times New Roman" w:hint="default"/>
        <w:b/>
        <w:i w:val="0"/>
        <w:caps w:val="0"/>
        <w:strike w:val="0"/>
        <w:dstrike w:val="0"/>
        <w:vanish w:val="0"/>
        <w:color w:val="000000"/>
        <w:sz w:val="24"/>
        <w:szCs w:val="24"/>
        <w:vertAlign w:val="baseline"/>
      </w:rPr>
    </w:lvl>
    <w:lvl w:ilvl="2">
      <w:start w:val="1"/>
      <w:numFmt w:val="decimal"/>
      <w:lvlText w:val="%1.%2.%3"/>
      <w:lvlJc w:val="left"/>
      <w:pPr>
        <w:tabs>
          <w:tab w:val="num" w:pos="6930"/>
        </w:tabs>
        <w:ind w:left="6930" w:hanging="720"/>
      </w:pPr>
      <w:rPr>
        <w:rFonts w:ascii="Trebuchet MS" w:hAnsi="Trebuchet MS" w:cs="Times New Roman" w:hint="default"/>
        <w:b/>
        <w:i w:val="0"/>
        <w:sz w:val="24"/>
        <w:szCs w:val="24"/>
      </w:rPr>
    </w:lvl>
    <w:lvl w:ilvl="3">
      <w:start w:val="1"/>
      <w:numFmt w:val="decimal"/>
      <w:lvlText w:val="%1.%2.%3.%4"/>
      <w:lvlJc w:val="left"/>
      <w:pPr>
        <w:tabs>
          <w:tab w:val="num" w:pos="6930"/>
        </w:tabs>
        <w:ind w:left="6930" w:hanging="720"/>
      </w:pPr>
      <w:rPr>
        <w:rFonts w:ascii="Times New Roman Bold" w:hAnsi="Times New Roman Bold" w:cs="Times New Roman" w:hint="default"/>
        <w:b/>
        <w:i w:val="0"/>
        <w:sz w:val="24"/>
        <w:szCs w:val="24"/>
      </w:rPr>
    </w:lvl>
    <w:lvl w:ilvl="4">
      <w:start w:val="1"/>
      <w:numFmt w:val="decimal"/>
      <w:lvlText w:val="%1.%2.%3.%4.%5"/>
      <w:lvlJc w:val="left"/>
      <w:pPr>
        <w:tabs>
          <w:tab w:val="num" w:pos="7938"/>
        </w:tabs>
        <w:ind w:left="7938" w:hanging="1728"/>
      </w:pPr>
      <w:rPr>
        <w:rFonts w:cs="Times New Roman" w:hint="default"/>
      </w:rPr>
    </w:lvl>
    <w:lvl w:ilvl="5">
      <w:start w:val="1"/>
      <w:numFmt w:val="decimal"/>
      <w:lvlText w:val="%1.%2.%3.%4.%5.%6"/>
      <w:lvlJc w:val="left"/>
      <w:pPr>
        <w:tabs>
          <w:tab w:val="num" w:pos="8082"/>
        </w:tabs>
        <w:ind w:left="8082" w:hanging="1152"/>
      </w:pPr>
      <w:rPr>
        <w:rFonts w:cs="Times New Roman" w:hint="default"/>
      </w:rPr>
    </w:lvl>
    <w:lvl w:ilvl="6">
      <w:start w:val="1"/>
      <w:numFmt w:val="decimal"/>
      <w:lvlText w:val="%1.%2.%3.%4.%5.%6.%7"/>
      <w:lvlJc w:val="left"/>
      <w:pPr>
        <w:tabs>
          <w:tab w:val="num" w:pos="8226"/>
        </w:tabs>
        <w:ind w:left="8226" w:hanging="1296"/>
      </w:pPr>
      <w:rPr>
        <w:rFonts w:cs="Times New Roman" w:hint="default"/>
      </w:rPr>
    </w:lvl>
    <w:lvl w:ilvl="7">
      <w:start w:val="1"/>
      <w:numFmt w:val="decimal"/>
      <w:lvlText w:val="%1.%2.%3.%4.%5.%6.%7.%8"/>
      <w:lvlJc w:val="left"/>
      <w:pPr>
        <w:tabs>
          <w:tab w:val="num" w:pos="8370"/>
        </w:tabs>
        <w:ind w:left="8370" w:hanging="1440"/>
      </w:pPr>
      <w:rPr>
        <w:rFonts w:cs="Times New Roman" w:hint="default"/>
      </w:rPr>
    </w:lvl>
    <w:lvl w:ilvl="8">
      <w:start w:val="1"/>
      <w:numFmt w:val="decimal"/>
      <w:lvlText w:val="%1.%2.%3.%4.%5.%6.%7.%8.%9"/>
      <w:lvlJc w:val="left"/>
      <w:pPr>
        <w:tabs>
          <w:tab w:val="num" w:pos="8514"/>
        </w:tabs>
        <w:ind w:left="8514" w:hanging="1584"/>
      </w:pPr>
      <w:rPr>
        <w:rFonts w:cs="Times New Roman" w:hint="default"/>
      </w:rPr>
    </w:lvl>
  </w:abstractNum>
  <w:abstractNum w:abstractNumId="58">
    <w:nsid w:val="6A78598D"/>
    <w:multiLevelType w:val="singleLevel"/>
    <w:tmpl w:val="DBC23D36"/>
    <w:lvl w:ilvl="0">
      <w:start w:val="1"/>
      <w:numFmt w:val="bullet"/>
      <w:pStyle w:val="BulletTextCharCharCharCharCharCharChar"/>
      <w:lvlText w:val=""/>
      <w:lvlJc w:val="left"/>
      <w:pPr>
        <w:tabs>
          <w:tab w:val="num" w:pos="567"/>
        </w:tabs>
        <w:ind w:left="567" w:hanging="210"/>
      </w:pPr>
      <w:rPr>
        <w:rFonts w:ascii="Symbol" w:hAnsi="Symbol" w:hint="default"/>
        <w:color w:val="auto"/>
      </w:rPr>
    </w:lvl>
  </w:abstractNum>
  <w:abstractNum w:abstractNumId="59">
    <w:nsid w:val="6AAF7998"/>
    <w:multiLevelType w:val="singleLevel"/>
    <w:tmpl w:val="9258B86C"/>
    <w:lvl w:ilvl="0">
      <w:start w:val="1"/>
      <w:numFmt w:val="bullet"/>
      <w:pStyle w:val="NormalBullet1"/>
      <w:lvlText w:val=""/>
      <w:lvlJc w:val="left"/>
      <w:pPr>
        <w:tabs>
          <w:tab w:val="num" w:pos="792"/>
        </w:tabs>
        <w:ind w:left="792" w:hanging="360"/>
      </w:pPr>
      <w:rPr>
        <w:rFonts w:ascii="Symbol" w:hAnsi="Symbol" w:hint="default"/>
        <w:color w:val="auto"/>
      </w:rPr>
    </w:lvl>
  </w:abstractNum>
  <w:abstractNum w:abstractNumId="60">
    <w:nsid w:val="6AF74A9C"/>
    <w:multiLevelType w:val="singleLevel"/>
    <w:tmpl w:val="3F3898C0"/>
    <w:lvl w:ilvl="0">
      <w:start w:val="1"/>
      <w:numFmt w:val="decimal"/>
      <w:pStyle w:val="Questions"/>
      <w:lvlText w:val="%1."/>
      <w:lvlJc w:val="left"/>
      <w:pPr>
        <w:tabs>
          <w:tab w:val="num" w:pos="643"/>
        </w:tabs>
        <w:ind w:left="643" w:hanging="360"/>
      </w:pPr>
      <w:rPr>
        <w:rFonts w:cs="Times New Roman"/>
      </w:rPr>
    </w:lvl>
  </w:abstractNum>
  <w:abstractNum w:abstractNumId="61">
    <w:nsid w:val="6EB744EC"/>
    <w:multiLevelType w:val="hybridMultilevel"/>
    <w:tmpl w:val="A0A2E7AE"/>
    <w:lvl w:ilvl="0" w:tplc="D95E764A">
      <w:start w:val="1"/>
      <w:numFmt w:val="bullet"/>
      <w:pStyle w:val="Bullet1Table"/>
      <w:lvlText w:val=""/>
      <w:lvlJc w:val="left"/>
      <w:pPr>
        <w:tabs>
          <w:tab w:val="num" w:pos="360"/>
        </w:tabs>
        <w:ind w:left="360" w:hanging="360"/>
      </w:pPr>
      <w:rPr>
        <w:rFonts w:ascii="Symbol" w:hAnsi="Symbol" w:hint="default"/>
      </w:rPr>
    </w:lvl>
    <w:lvl w:ilvl="1" w:tplc="652479E4">
      <w:start w:val="1"/>
      <w:numFmt w:val="decimal"/>
      <w:lvlText w:val="%2."/>
      <w:lvlJc w:val="left"/>
      <w:pPr>
        <w:tabs>
          <w:tab w:val="num" w:pos="1440"/>
        </w:tabs>
        <w:ind w:left="1440" w:hanging="360"/>
      </w:pPr>
      <w:rPr>
        <w:rFonts w:cs="Times New Roman"/>
      </w:rPr>
    </w:lvl>
    <w:lvl w:ilvl="2" w:tplc="7E3C35EE">
      <w:start w:val="1"/>
      <w:numFmt w:val="decimal"/>
      <w:lvlText w:val="%3."/>
      <w:lvlJc w:val="left"/>
      <w:pPr>
        <w:tabs>
          <w:tab w:val="num" w:pos="2160"/>
        </w:tabs>
        <w:ind w:left="2160" w:hanging="360"/>
      </w:pPr>
      <w:rPr>
        <w:rFonts w:cs="Times New Roman"/>
      </w:rPr>
    </w:lvl>
    <w:lvl w:ilvl="3" w:tplc="62F60AF4">
      <w:start w:val="1"/>
      <w:numFmt w:val="decimal"/>
      <w:lvlText w:val="%4."/>
      <w:lvlJc w:val="left"/>
      <w:pPr>
        <w:tabs>
          <w:tab w:val="num" w:pos="2880"/>
        </w:tabs>
        <w:ind w:left="2880" w:hanging="360"/>
      </w:pPr>
      <w:rPr>
        <w:rFonts w:cs="Times New Roman"/>
      </w:rPr>
    </w:lvl>
    <w:lvl w:ilvl="4" w:tplc="B1DA8164">
      <w:start w:val="1"/>
      <w:numFmt w:val="decimal"/>
      <w:lvlText w:val="%5."/>
      <w:lvlJc w:val="left"/>
      <w:pPr>
        <w:tabs>
          <w:tab w:val="num" w:pos="3600"/>
        </w:tabs>
        <w:ind w:left="3600" w:hanging="360"/>
      </w:pPr>
      <w:rPr>
        <w:rFonts w:cs="Times New Roman"/>
      </w:rPr>
    </w:lvl>
    <w:lvl w:ilvl="5" w:tplc="7940F5D6">
      <w:start w:val="1"/>
      <w:numFmt w:val="decimal"/>
      <w:lvlText w:val="%6."/>
      <w:lvlJc w:val="left"/>
      <w:pPr>
        <w:tabs>
          <w:tab w:val="num" w:pos="4320"/>
        </w:tabs>
        <w:ind w:left="4320" w:hanging="360"/>
      </w:pPr>
      <w:rPr>
        <w:rFonts w:cs="Times New Roman"/>
      </w:rPr>
    </w:lvl>
    <w:lvl w:ilvl="6" w:tplc="9D14A0DA">
      <w:start w:val="1"/>
      <w:numFmt w:val="decimal"/>
      <w:lvlText w:val="%7."/>
      <w:lvlJc w:val="left"/>
      <w:pPr>
        <w:tabs>
          <w:tab w:val="num" w:pos="5040"/>
        </w:tabs>
        <w:ind w:left="5040" w:hanging="360"/>
      </w:pPr>
      <w:rPr>
        <w:rFonts w:cs="Times New Roman"/>
      </w:rPr>
    </w:lvl>
    <w:lvl w:ilvl="7" w:tplc="383CD714">
      <w:start w:val="1"/>
      <w:numFmt w:val="decimal"/>
      <w:lvlText w:val="%8."/>
      <w:lvlJc w:val="left"/>
      <w:pPr>
        <w:tabs>
          <w:tab w:val="num" w:pos="5760"/>
        </w:tabs>
        <w:ind w:left="5760" w:hanging="360"/>
      </w:pPr>
      <w:rPr>
        <w:rFonts w:cs="Times New Roman"/>
      </w:rPr>
    </w:lvl>
    <w:lvl w:ilvl="8" w:tplc="9162EAB6">
      <w:start w:val="1"/>
      <w:numFmt w:val="decimal"/>
      <w:lvlText w:val="%9."/>
      <w:lvlJc w:val="left"/>
      <w:pPr>
        <w:tabs>
          <w:tab w:val="num" w:pos="6480"/>
        </w:tabs>
        <w:ind w:left="6480" w:hanging="360"/>
      </w:pPr>
      <w:rPr>
        <w:rFonts w:cs="Times New Roman"/>
      </w:rPr>
    </w:lvl>
  </w:abstractNum>
  <w:abstractNum w:abstractNumId="62">
    <w:nsid w:val="705252E7"/>
    <w:multiLevelType w:val="multilevel"/>
    <w:tmpl w:val="5744238A"/>
    <w:lvl w:ilvl="0">
      <w:start w:val="1"/>
      <w:numFmt w:val="decimal"/>
      <w:pStyle w:val="Head1"/>
      <w:lvlText w:val="%1"/>
      <w:lvlJc w:val="left"/>
      <w:pPr>
        <w:tabs>
          <w:tab w:val="num" w:pos="432"/>
        </w:tabs>
        <w:ind w:left="432" w:hanging="432"/>
      </w:pPr>
      <w:rPr>
        <w:rFonts w:ascii="Arial Bold" w:hAnsi="Arial Bold" w:hint="default"/>
        <w:b/>
        <w:i w:val="0"/>
        <w:color w:val="4E84C4"/>
        <w:sz w:val="36"/>
      </w:rPr>
    </w:lvl>
    <w:lvl w:ilvl="1">
      <w:start w:val="6"/>
      <w:numFmt w:val="decimal"/>
      <w:pStyle w:val="Head2"/>
      <w:lvlText w:val="%1.%2"/>
      <w:lvlJc w:val="left"/>
      <w:pPr>
        <w:tabs>
          <w:tab w:val="num" w:pos="666"/>
        </w:tabs>
        <w:ind w:left="666" w:hanging="576"/>
      </w:pPr>
      <w:rPr>
        <w:rFonts w:hint="default"/>
      </w:rPr>
    </w:lvl>
    <w:lvl w:ilvl="2">
      <w:start w:val="1"/>
      <w:numFmt w:val="decimal"/>
      <w:pStyle w:val="Head3"/>
      <w:lvlText w:val="%1.%2.%3"/>
      <w:lvlJc w:val="left"/>
      <w:pPr>
        <w:tabs>
          <w:tab w:val="num" w:pos="720"/>
        </w:tabs>
        <w:ind w:left="720" w:hanging="720"/>
      </w:pPr>
      <w:rPr>
        <w:rFonts w:hint="default"/>
      </w:rPr>
    </w:lvl>
    <w:lvl w:ilvl="3">
      <w:start w:val="1"/>
      <w:numFmt w:val="decimal"/>
      <w:pStyle w:val="Head4"/>
      <w:lvlText w:val="%1.%2.%3.%4"/>
      <w:lvlJc w:val="left"/>
      <w:pPr>
        <w:tabs>
          <w:tab w:val="num" w:pos="864"/>
        </w:tabs>
        <w:ind w:left="864" w:hanging="864"/>
      </w:pPr>
      <w:rPr>
        <w:rFonts w:hint="default"/>
      </w:rPr>
    </w:lvl>
    <w:lvl w:ilvl="4">
      <w:start w:val="1"/>
      <w:numFmt w:val="decimal"/>
      <w:pStyle w:val="Head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3">
    <w:nsid w:val="768943D1"/>
    <w:multiLevelType w:val="multilevel"/>
    <w:tmpl w:val="B84495A6"/>
    <w:lvl w:ilvl="0">
      <w:start w:val="1"/>
      <w:numFmt w:val="upperLetter"/>
      <w:pStyle w:val="Annexure"/>
      <w:suff w:val="space"/>
      <w:lvlText w:val="Annexure %1:"/>
      <w:lvlJc w:val="left"/>
      <w:pPr>
        <w:ind w:left="432" w:hanging="432"/>
      </w:pPr>
      <w:rPr>
        <w:rFonts w:ascii="Arial Bold" w:hAnsi="Arial Bold" w:cs="Times New Roman" w:hint="default"/>
        <w:b/>
        <w:i w:val="0"/>
        <w:sz w:val="28"/>
        <w:szCs w:val="28"/>
      </w:rPr>
    </w:lvl>
    <w:lvl w:ilvl="1">
      <w:start w:val="1"/>
      <w:numFmt w:val="decimal"/>
      <w:pStyle w:val="Annex-head2"/>
      <w:suff w:val="space"/>
      <w:lvlText w:val="%1.%2"/>
      <w:lvlJc w:val="left"/>
      <w:pPr>
        <w:ind w:left="576" w:hanging="576"/>
      </w:pPr>
      <w:rPr>
        <w:rFonts w:ascii="Verdana" w:hAnsi="Verdana" w:cs="Times New Roman" w:hint="default"/>
        <w:b/>
        <w:i w:val="0"/>
        <w:sz w:val="24"/>
        <w:szCs w:val="24"/>
      </w:rPr>
    </w:lvl>
    <w:lvl w:ilvl="2">
      <w:start w:val="1"/>
      <w:numFmt w:val="decimal"/>
      <w:pStyle w:val="Annex-head3"/>
      <w:suff w:val="space"/>
      <w:lvlText w:val="%1.%2.%3"/>
      <w:lvlJc w:val="left"/>
      <w:pPr>
        <w:ind w:left="720" w:hanging="720"/>
      </w:pPr>
      <w:rPr>
        <w:rFonts w:ascii="Arial Bold" w:hAnsi="Arial Bold" w:cs="Times New Roman" w:hint="default"/>
        <w:b/>
        <w:i/>
        <w:sz w:val="24"/>
        <w:szCs w:val="24"/>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64">
    <w:nsid w:val="79A9247F"/>
    <w:multiLevelType w:val="singleLevel"/>
    <w:tmpl w:val="9C7E3324"/>
    <w:lvl w:ilvl="0">
      <w:start w:val="1"/>
      <w:numFmt w:val="bullet"/>
      <w:pStyle w:val="Solutionbullet"/>
      <w:lvlText w:val=""/>
      <w:lvlJc w:val="left"/>
      <w:pPr>
        <w:tabs>
          <w:tab w:val="num" w:pos="360"/>
        </w:tabs>
        <w:ind w:left="360" w:hanging="360"/>
      </w:pPr>
      <w:rPr>
        <w:rFonts w:ascii="Wingdings" w:hAnsi="Wingdings" w:hint="default"/>
      </w:rPr>
    </w:lvl>
  </w:abstractNum>
  <w:abstractNum w:abstractNumId="65">
    <w:nsid w:val="7CE37623"/>
    <w:multiLevelType w:val="hybridMultilevel"/>
    <w:tmpl w:val="2EE09A24"/>
    <w:lvl w:ilvl="0" w:tplc="FFFFFFFF">
      <w:start w:val="1"/>
      <w:numFmt w:val="bullet"/>
      <w:pStyle w:val="ListBullet3new"/>
      <w:lvlText w:val=""/>
      <w:lvlJc w:val="left"/>
      <w:pPr>
        <w:tabs>
          <w:tab w:val="num" w:pos="864"/>
        </w:tabs>
        <w:ind w:left="864" w:hanging="288"/>
      </w:pPr>
      <w:rPr>
        <w:rFonts w:ascii="Wingdings" w:hAnsi="Wingdings" w:hint="default"/>
      </w:rPr>
    </w:lvl>
    <w:lvl w:ilvl="1" w:tplc="FFFFFFFF">
      <w:start w:val="1"/>
      <w:numFmt w:val="bullet"/>
      <w:lvlText w:val=""/>
      <w:lvlJc w:val="left"/>
      <w:pPr>
        <w:tabs>
          <w:tab w:val="num" w:pos="1440"/>
        </w:tabs>
        <w:ind w:left="1440" w:hanging="360"/>
      </w:pPr>
      <w:rPr>
        <w:rFonts w:ascii="Wingdings" w:hAnsi="Wingdings" w:hint="default"/>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abstractNum w:abstractNumId="66">
    <w:nsid w:val="7D19061A"/>
    <w:multiLevelType w:val="hybridMultilevel"/>
    <w:tmpl w:val="CB54E620"/>
    <w:lvl w:ilvl="0" w:tplc="04090001">
      <w:start w:val="1"/>
      <w:numFmt w:val="bullet"/>
      <w:pStyle w:val="HBBulletedTextLevel1"/>
      <w:lvlText w:val=""/>
      <w:lvlJc w:val="left"/>
      <w:pPr>
        <w:tabs>
          <w:tab w:val="num" w:pos="720"/>
        </w:tabs>
        <w:ind w:left="720" w:hanging="360"/>
      </w:pPr>
      <w:rPr>
        <w:rFonts w:ascii="Wingdings" w:hAnsi="Wingdings" w:hint="default"/>
        <w:color w:val="757575"/>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7F5B25C7"/>
    <w:multiLevelType w:val="multilevel"/>
    <w:tmpl w:val="FC24764A"/>
    <w:lvl w:ilvl="0">
      <w:start w:val="1"/>
      <w:numFmt w:val="upperLetter"/>
      <w:pStyle w:val="TCSApdx1"/>
      <w:lvlText w:val="%1."/>
      <w:lvlJc w:val="left"/>
      <w:pPr>
        <w:tabs>
          <w:tab w:val="num" w:pos="360"/>
        </w:tabs>
        <w:ind w:left="360" w:hanging="360"/>
      </w:pPr>
      <w:rPr>
        <w:rFonts w:hint="default"/>
      </w:rPr>
    </w:lvl>
    <w:lvl w:ilvl="1">
      <w:start w:val="1"/>
      <w:numFmt w:val="decimal"/>
      <w:pStyle w:val="TCSApdx2"/>
      <w:lvlText w:val="%1.%2."/>
      <w:lvlJc w:val="left"/>
      <w:pPr>
        <w:tabs>
          <w:tab w:val="num" w:pos="567"/>
        </w:tabs>
        <w:ind w:left="0" w:firstLine="360"/>
      </w:pPr>
      <w:rPr>
        <w:rFonts w:hint="default"/>
      </w:rPr>
    </w:lvl>
    <w:lvl w:ilvl="2">
      <w:start w:val="1"/>
      <w:numFmt w:val="decimal"/>
      <w:lvlText w:val="%1.%2.%3."/>
      <w:lvlJc w:val="left"/>
      <w:pPr>
        <w:tabs>
          <w:tab w:val="num" w:pos="567"/>
        </w:tabs>
        <w:ind w:left="0" w:firstLine="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23"/>
  </w:num>
  <w:num w:numId="2">
    <w:abstractNumId w:val="30"/>
  </w:num>
  <w:num w:numId="3">
    <w:abstractNumId w:val="57"/>
  </w:num>
  <w:num w:numId="4">
    <w:abstractNumId w:val="34"/>
  </w:num>
  <w:num w:numId="5">
    <w:abstractNumId w:val="66"/>
  </w:num>
  <w:num w:numId="6">
    <w:abstractNumId w:val="37"/>
  </w:num>
  <w:num w:numId="7">
    <w:abstractNumId w:val="47"/>
  </w:num>
  <w:num w:numId="8">
    <w:abstractNumId w:val="40"/>
  </w:num>
  <w:num w:numId="9">
    <w:abstractNumId w:val="20"/>
  </w:num>
  <w:num w:numId="10">
    <w:abstractNumId w:val="15"/>
  </w:num>
  <w:num w:numId="11">
    <w:abstractNumId w:val="33"/>
  </w:num>
  <w:num w:numId="12">
    <w:abstractNumId w:val="5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4"/>
  </w:num>
  <w:num w:numId="14">
    <w:abstractNumId w:val="12"/>
  </w:num>
  <w:num w:numId="15">
    <w:abstractNumId w:val="45"/>
  </w:num>
  <w:num w:numId="1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0"/>
    <w:lvlOverride w:ilvl="0">
      <w:startOverride w:val="1"/>
    </w:lvlOverride>
  </w:num>
  <w:num w:numId="21">
    <w:abstractNumId w:val="58"/>
  </w:num>
  <w:num w:numId="22">
    <w:abstractNumId w:val="3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lvlOverride w:ilvl="0">
      <w:startOverride w:val="9"/>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9"/>
  </w:num>
  <w:num w:numId="30">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33">
    <w:abstractNumId w:val="13"/>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1"/>
  </w:num>
  <w:num w:numId="35">
    <w:abstractNumId w:val="44"/>
  </w:num>
  <w:num w:numId="36">
    <w:abstractNumId w:val="22"/>
  </w:num>
  <w:num w:numId="37">
    <w:abstractNumId w:val="18"/>
  </w:num>
  <w:num w:numId="38">
    <w:abstractNumId w:val="67"/>
  </w:num>
  <w:num w:numId="39">
    <w:abstractNumId w:val="54"/>
  </w:num>
  <w:num w:numId="40">
    <w:abstractNumId w:val="62"/>
  </w:num>
  <w:num w:numId="41">
    <w:abstractNumId w:val="36"/>
  </w:num>
  <w:num w:numId="42">
    <w:abstractNumId w:val="53"/>
  </w:num>
  <w:num w:numId="43">
    <w:abstractNumId w:val="41"/>
  </w:num>
  <w:num w:numId="44">
    <w:abstractNumId w:val="46"/>
  </w:num>
  <w:num w:numId="45">
    <w:abstractNumId w:val="24"/>
  </w:num>
  <w:num w:numId="46">
    <w:abstractNumId w:val="52"/>
  </w:num>
  <w:num w:numId="47">
    <w:abstractNumId w:val="43"/>
  </w:num>
  <w:num w:numId="48">
    <w:abstractNumId w:val="27"/>
  </w:num>
  <w:num w:numId="49">
    <w:abstractNumId w:val="32"/>
  </w:num>
  <w:num w:numId="50">
    <w:abstractNumId w:val="17"/>
  </w:num>
  <w:num w:numId="51">
    <w:abstractNumId w:val="38"/>
  </w:num>
  <w:num w:numId="52">
    <w:abstractNumId w:val="42"/>
  </w:num>
  <w:num w:numId="53">
    <w:abstractNumId w:val="35"/>
  </w:num>
  <w:num w:numId="54">
    <w:abstractNumId w:val="2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10"/>
  <w:drawingGridVerticalSpacing w:val="299"/>
  <w:displayHorizontalDrawingGridEvery w:val="0"/>
  <w:noPunctuationKerning/>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3A80"/>
    <w:rsid w:val="00001E1D"/>
    <w:rsid w:val="00002279"/>
    <w:rsid w:val="00003002"/>
    <w:rsid w:val="0000306D"/>
    <w:rsid w:val="000035D8"/>
    <w:rsid w:val="00003BD4"/>
    <w:rsid w:val="00003F47"/>
    <w:rsid w:val="00004D65"/>
    <w:rsid w:val="000052BA"/>
    <w:rsid w:val="000056CA"/>
    <w:rsid w:val="0000570F"/>
    <w:rsid w:val="000058FD"/>
    <w:rsid w:val="0000590D"/>
    <w:rsid w:val="00005A46"/>
    <w:rsid w:val="00005C34"/>
    <w:rsid w:val="00005CC7"/>
    <w:rsid w:val="00005D0C"/>
    <w:rsid w:val="00005F3B"/>
    <w:rsid w:val="00006B88"/>
    <w:rsid w:val="00006CBF"/>
    <w:rsid w:val="00006EA7"/>
    <w:rsid w:val="000073FF"/>
    <w:rsid w:val="00010247"/>
    <w:rsid w:val="00010763"/>
    <w:rsid w:val="00010BB0"/>
    <w:rsid w:val="00010D27"/>
    <w:rsid w:val="00010E71"/>
    <w:rsid w:val="000112FA"/>
    <w:rsid w:val="00011E47"/>
    <w:rsid w:val="00012074"/>
    <w:rsid w:val="000121BE"/>
    <w:rsid w:val="00012543"/>
    <w:rsid w:val="00012A0C"/>
    <w:rsid w:val="00013199"/>
    <w:rsid w:val="00013A97"/>
    <w:rsid w:val="00013C23"/>
    <w:rsid w:val="00014426"/>
    <w:rsid w:val="00014475"/>
    <w:rsid w:val="0001595F"/>
    <w:rsid w:val="000161BA"/>
    <w:rsid w:val="0001646C"/>
    <w:rsid w:val="0001673B"/>
    <w:rsid w:val="00016BEC"/>
    <w:rsid w:val="00016CE2"/>
    <w:rsid w:val="0001732B"/>
    <w:rsid w:val="00017976"/>
    <w:rsid w:val="00017B7A"/>
    <w:rsid w:val="00017E33"/>
    <w:rsid w:val="00020188"/>
    <w:rsid w:val="00020761"/>
    <w:rsid w:val="00020AD1"/>
    <w:rsid w:val="00020BDC"/>
    <w:rsid w:val="00020F79"/>
    <w:rsid w:val="00021E5D"/>
    <w:rsid w:val="000221CF"/>
    <w:rsid w:val="00022A42"/>
    <w:rsid w:val="00022EB5"/>
    <w:rsid w:val="00023A80"/>
    <w:rsid w:val="00023D7B"/>
    <w:rsid w:val="00024449"/>
    <w:rsid w:val="00024604"/>
    <w:rsid w:val="000247A9"/>
    <w:rsid w:val="00024ADE"/>
    <w:rsid w:val="00024CD5"/>
    <w:rsid w:val="000252A6"/>
    <w:rsid w:val="00026726"/>
    <w:rsid w:val="000269BA"/>
    <w:rsid w:val="00026A16"/>
    <w:rsid w:val="00027284"/>
    <w:rsid w:val="000272D0"/>
    <w:rsid w:val="00027738"/>
    <w:rsid w:val="00027858"/>
    <w:rsid w:val="00027CDD"/>
    <w:rsid w:val="000306E3"/>
    <w:rsid w:val="00030AD1"/>
    <w:rsid w:val="0003191B"/>
    <w:rsid w:val="00031C91"/>
    <w:rsid w:val="00031D09"/>
    <w:rsid w:val="00032099"/>
    <w:rsid w:val="0003249D"/>
    <w:rsid w:val="000324AD"/>
    <w:rsid w:val="0003267D"/>
    <w:rsid w:val="00033070"/>
    <w:rsid w:val="0003316E"/>
    <w:rsid w:val="0003325C"/>
    <w:rsid w:val="000332FA"/>
    <w:rsid w:val="00033340"/>
    <w:rsid w:val="00033704"/>
    <w:rsid w:val="000338F6"/>
    <w:rsid w:val="000339B3"/>
    <w:rsid w:val="000343D7"/>
    <w:rsid w:val="00034B2B"/>
    <w:rsid w:val="000362D7"/>
    <w:rsid w:val="000369E9"/>
    <w:rsid w:val="00036CB7"/>
    <w:rsid w:val="00037033"/>
    <w:rsid w:val="00037409"/>
    <w:rsid w:val="000374CD"/>
    <w:rsid w:val="000377A9"/>
    <w:rsid w:val="00037D72"/>
    <w:rsid w:val="0004022E"/>
    <w:rsid w:val="000409D2"/>
    <w:rsid w:val="000410B1"/>
    <w:rsid w:val="0004118D"/>
    <w:rsid w:val="000412B0"/>
    <w:rsid w:val="000412BE"/>
    <w:rsid w:val="0004141A"/>
    <w:rsid w:val="0004197E"/>
    <w:rsid w:val="00041A7A"/>
    <w:rsid w:val="00041EBF"/>
    <w:rsid w:val="000422B6"/>
    <w:rsid w:val="00042459"/>
    <w:rsid w:val="00042947"/>
    <w:rsid w:val="000429B9"/>
    <w:rsid w:val="00042B10"/>
    <w:rsid w:val="00042EE9"/>
    <w:rsid w:val="000430F2"/>
    <w:rsid w:val="00043833"/>
    <w:rsid w:val="000443D5"/>
    <w:rsid w:val="00045143"/>
    <w:rsid w:val="00045B45"/>
    <w:rsid w:val="00046F01"/>
    <w:rsid w:val="00047556"/>
    <w:rsid w:val="0004757C"/>
    <w:rsid w:val="000501B8"/>
    <w:rsid w:val="000506AD"/>
    <w:rsid w:val="00050758"/>
    <w:rsid w:val="0005096C"/>
    <w:rsid w:val="00051011"/>
    <w:rsid w:val="00053868"/>
    <w:rsid w:val="00054EE2"/>
    <w:rsid w:val="00055731"/>
    <w:rsid w:val="0005584F"/>
    <w:rsid w:val="00056182"/>
    <w:rsid w:val="00056301"/>
    <w:rsid w:val="00056579"/>
    <w:rsid w:val="000566C4"/>
    <w:rsid w:val="000569C8"/>
    <w:rsid w:val="00056FE4"/>
    <w:rsid w:val="000570C8"/>
    <w:rsid w:val="000572DD"/>
    <w:rsid w:val="00057528"/>
    <w:rsid w:val="00057DA4"/>
    <w:rsid w:val="00061215"/>
    <w:rsid w:val="000617E0"/>
    <w:rsid w:val="0006195A"/>
    <w:rsid w:val="00062154"/>
    <w:rsid w:val="000623A1"/>
    <w:rsid w:val="0006280C"/>
    <w:rsid w:val="0006308C"/>
    <w:rsid w:val="0006345F"/>
    <w:rsid w:val="000636F6"/>
    <w:rsid w:val="00063E5D"/>
    <w:rsid w:val="000640F2"/>
    <w:rsid w:val="00064946"/>
    <w:rsid w:val="00064C39"/>
    <w:rsid w:val="00064CA4"/>
    <w:rsid w:val="000652C1"/>
    <w:rsid w:val="00065637"/>
    <w:rsid w:val="0006626B"/>
    <w:rsid w:val="000662A7"/>
    <w:rsid w:val="000663D2"/>
    <w:rsid w:val="00066F6C"/>
    <w:rsid w:val="0006742D"/>
    <w:rsid w:val="00067D53"/>
    <w:rsid w:val="00067F29"/>
    <w:rsid w:val="00070552"/>
    <w:rsid w:val="00070CB6"/>
    <w:rsid w:val="000710FE"/>
    <w:rsid w:val="000711CC"/>
    <w:rsid w:val="0007140F"/>
    <w:rsid w:val="0007146F"/>
    <w:rsid w:val="000715F6"/>
    <w:rsid w:val="00071891"/>
    <w:rsid w:val="00071DE4"/>
    <w:rsid w:val="00071EBD"/>
    <w:rsid w:val="00071F6C"/>
    <w:rsid w:val="0007223D"/>
    <w:rsid w:val="000723CC"/>
    <w:rsid w:val="00072C41"/>
    <w:rsid w:val="000732DB"/>
    <w:rsid w:val="000734D3"/>
    <w:rsid w:val="00073A73"/>
    <w:rsid w:val="00073EB8"/>
    <w:rsid w:val="0007436D"/>
    <w:rsid w:val="00074DC5"/>
    <w:rsid w:val="0007570E"/>
    <w:rsid w:val="00075732"/>
    <w:rsid w:val="00075910"/>
    <w:rsid w:val="00075A19"/>
    <w:rsid w:val="00075B36"/>
    <w:rsid w:val="000762B4"/>
    <w:rsid w:val="00076462"/>
    <w:rsid w:val="000768CF"/>
    <w:rsid w:val="00076B7B"/>
    <w:rsid w:val="00076F20"/>
    <w:rsid w:val="0007705A"/>
    <w:rsid w:val="00077A0E"/>
    <w:rsid w:val="00077A4A"/>
    <w:rsid w:val="000800B2"/>
    <w:rsid w:val="000812E7"/>
    <w:rsid w:val="00081636"/>
    <w:rsid w:val="00081801"/>
    <w:rsid w:val="000819D2"/>
    <w:rsid w:val="00083786"/>
    <w:rsid w:val="00084864"/>
    <w:rsid w:val="00084EC4"/>
    <w:rsid w:val="0008533F"/>
    <w:rsid w:val="00086171"/>
    <w:rsid w:val="00086463"/>
    <w:rsid w:val="000868F8"/>
    <w:rsid w:val="00086A05"/>
    <w:rsid w:val="00086A08"/>
    <w:rsid w:val="00087350"/>
    <w:rsid w:val="000876DD"/>
    <w:rsid w:val="000900E1"/>
    <w:rsid w:val="00090C13"/>
    <w:rsid w:val="00090F5D"/>
    <w:rsid w:val="00091081"/>
    <w:rsid w:val="00091610"/>
    <w:rsid w:val="00091E5E"/>
    <w:rsid w:val="000929FE"/>
    <w:rsid w:val="00092DC0"/>
    <w:rsid w:val="00092ED6"/>
    <w:rsid w:val="00093445"/>
    <w:rsid w:val="00093C3B"/>
    <w:rsid w:val="00093D29"/>
    <w:rsid w:val="00093DBC"/>
    <w:rsid w:val="0009403F"/>
    <w:rsid w:val="00094C7C"/>
    <w:rsid w:val="00094EBD"/>
    <w:rsid w:val="000955C0"/>
    <w:rsid w:val="00095B9B"/>
    <w:rsid w:val="00095EF1"/>
    <w:rsid w:val="00095F1F"/>
    <w:rsid w:val="00095F72"/>
    <w:rsid w:val="00096B5D"/>
    <w:rsid w:val="00097154"/>
    <w:rsid w:val="00097302"/>
    <w:rsid w:val="000979F3"/>
    <w:rsid w:val="000A0251"/>
    <w:rsid w:val="000A049A"/>
    <w:rsid w:val="000A08EE"/>
    <w:rsid w:val="000A0B37"/>
    <w:rsid w:val="000A109A"/>
    <w:rsid w:val="000A1BE6"/>
    <w:rsid w:val="000A1CB2"/>
    <w:rsid w:val="000A1E22"/>
    <w:rsid w:val="000A32F5"/>
    <w:rsid w:val="000A3F01"/>
    <w:rsid w:val="000A464B"/>
    <w:rsid w:val="000A4AA6"/>
    <w:rsid w:val="000A52CE"/>
    <w:rsid w:val="000A530F"/>
    <w:rsid w:val="000A5365"/>
    <w:rsid w:val="000A5A67"/>
    <w:rsid w:val="000A5BE5"/>
    <w:rsid w:val="000A6264"/>
    <w:rsid w:val="000A62BF"/>
    <w:rsid w:val="000A6544"/>
    <w:rsid w:val="000A6546"/>
    <w:rsid w:val="000A660D"/>
    <w:rsid w:val="000A6EAC"/>
    <w:rsid w:val="000A73F8"/>
    <w:rsid w:val="000A745A"/>
    <w:rsid w:val="000A7D75"/>
    <w:rsid w:val="000B02C3"/>
    <w:rsid w:val="000B0461"/>
    <w:rsid w:val="000B0481"/>
    <w:rsid w:val="000B0A61"/>
    <w:rsid w:val="000B0D95"/>
    <w:rsid w:val="000B1339"/>
    <w:rsid w:val="000B1369"/>
    <w:rsid w:val="000B195E"/>
    <w:rsid w:val="000B19ED"/>
    <w:rsid w:val="000B1DD4"/>
    <w:rsid w:val="000B3508"/>
    <w:rsid w:val="000B3969"/>
    <w:rsid w:val="000B4597"/>
    <w:rsid w:val="000B473A"/>
    <w:rsid w:val="000B4BBB"/>
    <w:rsid w:val="000B4EDE"/>
    <w:rsid w:val="000B50E0"/>
    <w:rsid w:val="000B58E2"/>
    <w:rsid w:val="000B69CD"/>
    <w:rsid w:val="000B7008"/>
    <w:rsid w:val="000B7E21"/>
    <w:rsid w:val="000C0086"/>
    <w:rsid w:val="000C01FA"/>
    <w:rsid w:val="000C0834"/>
    <w:rsid w:val="000C0CBB"/>
    <w:rsid w:val="000C0F59"/>
    <w:rsid w:val="000C1451"/>
    <w:rsid w:val="000C1665"/>
    <w:rsid w:val="000C17CB"/>
    <w:rsid w:val="000C2348"/>
    <w:rsid w:val="000C23D1"/>
    <w:rsid w:val="000C2D4D"/>
    <w:rsid w:val="000C33CF"/>
    <w:rsid w:val="000C35A0"/>
    <w:rsid w:val="000C3E18"/>
    <w:rsid w:val="000C4952"/>
    <w:rsid w:val="000C4C4A"/>
    <w:rsid w:val="000C4DEC"/>
    <w:rsid w:val="000C512B"/>
    <w:rsid w:val="000C543E"/>
    <w:rsid w:val="000C5B10"/>
    <w:rsid w:val="000C6268"/>
    <w:rsid w:val="000C6549"/>
    <w:rsid w:val="000C6E07"/>
    <w:rsid w:val="000C6FE5"/>
    <w:rsid w:val="000D0AE4"/>
    <w:rsid w:val="000D0DAF"/>
    <w:rsid w:val="000D0F52"/>
    <w:rsid w:val="000D1331"/>
    <w:rsid w:val="000D147D"/>
    <w:rsid w:val="000D1508"/>
    <w:rsid w:val="000D1A27"/>
    <w:rsid w:val="000D1A33"/>
    <w:rsid w:val="000D1DF5"/>
    <w:rsid w:val="000D2105"/>
    <w:rsid w:val="000D2365"/>
    <w:rsid w:val="000D2B10"/>
    <w:rsid w:val="000D345F"/>
    <w:rsid w:val="000D50D2"/>
    <w:rsid w:val="000D5152"/>
    <w:rsid w:val="000D5CC9"/>
    <w:rsid w:val="000D5D6C"/>
    <w:rsid w:val="000D6D7D"/>
    <w:rsid w:val="000D6F07"/>
    <w:rsid w:val="000D731C"/>
    <w:rsid w:val="000D77E4"/>
    <w:rsid w:val="000D7977"/>
    <w:rsid w:val="000D7E6D"/>
    <w:rsid w:val="000E0A0B"/>
    <w:rsid w:val="000E0E67"/>
    <w:rsid w:val="000E13FE"/>
    <w:rsid w:val="000E16C7"/>
    <w:rsid w:val="000E1FE3"/>
    <w:rsid w:val="000E206F"/>
    <w:rsid w:val="000E209F"/>
    <w:rsid w:val="000E262D"/>
    <w:rsid w:val="000E2F85"/>
    <w:rsid w:val="000E31B1"/>
    <w:rsid w:val="000E362C"/>
    <w:rsid w:val="000E416C"/>
    <w:rsid w:val="000E4294"/>
    <w:rsid w:val="000E4427"/>
    <w:rsid w:val="000E4827"/>
    <w:rsid w:val="000E50F2"/>
    <w:rsid w:val="000E5108"/>
    <w:rsid w:val="000E6006"/>
    <w:rsid w:val="000E6E5C"/>
    <w:rsid w:val="000E7015"/>
    <w:rsid w:val="000E72CC"/>
    <w:rsid w:val="000E76B7"/>
    <w:rsid w:val="000E7CDA"/>
    <w:rsid w:val="000E7E37"/>
    <w:rsid w:val="000F0404"/>
    <w:rsid w:val="000F07AB"/>
    <w:rsid w:val="000F0FF7"/>
    <w:rsid w:val="000F1511"/>
    <w:rsid w:val="000F1DA3"/>
    <w:rsid w:val="000F1FD8"/>
    <w:rsid w:val="000F2B46"/>
    <w:rsid w:val="000F2E08"/>
    <w:rsid w:val="000F3939"/>
    <w:rsid w:val="000F3CF6"/>
    <w:rsid w:val="000F459C"/>
    <w:rsid w:val="000F46D6"/>
    <w:rsid w:val="000F4AF4"/>
    <w:rsid w:val="000F4D33"/>
    <w:rsid w:val="000F4D7D"/>
    <w:rsid w:val="000F54A1"/>
    <w:rsid w:val="000F56DD"/>
    <w:rsid w:val="000F5786"/>
    <w:rsid w:val="000F61F5"/>
    <w:rsid w:val="000F656F"/>
    <w:rsid w:val="000F6574"/>
    <w:rsid w:val="000F6B8C"/>
    <w:rsid w:val="000F73D8"/>
    <w:rsid w:val="000F7525"/>
    <w:rsid w:val="000F7822"/>
    <w:rsid w:val="000F7C5B"/>
    <w:rsid w:val="000F7ED1"/>
    <w:rsid w:val="0010004D"/>
    <w:rsid w:val="00100292"/>
    <w:rsid w:val="0010034B"/>
    <w:rsid w:val="0010074A"/>
    <w:rsid w:val="00100927"/>
    <w:rsid w:val="00100937"/>
    <w:rsid w:val="001016BD"/>
    <w:rsid w:val="00101729"/>
    <w:rsid w:val="001018AE"/>
    <w:rsid w:val="00102199"/>
    <w:rsid w:val="00102902"/>
    <w:rsid w:val="00102B43"/>
    <w:rsid w:val="00103932"/>
    <w:rsid w:val="00103DAD"/>
    <w:rsid w:val="00104498"/>
    <w:rsid w:val="00105586"/>
    <w:rsid w:val="00105AC1"/>
    <w:rsid w:val="00105BC2"/>
    <w:rsid w:val="00105DF0"/>
    <w:rsid w:val="001060DB"/>
    <w:rsid w:val="0010670F"/>
    <w:rsid w:val="00106F2D"/>
    <w:rsid w:val="0010743E"/>
    <w:rsid w:val="00107567"/>
    <w:rsid w:val="001077BB"/>
    <w:rsid w:val="001078A1"/>
    <w:rsid w:val="00107AB6"/>
    <w:rsid w:val="00107BB1"/>
    <w:rsid w:val="0011050F"/>
    <w:rsid w:val="00111029"/>
    <w:rsid w:val="001113F4"/>
    <w:rsid w:val="001115FE"/>
    <w:rsid w:val="001117B0"/>
    <w:rsid w:val="00111803"/>
    <w:rsid w:val="00111CB9"/>
    <w:rsid w:val="00111EFF"/>
    <w:rsid w:val="00112031"/>
    <w:rsid w:val="00112202"/>
    <w:rsid w:val="0011223E"/>
    <w:rsid w:val="00113062"/>
    <w:rsid w:val="001131E6"/>
    <w:rsid w:val="0011373B"/>
    <w:rsid w:val="00113B23"/>
    <w:rsid w:val="00114052"/>
    <w:rsid w:val="00114B0F"/>
    <w:rsid w:val="001151E3"/>
    <w:rsid w:val="00115534"/>
    <w:rsid w:val="00115C41"/>
    <w:rsid w:val="00116674"/>
    <w:rsid w:val="00116C95"/>
    <w:rsid w:val="00117225"/>
    <w:rsid w:val="001173E0"/>
    <w:rsid w:val="001215F3"/>
    <w:rsid w:val="0012188F"/>
    <w:rsid w:val="00121C9B"/>
    <w:rsid w:val="00121E38"/>
    <w:rsid w:val="00122D28"/>
    <w:rsid w:val="00124787"/>
    <w:rsid w:val="0012516C"/>
    <w:rsid w:val="0012536B"/>
    <w:rsid w:val="0012566D"/>
    <w:rsid w:val="00125839"/>
    <w:rsid w:val="001272FE"/>
    <w:rsid w:val="00127CAC"/>
    <w:rsid w:val="001301D3"/>
    <w:rsid w:val="0013040F"/>
    <w:rsid w:val="001304A9"/>
    <w:rsid w:val="001308EC"/>
    <w:rsid w:val="00130C54"/>
    <w:rsid w:val="00130ED3"/>
    <w:rsid w:val="001315E5"/>
    <w:rsid w:val="00131A7B"/>
    <w:rsid w:val="00132676"/>
    <w:rsid w:val="00132837"/>
    <w:rsid w:val="0013339D"/>
    <w:rsid w:val="0013370C"/>
    <w:rsid w:val="001338FE"/>
    <w:rsid w:val="001339B0"/>
    <w:rsid w:val="00133C24"/>
    <w:rsid w:val="0013431E"/>
    <w:rsid w:val="00134553"/>
    <w:rsid w:val="001345D3"/>
    <w:rsid w:val="0013487C"/>
    <w:rsid w:val="0013514B"/>
    <w:rsid w:val="0013546A"/>
    <w:rsid w:val="001354EE"/>
    <w:rsid w:val="0013569C"/>
    <w:rsid w:val="00136610"/>
    <w:rsid w:val="00136718"/>
    <w:rsid w:val="0013681F"/>
    <w:rsid w:val="00136C14"/>
    <w:rsid w:val="00136D66"/>
    <w:rsid w:val="00136E12"/>
    <w:rsid w:val="00137045"/>
    <w:rsid w:val="00137528"/>
    <w:rsid w:val="00140559"/>
    <w:rsid w:val="001409DA"/>
    <w:rsid w:val="00140F7E"/>
    <w:rsid w:val="001412CA"/>
    <w:rsid w:val="00141566"/>
    <w:rsid w:val="00141896"/>
    <w:rsid w:val="00141B69"/>
    <w:rsid w:val="00142800"/>
    <w:rsid w:val="00142BB8"/>
    <w:rsid w:val="001431BC"/>
    <w:rsid w:val="001433C1"/>
    <w:rsid w:val="001433CC"/>
    <w:rsid w:val="00143422"/>
    <w:rsid w:val="001435AF"/>
    <w:rsid w:val="00143F7D"/>
    <w:rsid w:val="00144071"/>
    <w:rsid w:val="00144CA0"/>
    <w:rsid w:val="00145E0D"/>
    <w:rsid w:val="00145ECE"/>
    <w:rsid w:val="001463D4"/>
    <w:rsid w:val="001473EC"/>
    <w:rsid w:val="0014772A"/>
    <w:rsid w:val="001477FF"/>
    <w:rsid w:val="0014791F"/>
    <w:rsid w:val="001500F8"/>
    <w:rsid w:val="00150A06"/>
    <w:rsid w:val="00150FB9"/>
    <w:rsid w:val="0015125E"/>
    <w:rsid w:val="00151837"/>
    <w:rsid w:val="0015197B"/>
    <w:rsid w:val="0015198C"/>
    <w:rsid w:val="00151DAC"/>
    <w:rsid w:val="00152E8C"/>
    <w:rsid w:val="001530B3"/>
    <w:rsid w:val="00153386"/>
    <w:rsid w:val="00153502"/>
    <w:rsid w:val="00153AAA"/>
    <w:rsid w:val="00153B11"/>
    <w:rsid w:val="00154B49"/>
    <w:rsid w:val="00154D7E"/>
    <w:rsid w:val="001560F5"/>
    <w:rsid w:val="00156418"/>
    <w:rsid w:val="001566C8"/>
    <w:rsid w:val="001571C4"/>
    <w:rsid w:val="00157FAF"/>
    <w:rsid w:val="00160B3F"/>
    <w:rsid w:val="00160C65"/>
    <w:rsid w:val="00160F35"/>
    <w:rsid w:val="00161100"/>
    <w:rsid w:val="001626E3"/>
    <w:rsid w:val="00163F21"/>
    <w:rsid w:val="00164077"/>
    <w:rsid w:val="001644AB"/>
    <w:rsid w:val="00164FB0"/>
    <w:rsid w:val="0016561D"/>
    <w:rsid w:val="00165C50"/>
    <w:rsid w:val="0016620F"/>
    <w:rsid w:val="00166334"/>
    <w:rsid w:val="00166713"/>
    <w:rsid w:val="00166E9F"/>
    <w:rsid w:val="001673C2"/>
    <w:rsid w:val="00167A10"/>
    <w:rsid w:val="00167D5A"/>
    <w:rsid w:val="00170A01"/>
    <w:rsid w:val="00170F19"/>
    <w:rsid w:val="001710D7"/>
    <w:rsid w:val="00171436"/>
    <w:rsid w:val="0017157E"/>
    <w:rsid w:val="00171A2D"/>
    <w:rsid w:val="001721E3"/>
    <w:rsid w:val="001725BC"/>
    <w:rsid w:val="001729B2"/>
    <w:rsid w:val="00173875"/>
    <w:rsid w:val="00173893"/>
    <w:rsid w:val="00173C65"/>
    <w:rsid w:val="00173DB3"/>
    <w:rsid w:val="001745BB"/>
    <w:rsid w:val="00174872"/>
    <w:rsid w:val="00174883"/>
    <w:rsid w:val="00174FA3"/>
    <w:rsid w:val="001753B8"/>
    <w:rsid w:val="00175F5B"/>
    <w:rsid w:val="001760FD"/>
    <w:rsid w:val="00176609"/>
    <w:rsid w:val="00176863"/>
    <w:rsid w:val="001769CE"/>
    <w:rsid w:val="00177CE5"/>
    <w:rsid w:val="00177D22"/>
    <w:rsid w:val="00177D4D"/>
    <w:rsid w:val="00177F9D"/>
    <w:rsid w:val="0018017A"/>
    <w:rsid w:val="0018025C"/>
    <w:rsid w:val="00180682"/>
    <w:rsid w:val="00180F6A"/>
    <w:rsid w:val="00181219"/>
    <w:rsid w:val="0018137F"/>
    <w:rsid w:val="0018170E"/>
    <w:rsid w:val="00182333"/>
    <w:rsid w:val="0018296B"/>
    <w:rsid w:val="00182EDB"/>
    <w:rsid w:val="001830C8"/>
    <w:rsid w:val="00183906"/>
    <w:rsid w:val="001844F1"/>
    <w:rsid w:val="00184768"/>
    <w:rsid w:val="0018494F"/>
    <w:rsid w:val="00184F26"/>
    <w:rsid w:val="00184F32"/>
    <w:rsid w:val="00184FB2"/>
    <w:rsid w:val="0018502B"/>
    <w:rsid w:val="001854CF"/>
    <w:rsid w:val="00186420"/>
    <w:rsid w:val="001867D1"/>
    <w:rsid w:val="001869F4"/>
    <w:rsid w:val="00186FF9"/>
    <w:rsid w:val="00187142"/>
    <w:rsid w:val="001875FB"/>
    <w:rsid w:val="00187672"/>
    <w:rsid w:val="0019095F"/>
    <w:rsid w:val="0019099D"/>
    <w:rsid w:val="00190D15"/>
    <w:rsid w:val="00191123"/>
    <w:rsid w:val="00191A90"/>
    <w:rsid w:val="00191CC6"/>
    <w:rsid w:val="0019207A"/>
    <w:rsid w:val="001922A3"/>
    <w:rsid w:val="001925A3"/>
    <w:rsid w:val="00192AC6"/>
    <w:rsid w:val="001933BA"/>
    <w:rsid w:val="00194559"/>
    <w:rsid w:val="0019466D"/>
    <w:rsid w:val="00194753"/>
    <w:rsid w:val="00194853"/>
    <w:rsid w:val="001952B7"/>
    <w:rsid w:val="0019554C"/>
    <w:rsid w:val="00195E10"/>
    <w:rsid w:val="0019602C"/>
    <w:rsid w:val="001966E9"/>
    <w:rsid w:val="0019679D"/>
    <w:rsid w:val="001969E3"/>
    <w:rsid w:val="00196AF8"/>
    <w:rsid w:val="00196D78"/>
    <w:rsid w:val="001971C0"/>
    <w:rsid w:val="00197277"/>
    <w:rsid w:val="001975A2"/>
    <w:rsid w:val="00197AE1"/>
    <w:rsid w:val="001A064E"/>
    <w:rsid w:val="001A0928"/>
    <w:rsid w:val="001A1196"/>
    <w:rsid w:val="001A12A7"/>
    <w:rsid w:val="001A1440"/>
    <w:rsid w:val="001A1D11"/>
    <w:rsid w:val="001A20A5"/>
    <w:rsid w:val="001A313B"/>
    <w:rsid w:val="001A349D"/>
    <w:rsid w:val="001A34FD"/>
    <w:rsid w:val="001A37A4"/>
    <w:rsid w:val="001A415F"/>
    <w:rsid w:val="001A4710"/>
    <w:rsid w:val="001A47ED"/>
    <w:rsid w:val="001A50E7"/>
    <w:rsid w:val="001A521B"/>
    <w:rsid w:val="001A5460"/>
    <w:rsid w:val="001A5E7C"/>
    <w:rsid w:val="001A69D7"/>
    <w:rsid w:val="001A6CDD"/>
    <w:rsid w:val="001A7118"/>
    <w:rsid w:val="001A7226"/>
    <w:rsid w:val="001A7305"/>
    <w:rsid w:val="001B0F35"/>
    <w:rsid w:val="001B1BB4"/>
    <w:rsid w:val="001B1D88"/>
    <w:rsid w:val="001B1DDB"/>
    <w:rsid w:val="001B237D"/>
    <w:rsid w:val="001B2F08"/>
    <w:rsid w:val="001B3075"/>
    <w:rsid w:val="001B3849"/>
    <w:rsid w:val="001B39C4"/>
    <w:rsid w:val="001B48C4"/>
    <w:rsid w:val="001B4A01"/>
    <w:rsid w:val="001B4CD7"/>
    <w:rsid w:val="001B54CD"/>
    <w:rsid w:val="001B55BA"/>
    <w:rsid w:val="001B575E"/>
    <w:rsid w:val="001B619F"/>
    <w:rsid w:val="001B65DA"/>
    <w:rsid w:val="001B66EE"/>
    <w:rsid w:val="001B70C7"/>
    <w:rsid w:val="001B7647"/>
    <w:rsid w:val="001B7958"/>
    <w:rsid w:val="001B7DD2"/>
    <w:rsid w:val="001C03EB"/>
    <w:rsid w:val="001C0BE3"/>
    <w:rsid w:val="001C0FAC"/>
    <w:rsid w:val="001C1084"/>
    <w:rsid w:val="001C24AB"/>
    <w:rsid w:val="001C2845"/>
    <w:rsid w:val="001C2AD2"/>
    <w:rsid w:val="001C35CC"/>
    <w:rsid w:val="001C39DF"/>
    <w:rsid w:val="001C3AFA"/>
    <w:rsid w:val="001C3B52"/>
    <w:rsid w:val="001C401B"/>
    <w:rsid w:val="001C53DE"/>
    <w:rsid w:val="001C6152"/>
    <w:rsid w:val="001C62E3"/>
    <w:rsid w:val="001C649F"/>
    <w:rsid w:val="001C679A"/>
    <w:rsid w:val="001C6E43"/>
    <w:rsid w:val="001D108E"/>
    <w:rsid w:val="001D1D82"/>
    <w:rsid w:val="001D1EB2"/>
    <w:rsid w:val="001D29EC"/>
    <w:rsid w:val="001D2AF5"/>
    <w:rsid w:val="001D3A95"/>
    <w:rsid w:val="001D3EFF"/>
    <w:rsid w:val="001D3F15"/>
    <w:rsid w:val="001D4318"/>
    <w:rsid w:val="001D47DA"/>
    <w:rsid w:val="001D49E7"/>
    <w:rsid w:val="001D4AE1"/>
    <w:rsid w:val="001D55FE"/>
    <w:rsid w:val="001D5A34"/>
    <w:rsid w:val="001D5DDC"/>
    <w:rsid w:val="001D62F4"/>
    <w:rsid w:val="001D63A0"/>
    <w:rsid w:val="001D6731"/>
    <w:rsid w:val="001D6866"/>
    <w:rsid w:val="001D6F61"/>
    <w:rsid w:val="001D742C"/>
    <w:rsid w:val="001D775D"/>
    <w:rsid w:val="001D7BEC"/>
    <w:rsid w:val="001D7D05"/>
    <w:rsid w:val="001E0296"/>
    <w:rsid w:val="001E0648"/>
    <w:rsid w:val="001E0841"/>
    <w:rsid w:val="001E0A51"/>
    <w:rsid w:val="001E1103"/>
    <w:rsid w:val="001E1A57"/>
    <w:rsid w:val="001E23BF"/>
    <w:rsid w:val="001E29B6"/>
    <w:rsid w:val="001E35B5"/>
    <w:rsid w:val="001E4A17"/>
    <w:rsid w:val="001E6307"/>
    <w:rsid w:val="001E6382"/>
    <w:rsid w:val="001E71E0"/>
    <w:rsid w:val="001E7428"/>
    <w:rsid w:val="001E75B6"/>
    <w:rsid w:val="001E77A9"/>
    <w:rsid w:val="001E789D"/>
    <w:rsid w:val="001E7939"/>
    <w:rsid w:val="001E7A56"/>
    <w:rsid w:val="001E7B38"/>
    <w:rsid w:val="001E7B3F"/>
    <w:rsid w:val="001F096E"/>
    <w:rsid w:val="001F1166"/>
    <w:rsid w:val="001F164E"/>
    <w:rsid w:val="001F1804"/>
    <w:rsid w:val="001F18B8"/>
    <w:rsid w:val="001F19F6"/>
    <w:rsid w:val="001F274E"/>
    <w:rsid w:val="001F2762"/>
    <w:rsid w:val="001F3769"/>
    <w:rsid w:val="001F394C"/>
    <w:rsid w:val="001F3E39"/>
    <w:rsid w:val="001F41BB"/>
    <w:rsid w:val="001F41FB"/>
    <w:rsid w:val="001F4AFB"/>
    <w:rsid w:val="001F5065"/>
    <w:rsid w:val="001F5951"/>
    <w:rsid w:val="001F5A12"/>
    <w:rsid w:val="001F5DF7"/>
    <w:rsid w:val="001F60AB"/>
    <w:rsid w:val="001F6A2F"/>
    <w:rsid w:val="001F6ABA"/>
    <w:rsid w:val="001F6ABF"/>
    <w:rsid w:val="00200004"/>
    <w:rsid w:val="00200263"/>
    <w:rsid w:val="00200D30"/>
    <w:rsid w:val="00201D3B"/>
    <w:rsid w:val="00201DFB"/>
    <w:rsid w:val="00201F97"/>
    <w:rsid w:val="002020AA"/>
    <w:rsid w:val="002020E3"/>
    <w:rsid w:val="00202B63"/>
    <w:rsid w:val="0020395C"/>
    <w:rsid w:val="00203D44"/>
    <w:rsid w:val="00203EDD"/>
    <w:rsid w:val="0020490C"/>
    <w:rsid w:val="00205279"/>
    <w:rsid w:val="00205940"/>
    <w:rsid w:val="002059D3"/>
    <w:rsid w:val="00205F85"/>
    <w:rsid w:val="0020616B"/>
    <w:rsid w:val="0020623C"/>
    <w:rsid w:val="002069C5"/>
    <w:rsid w:val="00206ABA"/>
    <w:rsid w:val="00206D58"/>
    <w:rsid w:val="00206E3B"/>
    <w:rsid w:val="00210B58"/>
    <w:rsid w:val="00210EED"/>
    <w:rsid w:val="00212696"/>
    <w:rsid w:val="00212BF7"/>
    <w:rsid w:val="00212F90"/>
    <w:rsid w:val="0021333D"/>
    <w:rsid w:val="002134DD"/>
    <w:rsid w:val="00213508"/>
    <w:rsid w:val="00213640"/>
    <w:rsid w:val="00213AEE"/>
    <w:rsid w:val="00213B9F"/>
    <w:rsid w:val="00213C6A"/>
    <w:rsid w:val="00213F28"/>
    <w:rsid w:val="00213F4C"/>
    <w:rsid w:val="0021486B"/>
    <w:rsid w:val="00215865"/>
    <w:rsid w:val="0021609B"/>
    <w:rsid w:val="0021637D"/>
    <w:rsid w:val="00216991"/>
    <w:rsid w:val="00216ADB"/>
    <w:rsid w:val="002171D9"/>
    <w:rsid w:val="0021744D"/>
    <w:rsid w:val="0021772C"/>
    <w:rsid w:val="00217C37"/>
    <w:rsid w:val="00217CB1"/>
    <w:rsid w:val="00217D8C"/>
    <w:rsid w:val="00217FB9"/>
    <w:rsid w:val="0022046A"/>
    <w:rsid w:val="002207FB"/>
    <w:rsid w:val="00220A5F"/>
    <w:rsid w:val="00220AAC"/>
    <w:rsid w:val="00220E66"/>
    <w:rsid w:val="002211C5"/>
    <w:rsid w:val="00221A40"/>
    <w:rsid w:val="00221B50"/>
    <w:rsid w:val="002224E0"/>
    <w:rsid w:val="0022256C"/>
    <w:rsid w:val="00222E0E"/>
    <w:rsid w:val="00223882"/>
    <w:rsid w:val="002238AF"/>
    <w:rsid w:val="0022395F"/>
    <w:rsid w:val="00223E78"/>
    <w:rsid w:val="00224062"/>
    <w:rsid w:val="00224C9F"/>
    <w:rsid w:val="00225F44"/>
    <w:rsid w:val="002263D6"/>
    <w:rsid w:val="00226884"/>
    <w:rsid w:val="00226D60"/>
    <w:rsid w:val="00226F14"/>
    <w:rsid w:val="0022796F"/>
    <w:rsid w:val="00227AE1"/>
    <w:rsid w:val="00227F19"/>
    <w:rsid w:val="00230156"/>
    <w:rsid w:val="0023020A"/>
    <w:rsid w:val="0023023C"/>
    <w:rsid w:val="00230427"/>
    <w:rsid w:val="00230776"/>
    <w:rsid w:val="002311D0"/>
    <w:rsid w:val="002315F3"/>
    <w:rsid w:val="002317EE"/>
    <w:rsid w:val="00231A50"/>
    <w:rsid w:val="00231A70"/>
    <w:rsid w:val="00232001"/>
    <w:rsid w:val="00232066"/>
    <w:rsid w:val="0023257F"/>
    <w:rsid w:val="002329C9"/>
    <w:rsid w:val="00232AB3"/>
    <w:rsid w:val="00232C8F"/>
    <w:rsid w:val="00232DBC"/>
    <w:rsid w:val="0023355F"/>
    <w:rsid w:val="002335BB"/>
    <w:rsid w:val="00233995"/>
    <w:rsid w:val="00234561"/>
    <w:rsid w:val="00234CA8"/>
    <w:rsid w:val="00234D89"/>
    <w:rsid w:val="00235693"/>
    <w:rsid w:val="00235CA7"/>
    <w:rsid w:val="00236091"/>
    <w:rsid w:val="002369D0"/>
    <w:rsid w:val="00236AA6"/>
    <w:rsid w:val="00236EC1"/>
    <w:rsid w:val="00237441"/>
    <w:rsid w:val="002374BF"/>
    <w:rsid w:val="0023755B"/>
    <w:rsid w:val="00237858"/>
    <w:rsid w:val="00237AA0"/>
    <w:rsid w:val="00237ABC"/>
    <w:rsid w:val="002400AB"/>
    <w:rsid w:val="00240AD3"/>
    <w:rsid w:val="00241574"/>
    <w:rsid w:val="00241667"/>
    <w:rsid w:val="0024215D"/>
    <w:rsid w:val="00243413"/>
    <w:rsid w:val="0024355C"/>
    <w:rsid w:val="00244119"/>
    <w:rsid w:val="002448E6"/>
    <w:rsid w:val="00244955"/>
    <w:rsid w:val="00245240"/>
    <w:rsid w:val="00245432"/>
    <w:rsid w:val="00245B29"/>
    <w:rsid w:val="00246704"/>
    <w:rsid w:val="00246965"/>
    <w:rsid w:val="00246E24"/>
    <w:rsid w:val="00246EAB"/>
    <w:rsid w:val="00246EC2"/>
    <w:rsid w:val="00247196"/>
    <w:rsid w:val="0024755C"/>
    <w:rsid w:val="00247BCD"/>
    <w:rsid w:val="00247E3B"/>
    <w:rsid w:val="002502E3"/>
    <w:rsid w:val="0025080F"/>
    <w:rsid w:val="00250B5C"/>
    <w:rsid w:val="00251777"/>
    <w:rsid w:val="00251B8B"/>
    <w:rsid w:val="00251BAB"/>
    <w:rsid w:val="00252342"/>
    <w:rsid w:val="00252DA1"/>
    <w:rsid w:val="002530C6"/>
    <w:rsid w:val="0025320C"/>
    <w:rsid w:val="0025336B"/>
    <w:rsid w:val="00253641"/>
    <w:rsid w:val="00253CFE"/>
    <w:rsid w:val="00253E65"/>
    <w:rsid w:val="00254C65"/>
    <w:rsid w:val="00255127"/>
    <w:rsid w:val="00255DCE"/>
    <w:rsid w:val="0025623C"/>
    <w:rsid w:val="00256CEB"/>
    <w:rsid w:val="00256E69"/>
    <w:rsid w:val="0025767D"/>
    <w:rsid w:val="00257BAF"/>
    <w:rsid w:val="00260064"/>
    <w:rsid w:val="002600E5"/>
    <w:rsid w:val="00260A1F"/>
    <w:rsid w:val="00261437"/>
    <w:rsid w:val="00261942"/>
    <w:rsid w:val="00261B85"/>
    <w:rsid w:val="00261E3C"/>
    <w:rsid w:val="00262E34"/>
    <w:rsid w:val="00262EB5"/>
    <w:rsid w:val="0026351F"/>
    <w:rsid w:val="002635C1"/>
    <w:rsid w:val="002638B3"/>
    <w:rsid w:val="002647FE"/>
    <w:rsid w:val="00264AA7"/>
    <w:rsid w:val="00266272"/>
    <w:rsid w:val="002665C7"/>
    <w:rsid w:val="00267030"/>
    <w:rsid w:val="00267033"/>
    <w:rsid w:val="0026734C"/>
    <w:rsid w:val="0026788B"/>
    <w:rsid w:val="00267F9D"/>
    <w:rsid w:val="00270305"/>
    <w:rsid w:val="00270512"/>
    <w:rsid w:val="00271EFE"/>
    <w:rsid w:val="00272101"/>
    <w:rsid w:val="002722C6"/>
    <w:rsid w:val="002724CD"/>
    <w:rsid w:val="00272B60"/>
    <w:rsid w:val="00272DEA"/>
    <w:rsid w:val="002731DC"/>
    <w:rsid w:val="00273824"/>
    <w:rsid w:val="00273C30"/>
    <w:rsid w:val="00273DBA"/>
    <w:rsid w:val="00273EAF"/>
    <w:rsid w:val="002742AB"/>
    <w:rsid w:val="0027457F"/>
    <w:rsid w:val="002745DF"/>
    <w:rsid w:val="002756A7"/>
    <w:rsid w:val="002757B6"/>
    <w:rsid w:val="00275B13"/>
    <w:rsid w:val="00276335"/>
    <w:rsid w:val="0027658E"/>
    <w:rsid w:val="00276BAD"/>
    <w:rsid w:val="0027763E"/>
    <w:rsid w:val="002777B2"/>
    <w:rsid w:val="00280C48"/>
    <w:rsid w:val="00280D52"/>
    <w:rsid w:val="00281066"/>
    <w:rsid w:val="00281212"/>
    <w:rsid w:val="00281C1B"/>
    <w:rsid w:val="00281EBC"/>
    <w:rsid w:val="00282252"/>
    <w:rsid w:val="002825FB"/>
    <w:rsid w:val="002829E2"/>
    <w:rsid w:val="00282C65"/>
    <w:rsid w:val="00283348"/>
    <w:rsid w:val="00283F71"/>
    <w:rsid w:val="00284021"/>
    <w:rsid w:val="00284FA2"/>
    <w:rsid w:val="002864CA"/>
    <w:rsid w:val="00287618"/>
    <w:rsid w:val="0028792F"/>
    <w:rsid w:val="00287991"/>
    <w:rsid w:val="00287CDB"/>
    <w:rsid w:val="0029001B"/>
    <w:rsid w:val="00290284"/>
    <w:rsid w:val="00290BC1"/>
    <w:rsid w:val="00290DD7"/>
    <w:rsid w:val="00291195"/>
    <w:rsid w:val="002915E7"/>
    <w:rsid w:val="00291BC6"/>
    <w:rsid w:val="00291C87"/>
    <w:rsid w:val="0029276E"/>
    <w:rsid w:val="00292D89"/>
    <w:rsid w:val="002938EE"/>
    <w:rsid w:val="00293FE5"/>
    <w:rsid w:val="00294096"/>
    <w:rsid w:val="00294226"/>
    <w:rsid w:val="00294B30"/>
    <w:rsid w:val="00294B95"/>
    <w:rsid w:val="00294E12"/>
    <w:rsid w:val="00294F25"/>
    <w:rsid w:val="0029586E"/>
    <w:rsid w:val="00296AA5"/>
    <w:rsid w:val="00296B8C"/>
    <w:rsid w:val="002973E8"/>
    <w:rsid w:val="00297585"/>
    <w:rsid w:val="00297F00"/>
    <w:rsid w:val="002A02BD"/>
    <w:rsid w:val="002A0622"/>
    <w:rsid w:val="002A10E7"/>
    <w:rsid w:val="002A1239"/>
    <w:rsid w:val="002A292E"/>
    <w:rsid w:val="002A2AB4"/>
    <w:rsid w:val="002A3037"/>
    <w:rsid w:val="002A35EA"/>
    <w:rsid w:val="002A3961"/>
    <w:rsid w:val="002A39D5"/>
    <w:rsid w:val="002A3B5D"/>
    <w:rsid w:val="002A535F"/>
    <w:rsid w:val="002A5652"/>
    <w:rsid w:val="002A5A9F"/>
    <w:rsid w:val="002A5B1A"/>
    <w:rsid w:val="002A7E00"/>
    <w:rsid w:val="002A7FED"/>
    <w:rsid w:val="002B0024"/>
    <w:rsid w:val="002B046B"/>
    <w:rsid w:val="002B049F"/>
    <w:rsid w:val="002B063E"/>
    <w:rsid w:val="002B092E"/>
    <w:rsid w:val="002B0D6A"/>
    <w:rsid w:val="002B16A0"/>
    <w:rsid w:val="002B1F3D"/>
    <w:rsid w:val="002B24FA"/>
    <w:rsid w:val="002B2590"/>
    <w:rsid w:val="002B2850"/>
    <w:rsid w:val="002B3362"/>
    <w:rsid w:val="002B35D0"/>
    <w:rsid w:val="002B369A"/>
    <w:rsid w:val="002B36F3"/>
    <w:rsid w:val="002B3747"/>
    <w:rsid w:val="002B377B"/>
    <w:rsid w:val="002B4272"/>
    <w:rsid w:val="002B4A99"/>
    <w:rsid w:val="002B5A4E"/>
    <w:rsid w:val="002B607B"/>
    <w:rsid w:val="002B6165"/>
    <w:rsid w:val="002B681F"/>
    <w:rsid w:val="002B685F"/>
    <w:rsid w:val="002B6975"/>
    <w:rsid w:val="002B6AA6"/>
    <w:rsid w:val="002B6E7B"/>
    <w:rsid w:val="002B7591"/>
    <w:rsid w:val="002B7C68"/>
    <w:rsid w:val="002C004E"/>
    <w:rsid w:val="002C0297"/>
    <w:rsid w:val="002C053E"/>
    <w:rsid w:val="002C1338"/>
    <w:rsid w:val="002C2658"/>
    <w:rsid w:val="002C2A35"/>
    <w:rsid w:val="002C3019"/>
    <w:rsid w:val="002C31D6"/>
    <w:rsid w:val="002C3265"/>
    <w:rsid w:val="002C3B52"/>
    <w:rsid w:val="002C3E40"/>
    <w:rsid w:val="002C4150"/>
    <w:rsid w:val="002C46D3"/>
    <w:rsid w:val="002C4969"/>
    <w:rsid w:val="002C4BE2"/>
    <w:rsid w:val="002C4CC9"/>
    <w:rsid w:val="002C5F4A"/>
    <w:rsid w:val="002C63FD"/>
    <w:rsid w:val="002C64F1"/>
    <w:rsid w:val="002C6752"/>
    <w:rsid w:val="002C68D4"/>
    <w:rsid w:val="002C6ABC"/>
    <w:rsid w:val="002C7B43"/>
    <w:rsid w:val="002C7E88"/>
    <w:rsid w:val="002D00EF"/>
    <w:rsid w:val="002D0233"/>
    <w:rsid w:val="002D0FEF"/>
    <w:rsid w:val="002D1055"/>
    <w:rsid w:val="002D1215"/>
    <w:rsid w:val="002D147C"/>
    <w:rsid w:val="002D17F5"/>
    <w:rsid w:val="002D1BA1"/>
    <w:rsid w:val="002D2CAB"/>
    <w:rsid w:val="002D2D20"/>
    <w:rsid w:val="002D2E67"/>
    <w:rsid w:val="002D3234"/>
    <w:rsid w:val="002D3E0D"/>
    <w:rsid w:val="002D42CA"/>
    <w:rsid w:val="002D4B67"/>
    <w:rsid w:val="002D4D9F"/>
    <w:rsid w:val="002D5301"/>
    <w:rsid w:val="002D5944"/>
    <w:rsid w:val="002D609B"/>
    <w:rsid w:val="002D67BF"/>
    <w:rsid w:val="002D6FD0"/>
    <w:rsid w:val="002D72EB"/>
    <w:rsid w:val="002D7410"/>
    <w:rsid w:val="002D7782"/>
    <w:rsid w:val="002E0209"/>
    <w:rsid w:val="002E0298"/>
    <w:rsid w:val="002E1431"/>
    <w:rsid w:val="002E20D4"/>
    <w:rsid w:val="002E27D7"/>
    <w:rsid w:val="002E2B98"/>
    <w:rsid w:val="002E300D"/>
    <w:rsid w:val="002E3F6E"/>
    <w:rsid w:val="002E4374"/>
    <w:rsid w:val="002E46AC"/>
    <w:rsid w:val="002E48D8"/>
    <w:rsid w:val="002E4D76"/>
    <w:rsid w:val="002E5806"/>
    <w:rsid w:val="002E5F1A"/>
    <w:rsid w:val="002E6670"/>
    <w:rsid w:val="002E70AD"/>
    <w:rsid w:val="002E76BA"/>
    <w:rsid w:val="002E77AB"/>
    <w:rsid w:val="002E7CBE"/>
    <w:rsid w:val="002E7D75"/>
    <w:rsid w:val="002F0A56"/>
    <w:rsid w:val="002F0B28"/>
    <w:rsid w:val="002F13D9"/>
    <w:rsid w:val="002F2806"/>
    <w:rsid w:val="002F28E6"/>
    <w:rsid w:val="002F2EDF"/>
    <w:rsid w:val="002F34C9"/>
    <w:rsid w:val="002F3749"/>
    <w:rsid w:val="002F3B37"/>
    <w:rsid w:val="002F3E1E"/>
    <w:rsid w:val="002F3E2C"/>
    <w:rsid w:val="002F3EAC"/>
    <w:rsid w:val="002F3ECD"/>
    <w:rsid w:val="002F4126"/>
    <w:rsid w:val="002F4AFF"/>
    <w:rsid w:val="002F59A5"/>
    <w:rsid w:val="002F5B07"/>
    <w:rsid w:val="002F5E35"/>
    <w:rsid w:val="002F641F"/>
    <w:rsid w:val="002F65BF"/>
    <w:rsid w:val="002F67FB"/>
    <w:rsid w:val="002F6FC3"/>
    <w:rsid w:val="002F709E"/>
    <w:rsid w:val="002F7290"/>
    <w:rsid w:val="002F7662"/>
    <w:rsid w:val="002F77D6"/>
    <w:rsid w:val="002F780F"/>
    <w:rsid w:val="002F7DE3"/>
    <w:rsid w:val="0030003A"/>
    <w:rsid w:val="00300CD6"/>
    <w:rsid w:val="00300F58"/>
    <w:rsid w:val="003012CF"/>
    <w:rsid w:val="0030140C"/>
    <w:rsid w:val="00301590"/>
    <w:rsid w:val="00302546"/>
    <w:rsid w:val="003025A7"/>
    <w:rsid w:val="00302A3D"/>
    <w:rsid w:val="00302C50"/>
    <w:rsid w:val="00302C52"/>
    <w:rsid w:val="00302D4A"/>
    <w:rsid w:val="0030346A"/>
    <w:rsid w:val="00303689"/>
    <w:rsid w:val="00303F34"/>
    <w:rsid w:val="00304058"/>
    <w:rsid w:val="00304EA5"/>
    <w:rsid w:val="00304FE2"/>
    <w:rsid w:val="00305A45"/>
    <w:rsid w:val="00305AD7"/>
    <w:rsid w:val="00305CA7"/>
    <w:rsid w:val="00305EF1"/>
    <w:rsid w:val="0030643A"/>
    <w:rsid w:val="00306633"/>
    <w:rsid w:val="00306A11"/>
    <w:rsid w:val="003074CF"/>
    <w:rsid w:val="00307977"/>
    <w:rsid w:val="00307C08"/>
    <w:rsid w:val="00307FF3"/>
    <w:rsid w:val="003108E4"/>
    <w:rsid w:val="00310C07"/>
    <w:rsid w:val="00310C7E"/>
    <w:rsid w:val="00310F35"/>
    <w:rsid w:val="00311EBA"/>
    <w:rsid w:val="003120C7"/>
    <w:rsid w:val="003122CC"/>
    <w:rsid w:val="00312858"/>
    <w:rsid w:val="00312CCC"/>
    <w:rsid w:val="00313224"/>
    <w:rsid w:val="0031326E"/>
    <w:rsid w:val="003134B5"/>
    <w:rsid w:val="00314B47"/>
    <w:rsid w:val="00314D82"/>
    <w:rsid w:val="00315FDB"/>
    <w:rsid w:val="00316DF1"/>
    <w:rsid w:val="0031759C"/>
    <w:rsid w:val="003176EB"/>
    <w:rsid w:val="00317A95"/>
    <w:rsid w:val="00320551"/>
    <w:rsid w:val="0032065F"/>
    <w:rsid w:val="00320CA8"/>
    <w:rsid w:val="00321191"/>
    <w:rsid w:val="00321418"/>
    <w:rsid w:val="00321D43"/>
    <w:rsid w:val="00321EC1"/>
    <w:rsid w:val="00322E32"/>
    <w:rsid w:val="003235E5"/>
    <w:rsid w:val="00323973"/>
    <w:rsid w:val="00323C59"/>
    <w:rsid w:val="00323D7E"/>
    <w:rsid w:val="00324CE1"/>
    <w:rsid w:val="00324F83"/>
    <w:rsid w:val="00325457"/>
    <w:rsid w:val="003257DF"/>
    <w:rsid w:val="00325E3E"/>
    <w:rsid w:val="00325F74"/>
    <w:rsid w:val="00326ED5"/>
    <w:rsid w:val="0032730B"/>
    <w:rsid w:val="00327413"/>
    <w:rsid w:val="003300A4"/>
    <w:rsid w:val="00330A1D"/>
    <w:rsid w:val="003311E8"/>
    <w:rsid w:val="00331653"/>
    <w:rsid w:val="003318FA"/>
    <w:rsid w:val="00332764"/>
    <w:rsid w:val="003329DC"/>
    <w:rsid w:val="003330DF"/>
    <w:rsid w:val="00333617"/>
    <w:rsid w:val="00333A9B"/>
    <w:rsid w:val="00333C3F"/>
    <w:rsid w:val="00333CE1"/>
    <w:rsid w:val="00333DA6"/>
    <w:rsid w:val="00333F67"/>
    <w:rsid w:val="00334394"/>
    <w:rsid w:val="00334A5A"/>
    <w:rsid w:val="00335479"/>
    <w:rsid w:val="0033640C"/>
    <w:rsid w:val="00336441"/>
    <w:rsid w:val="00336AB0"/>
    <w:rsid w:val="00336E87"/>
    <w:rsid w:val="003379D6"/>
    <w:rsid w:val="00337DDD"/>
    <w:rsid w:val="00337DF3"/>
    <w:rsid w:val="00337E24"/>
    <w:rsid w:val="003401DE"/>
    <w:rsid w:val="003406E9"/>
    <w:rsid w:val="00340E4C"/>
    <w:rsid w:val="00341258"/>
    <w:rsid w:val="00341501"/>
    <w:rsid w:val="003419D3"/>
    <w:rsid w:val="00342115"/>
    <w:rsid w:val="00342176"/>
    <w:rsid w:val="0034230B"/>
    <w:rsid w:val="0034232C"/>
    <w:rsid w:val="00342BF1"/>
    <w:rsid w:val="00342CD9"/>
    <w:rsid w:val="00342EF0"/>
    <w:rsid w:val="00343210"/>
    <w:rsid w:val="0034344F"/>
    <w:rsid w:val="00343639"/>
    <w:rsid w:val="00343756"/>
    <w:rsid w:val="00343BBD"/>
    <w:rsid w:val="00345CA7"/>
    <w:rsid w:val="00345DD5"/>
    <w:rsid w:val="0034657B"/>
    <w:rsid w:val="00346E1D"/>
    <w:rsid w:val="003506CA"/>
    <w:rsid w:val="00350D22"/>
    <w:rsid w:val="003521A9"/>
    <w:rsid w:val="003524BE"/>
    <w:rsid w:val="0035400B"/>
    <w:rsid w:val="003545F4"/>
    <w:rsid w:val="003546DB"/>
    <w:rsid w:val="00354705"/>
    <w:rsid w:val="00354CD5"/>
    <w:rsid w:val="00354DBF"/>
    <w:rsid w:val="0035539B"/>
    <w:rsid w:val="00355AE7"/>
    <w:rsid w:val="00355F05"/>
    <w:rsid w:val="00356819"/>
    <w:rsid w:val="003568EB"/>
    <w:rsid w:val="00356B50"/>
    <w:rsid w:val="00356CB9"/>
    <w:rsid w:val="00356D9A"/>
    <w:rsid w:val="00357BEE"/>
    <w:rsid w:val="0036084D"/>
    <w:rsid w:val="003608A3"/>
    <w:rsid w:val="00361C91"/>
    <w:rsid w:val="00361CED"/>
    <w:rsid w:val="00361D99"/>
    <w:rsid w:val="00361E52"/>
    <w:rsid w:val="0036284A"/>
    <w:rsid w:val="00362968"/>
    <w:rsid w:val="00362D15"/>
    <w:rsid w:val="003630D9"/>
    <w:rsid w:val="00363340"/>
    <w:rsid w:val="003638E9"/>
    <w:rsid w:val="00363EC0"/>
    <w:rsid w:val="00364035"/>
    <w:rsid w:val="003642B8"/>
    <w:rsid w:val="0036495B"/>
    <w:rsid w:val="00365080"/>
    <w:rsid w:val="0036508B"/>
    <w:rsid w:val="00365380"/>
    <w:rsid w:val="00365DF8"/>
    <w:rsid w:val="00365E5E"/>
    <w:rsid w:val="003665A1"/>
    <w:rsid w:val="003665BD"/>
    <w:rsid w:val="003673FC"/>
    <w:rsid w:val="00367402"/>
    <w:rsid w:val="00367F33"/>
    <w:rsid w:val="00370481"/>
    <w:rsid w:val="003715F8"/>
    <w:rsid w:val="003718E0"/>
    <w:rsid w:val="003718F5"/>
    <w:rsid w:val="00371DE4"/>
    <w:rsid w:val="003727A0"/>
    <w:rsid w:val="003728B4"/>
    <w:rsid w:val="00372A8B"/>
    <w:rsid w:val="003739B9"/>
    <w:rsid w:val="00373BE6"/>
    <w:rsid w:val="00374589"/>
    <w:rsid w:val="00374612"/>
    <w:rsid w:val="00374E76"/>
    <w:rsid w:val="0037581D"/>
    <w:rsid w:val="003758D6"/>
    <w:rsid w:val="003768DD"/>
    <w:rsid w:val="00376AD4"/>
    <w:rsid w:val="00377194"/>
    <w:rsid w:val="003776EE"/>
    <w:rsid w:val="00377BC4"/>
    <w:rsid w:val="00377C01"/>
    <w:rsid w:val="00380300"/>
    <w:rsid w:val="003805E6"/>
    <w:rsid w:val="00381848"/>
    <w:rsid w:val="00381B8A"/>
    <w:rsid w:val="00381CE1"/>
    <w:rsid w:val="003823F7"/>
    <w:rsid w:val="003828E8"/>
    <w:rsid w:val="00384E84"/>
    <w:rsid w:val="00385877"/>
    <w:rsid w:val="00385B08"/>
    <w:rsid w:val="00385CFB"/>
    <w:rsid w:val="00385E3A"/>
    <w:rsid w:val="00385E68"/>
    <w:rsid w:val="0038603D"/>
    <w:rsid w:val="00386AC5"/>
    <w:rsid w:val="00386F5D"/>
    <w:rsid w:val="003872E0"/>
    <w:rsid w:val="00387629"/>
    <w:rsid w:val="00387951"/>
    <w:rsid w:val="00387A0F"/>
    <w:rsid w:val="00391237"/>
    <w:rsid w:val="003914B9"/>
    <w:rsid w:val="0039161A"/>
    <w:rsid w:val="00391D7C"/>
    <w:rsid w:val="00393489"/>
    <w:rsid w:val="00393C5B"/>
    <w:rsid w:val="003943EB"/>
    <w:rsid w:val="00394725"/>
    <w:rsid w:val="00394736"/>
    <w:rsid w:val="00394CAC"/>
    <w:rsid w:val="0039580F"/>
    <w:rsid w:val="003958B6"/>
    <w:rsid w:val="00395D16"/>
    <w:rsid w:val="00395D6D"/>
    <w:rsid w:val="0039606A"/>
    <w:rsid w:val="0039649F"/>
    <w:rsid w:val="00396915"/>
    <w:rsid w:val="00396C0A"/>
    <w:rsid w:val="00396D90"/>
    <w:rsid w:val="00397143"/>
    <w:rsid w:val="003978D9"/>
    <w:rsid w:val="003A0511"/>
    <w:rsid w:val="003A054A"/>
    <w:rsid w:val="003A0631"/>
    <w:rsid w:val="003A085A"/>
    <w:rsid w:val="003A0B96"/>
    <w:rsid w:val="003A1103"/>
    <w:rsid w:val="003A1411"/>
    <w:rsid w:val="003A1775"/>
    <w:rsid w:val="003A1C52"/>
    <w:rsid w:val="003A2638"/>
    <w:rsid w:val="003A2AE1"/>
    <w:rsid w:val="003A2B71"/>
    <w:rsid w:val="003A2B90"/>
    <w:rsid w:val="003A30E2"/>
    <w:rsid w:val="003A37B6"/>
    <w:rsid w:val="003A3977"/>
    <w:rsid w:val="003A3FB4"/>
    <w:rsid w:val="003A43EB"/>
    <w:rsid w:val="003A45BE"/>
    <w:rsid w:val="003A4E3A"/>
    <w:rsid w:val="003A5840"/>
    <w:rsid w:val="003A6187"/>
    <w:rsid w:val="003A6602"/>
    <w:rsid w:val="003A66BB"/>
    <w:rsid w:val="003A6DBC"/>
    <w:rsid w:val="003A79AA"/>
    <w:rsid w:val="003A7C27"/>
    <w:rsid w:val="003A7D71"/>
    <w:rsid w:val="003A7E8F"/>
    <w:rsid w:val="003B00D3"/>
    <w:rsid w:val="003B05D2"/>
    <w:rsid w:val="003B084C"/>
    <w:rsid w:val="003B08CA"/>
    <w:rsid w:val="003B095C"/>
    <w:rsid w:val="003B0C44"/>
    <w:rsid w:val="003B126B"/>
    <w:rsid w:val="003B1276"/>
    <w:rsid w:val="003B1295"/>
    <w:rsid w:val="003B1878"/>
    <w:rsid w:val="003B1AB6"/>
    <w:rsid w:val="003B1C2B"/>
    <w:rsid w:val="003B28E9"/>
    <w:rsid w:val="003B2C03"/>
    <w:rsid w:val="003B2DB6"/>
    <w:rsid w:val="003B3B09"/>
    <w:rsid w:val="003B3C43"/>
    <w:rsid w:val="003B3EC6"/>
    <w:rsid w:val="003B419D"/>
    <w:rsid w:val="003B4252"/>
    <w:rsid w:val="003B444D"/>
    <w:rsid w:val="003B4672"/>
    <w:rsid w:val="003B47E0"/>
    <w:rsid w:val="003B4A44"/>
    <w:rsid w:val="003B4DAE"/>
    <w:rsid w:val="003B4FF2"/>
    <w:rsid w:val="003B504B"/>
    <w:rsid w:val="003B556D"/>
    <w:rsid w:val="003B5E17"/>
    <w:rsid w:val="003B65A6"/>
    <w:rsid w:val="003B685C"/>
    <w:rsid w:val="003B6B7D"/>
    <w:rsid w:val="003B78D4"/>
    <w:rsid w:val="003B7A5E"/>
    <w:rsid w:val="003B7DC1"/>
    <w:rsid w:val="003C0262"/>
    <w:rsid w:val="003C0D7B"/>
    <w:rsid w:val="003C0E27"/>
    <w:rsid w:val="003C15FC"/>
    <w:rsid w:val="003C2A5A"/>
    <w:rsid w:val="003C2E4A"/>
    <w:rsid w:val="003C3806"/>
    <w:rsid w:val="003C38B1"/>
    <w:rsid w:val="003C3A11"/>
    <w:rsid w:val="003C423D"/>
    <w:rsid w:val="003C4760"/>
    <w:rsid w:val="003C4E64"/>
    <w:rsid w:val="003C5087"/>
    <w:rsid w:val="003C581E"/>
    <w:rsid w:val="003C5C60"/>
    <w:rsid w:val="003C5F92"/>
    <w:rsid w:val="003C6645"/>
    <w:rsid w:val="003C6DAD"/>
    <w:rsid w:val="003D0030"/>
    <w:rsid w:val="003D038C"/>
    <w:rsid w:val="003D100F"/>
    <w:rsid w:val="003D102B"/>
    <w:rsid w:val="003D1B9B"/>
    <w:rsid w:val="003D2059"/>
    <w:rsid w:val="003D248F"/>
    <w:rsid w:val="003D24EF"/>
    <w:rsid w:val="003D314F"/>
    <w:rsid w:val="003D321B"/>
    <w:rsid w:val="003D3333"/>
    <w:rsid w:val="003D35C1"/>
    <w:rsid w:val="003D392B"/>
    <w:rsid w:val="003D3B38"/>
    <w:rsid w:val="003D3B59"/>
    <w:rsid w:val="003D47A4"/>
    <w:rsid w:val="003D4944"/>
    <w:rsid w:val="003D592E"/>
    <w:rsid w:val="003D5D31"/>
    <w:rsid w:val="003D6676"/>
    <w:rsid w:val="003D6E8B"/>
    <w:rsid w:val="003D702E"/>
    <w:rsid w:val="003D74BB"/>
    <w:rsid w:val="003D7761"/>
    <w:rsid w:val="003E010E"/>
    <w:rsid w:val="003E067A"/>
    <w:rsid w:val="003E0817"/>
    <w:rsid w:val="003E0D27"/>
    <w:rsid w:val="003E105E"/>
    <w:rsid w:val="003E1620"/>
    <w:rsid w:val="003E17E1"/>
    <w:rsid w:val="003E1FAB"/>
    <w:rsid w:val="003E2060"/>
    <w:rsid w:val="003E262C"/>
    <w:rsid w:val="003E271B"/>
    <w:rsid w:val="003E2775"/>
    <w:rsid w:val="003E2A65"/>
    <w:rsid w:val="003E2E65"/>
    <w:rsid w:val="003E3F77"/>
    <w:rsid w:val="003E4666"/>
    <w:rsid w:val="003E48A1"/>
    <w:rsid w:val="003E48ED"/>
    <w:rsid w:val="003E4C2E"/>
    <w:rsid w:val="003E4FC2"/>
    <w:rsid w:val="003E60BE"/>
    <w:rsid w:val="003E614C"/>
    <w:rsid w:val="003E6578"/>
    <w:rsid w:val="003E6E2E"/>
    <w:rsid w:val="003E6FF6"/>
    <w:rsid w:val="003F0529"/>
    <w:rsid w:val="003F0740"/>
    <w:rsid w:val="003F09AD"/>
    <w:rsid w:val="003F0DC9"/>
    <w:rsid w:val="003F13A4"/>
    <w:rsid w:val="003F163A"/>
    <w:rsid w:val="003F16C4"/>
    <w:rsid w:val="003F1806"/>
    <w:rsid w:val="003F1A4A"/>
    <w:rsid w:val="003F1AA3"/>
    <w:rsid w:val="003F1C0A"/>
    <w:rsid w:val="003F21AF"/>
    <w:rsid w:val="003F297D"/>
    <w:rsid w:val="003F2B0F"/>
    <w:rsid w:val="003F3215"/>
    <w:rsid w:val="003F43B7"/>
    <w:rsid w:val="003F4537"/>
    <w:rsid w:val="003F47AE"/>
    <w:rsid w:val="003F49B0"/>
    <w:rsid w:val="003F4BFF"/>
    <w:rsid w:val="003F4D1E"/>
    <w:rsid w:val="003F5C52"/>
    <w:rsid w:val="003F6135"/>
    <w:rsid w:val="003F618D"/>
    <w:rsid w:val="003F65C9"/>
    <w:rsid w:val="003F6604"/>
    <w:rsid w:val="003F738E"/>
    <w:rsid w:val="003F7571"/>
    <w:rsid w:val="003F75C5"/>
    <w:rsid w:val="003F7957"/>
    <w:rsid w:val="003F7B3E"/>
    <w:rsid w:val="003F7BB5"/>
    <w:rsid w:val="00400461"/>
    <w:rsid w:val="00400B3B"/>
    <w:rsid w:val="00400C2E"/>
    <w:rsid w:val="00400EAB"/>
    <w:rsid w:val="00401096"/>
    <w:rsid w:val="00401AE7"/>
    <w:rsid w:val="00401EBD"/>
    <w:rsid w:val="00402343"/>
    <w:rsid w:val="00402528"/>
    <w:rsid w:val="004026AC"/>
    <w:rsid w:val="004029A9"/>
    <w:rsid w:val="00402F0A"/>
    <w:rsid w:val="00402FDF"/>
    <w:rsid w:val="00403232"/>
    <w:rsid w:val="00403301"/>
    <w:rsid w:val="0040381C"/>
    <w:rsid w:val="00403FA2"/>
    <w:rsid w:val="00404DFE"/>
    <w:rsid w:val="00404FEB"/>
    <w:rsid w:val="004050C5"/>
    <w:rsid w:val="004058A6"/>
    <w:rsid w:val="0040647A"/>
    <w:rsid w:val="00407FAA"/>
    <w:rsid w:val="00407FDB"/>
    <w:rsid w:val="0041053A"/>
    <w:rsid w:val="004106D9"/>
    <w:rsid w:val="00410899"/>
    <w:rsid w:val="00410DC6"/>
    <w:rsid w:val="00410E1C"/>
    <w:rsid w:val="00410E84"/>
    <w:rsid w:val="004118CE"/>
    <w:rsid w:val="00411E94"/>
    <w:rsid w:val="00411ED0"/>
    <w:rsid w:val="004122C3"/>
    <w:rsid w:val="0041287E"/>
    <w:rsid w:val="00412CE7"/>
    <w:rsid w:val="00413063"/>
    <w:rsid w:val="00413B2A"/>
    <w:rsid w:val="00415053"/>
    <w:rsid w:val="0041552E"/>
    <w:rsid w:val="0041575A"/>
    <w:rsid w:val="00415D56"/>
    <w:rsid w:val="00415E18"/>
    <w:rsid w:val="00416013"/>
    <w:rsid w:val="004162DD"/>
    <w:rsid w:val="004169C5"/>
    <w:rsid w:val="00417EDE"/>
    <w:rsid w:val="00420344"/>
    <w:rsid w:val="0042123A"/>
    <w:rsid w:val="004214E9"/>
    <w:rsid w:val="00421517"/>
    <w:rsid w:val="004216CC"/>
    <w:rsid w:val="00421F41"/>
    <w:rsid w:val="0042207D"/>
    <w:rsid w:val="00422B3E"/>
    <w:rsid w:val="00422BA8"/>
    <w:rsid w:val="004235AC"/>
    <w:rsid w:val="004236EC"/>
    <w:rsid w:val="00423D01"/>
    <w:rsid w:val="0042409D"/>
    <w:rsid w:val="00424C99"/>
    <w:rsid w:val="00425B3D"/>
    <w:rsid w:val="00425F23"/>
    <w:rsid w:val="00426CFC"/>
    <w:rsid w:val="004276B1"/>
    <w:rsid w:val="00427DFC"/>
    <w:rsid w:val="00427E41"/>
    <w:rsid w:val="00430094"/>
    <w:rsid w:val="00430176"/>
    <w:rsid w:val="0043048D"/>
    <w:rsid w:val="0043225F"/>
    <w:rsid w:val="004326FD"/>
    <w:rsid w:val="00432D51"/>
    <w:rsid w:val="00432E30"/>
    <w:rsid w:val="00433086"/>
    <w:rsid w:val="00433436"/>
    <w:rsid w:val="004335A4"/>
    <w:rsid w:val="00433E97"/>
    <w:rsid w:val="00433F1A"/>
    <w:rsid w:val="004341C9"/>
    <w:rsid w:val="004348C4"/>
    <w:rsid w:val="00435143"/>
    <w:rsid w:val="004354C4"/>
    <w:rsid w:val="00435785"/>
    <w:rsid w:val="00435AF3"/>
    <w:rsid w:val="004368B3"/>
    <w:rsid w:val="00436A20"/>
    <w:rsid w:val="00437471"/>
    <w:rsid w:val="004377A2"/>
    <w:rsid w:val="0043785C"/>
    <w:rsid w:val="00437939"/>
    <w:rsid w:val="00437DDE"/>
    <w:rsid w:val="0044046C"/>
    <w:rsid w:val="00440C5D"/>
    <w:rsid w:val="00440C97"/>
    <w:rsid w:val="00441729"/>
    <w:rsid w:val="00441E4E"/>
    <w:rsid w:val="0044204D"/>
    <w:rsid w:val="0044217C"/>
    <w:rsid w:val="0044243D"/>
    <w:rsid w:val="004424CB"/>
    <w:rsid w:val="00442B1B"/>
    <w:rsid w:val="0044379F"/>
    <w:rsid w:val="004438B6"/>
    <w:rsid w:val="00443E1C"/>
    <w:rsid w:val="00443E59"/>
    <w:rsid w:val="0044423E"/>
    <w:rsid w:val="0044439D"/>
    <w:rsid w:val="004452B8"/>
    <w:rsid w:val="004452C5"/>
    <w:rsid w:val="00445889"/>
    <w:rsid w:val="004459DC"/>
    <w:rsid w:val="00446C09"/>
    <w:rsid w:val="004475C0"/>
    <w:rsid w:val="004475DC"/>
    <w:rsid w:val="00447BBA"/>
    <w:rsid w:val="004503C5"/>
    <w:rsid w:val="004507D1"/>
    <w:rsid w:val="00452250"/>
    <w:rsid w:val="0045237D"/>
    <w:rsid w:val="00452A0E"/>
    <w:rsid w:val="0045377D"/>
    <w:rsid w:val="00453836"/>
    <w:rsid w:val="00453E50"/>
    <w:rsid w:val="00453F53"/>
    <w:rsid w:val="00453F65"/>
    <w:rsid w:val="004540F0"/>
    <w:rsid w:val="0045420C"/>
    <w:rsid w:val="00454633"/>
    <w:rsid w:val="00454D2C"/>
    <w:rsid w:val="004553C7"/>
    <w:rsid w:val="00455AC2"/>
    <w:rsid w:val="00455B84"/>
    <w:rsid w:val="00455B95"/>
    <w:rsid w:val="00455BFC"/>
    <w:rsid w:val="00456991"/>
    <w:rsid w:val="004570F4"/>
    <w:rsid w:val="0045727E"/>
    <w:rsid w:val="00457491"/>
    <w:rsid w:val="00457791"/>
    <w:rsid w:val="00460DDE"/>
    <w:rsid w:val="004612F3"/>
    <w:rsid w:val="004613A0"/>
    <w:rsid w:val="00461A16"/>
    <w:rsid w:val="00461E0E"/>
    <w:rsid w:val="00462284"/>
    <w:rsid w:val="00462311"/>
    <w:rsid w:val="004625BF"/>
    <w:rsid w:val="004625D8"/>
    <w:rsid w:val="00462724"/>
    <w:rsid w:val="004629F3"/>
    <w:rsid w:val="00462A01"/>
    <w:rsid w:val="00462BC0"/>
    <w:rsid w:val="00462FE2"/>
    <w:rsid w:val="00463043"/>
    <w:rsid w:val="00463988"/>
    <w:rsid w:val="00464049"/>
    <w:rsid w:val="00464467"/>
    <w:rsid w:val="0046464D"/>
    <w:rsid w:val="00465758"/>
    <w:rsid w:val="004657E0"/>
    <w:rsid w:val="004661C2"/>
    <w:rsid w:val="0046637A"/>
    <w:rsid w:val="00466DEE"/>
    <w:rsid w:val="00466E23"/>
    <w:rsid w:val="004670CB"/>
    <w:rsid w:val="004672DD"/>
    <w:rsid w:val="00470321"/>
    <w:rsid w:val="004707CB"/>
    <w:rsid w:val="00470EBC"/>
    <w:rsid w:val="00471846"/>
    <w:rsid w:val="0047194A"/>
    <w:rsid w:val="00471DA3"/>
    <w:rsid w:val="004722E6"/>
    <w:rsid w:val="00472C0F"/>
    <w:rsid w:val="0047303F"/>
    <w:rsid w:val="00473351"/>
    <w:rsid w:val="00473694"/>
    <w:rsid w:val="0047373C"/>
    <w:rsid w:val="00473838"/>
    <w:rsid w:val="00473A7D"/>
    <w:rsid w:val="00473C45"/>
    <w:rsid w:val="0047473A"/>
    <w:rsid w:val="004747B6"/>
    <w:rsid w:val="0047561B"/>
    <w:rsid w:val="00476711"/>
    <w:rsid w:val="004768DE"/>
    <w:rsid w:val="00476CB7"/>
    <w:rsid w:val="00476ECE"/>
    <w:rsid w:val="0047740A"/>
    <w:rsid w:val="004776B5"/>
    <w:rsid w:val="00477D00"/>
    <w:rsid w:val="00477D7E"/>
    <w:rsid w:val="004806B3"/>
    <w:rsid w:val="00480A4C"/>
    <w:rsid w:val="00480DF0"/>
    <w:rsid w:val="0048102B"/>
    <w:rsid w:val="00482527"/>
    <w:rsid w:val="00482835"/>
    <w:rsid w:val="0048286B"/>
    <w:rsid w:val="00483C15"/>
    <w:rsid w:val="00483E27"/>
    <w:rsid w:val="00483F3A"/>
    <w:rsid w:val="004852F3"/>
    <w:rsid w:val="004853D5"/>
    <w:rsid w:val="00486099"/>
    <w:rsid w:val="00486639"/>
    <w:rsid w:val="004869C2"/>
    <w:rsid w:val="004872F8"/>
    <w:rsid w:val="00487772"/>
    <w:rsid w:val="004877EE"/>
    <w:rsid w:val="00487F1B"/>
    <w:rsid w:val="004909C7"/>
    <w:rsid w:val="00490AD3"/>
    <w:rsid w:val="00490C43"/>
    <w:rsid w:val="00491914"/>
    <w:rsid w:val="00491DF0"/>
    <w:rsid w:val="00491FBB"/>
    <w:rsid w:val="0049205E"/>
    <w:rsid w:val="004921CC"/>
    <w:rsid w:val="004921D9"/>
    <w:rsid w:val="0049256D"/>
    <w:rsid w:val="00492A94"/>
    <w:rsid w:val="00493185"/>
    <w:rsid w:val="004937BD"/>
    <w:rsid w:val="00493BEE"/>
    <w:rsid w:val="00493DA2"/>
    <w:rsid w:val="00494148"/>
    <w:rsid w:val="0049416F"/>
    <w:rsid w:val="00494271"/>
    <w:rsid w:val="00495CD7"/>
    <w:rsid w:val="00496038"/>
    <w:rsid w:val="004960B5"/>
    <w:rsid w:val="00496F84"/>
    <w:rsid w:val="004973B0"/>
    <w:rsid w:val="00497B47"/>
    <w:rsid w:val="00497C21"/>
    <w:rsid w:val="004A07F2"/>
    <w:rsid w:val="004A0C4D"/>
    <w:rsid w:val="004A117D"/>
    <w:rsid w:val="004A11E5"/>
    <w:rsid w:val="004A15E9"/>
    <w:rsid w:val="004A1EC9"/>
    <w:rsid w:val="004A21B5"/>
    <w:rsid w:val="004A2DB2"/>
    <w:rsid w:val="004A2DB5"/>
    <w:rsid w:val="004A355C"/>
    <w:rsid w:val="004A38D3"/>
    <w:rsid w:val="004A44EF"/>
    <w:rsid w:val="004A45D0"/>
    <w:rsid w:val="004A48BF"/>
    <w:rsid w:val="004A4AC6"/>
    <w:rsid w:val="004A4EF4"/>
    <w:rsid w:val="004A5693"/>
    <w:rsid w:val="004A5980"/>
    <w:rsid w:val="004A6704"/>
    <w:rsid w:val="004A678C"/>
    <w:rsid w:val="004A690A"/>
    <w:rsid w:val="004A6BD2"/>
    <w:rsid w:val="004A7069"/>
    <w:rsid w:val="004A7603"/>
    <w:rsid w:val="004A7791"/>
    <w:rsid w:val="004A77C2"/>
    <w:rsid w:val="004A7B3C"/>
    <w:rsid w:val="004A7B73"/>
    <w:rsid w:val="004A7C39"/>
    <w:rsid w:val="004B1421"/>
    <w:rsid w:val="004B1971"/>
    <w:rsid w:val="004B1F2A"/>
    <w:rsid w:val="004B2819"/>
    <w:rsid w:val="004B29AF"/>
    <w:rsid w:val="004B2CA0"/>
    <w:rsid w:val="004B2D0E"/>
    <w:rsid w:val="004B3B94"/>
    <w:rsid w:val="004B3D54"/>
    <w:rsid w:val="004B3EBA"/>
    <w:rsid w:val="004B41B7"/>
    <w:rsid w:val="004B4379"/>
    <w:rsid w:val="004B4931"/>
    <w:rsid w:val="004B4A06"/>
    <w:rsid w:val="004B5285"/>
    <w:rsid w:val="004B607E"/>
    <w:rsid w:val="004B6694"/>
    <w:rsid w:val="004B6CB4"/>
    <w:rsid w:val="004B6FD1"/>
    <w:rsid w:val="004B7F93"/>
    <w:rsid w:val="004C017B"/>
    <w:rsid w:val="004C056B"/>
    <w:rsid w:val="004C08D8"/>
    <w:rsid w:val="004C1145"/>
    <w:rsid w:val="004C11F8"/>
    <w:rsid w:val="004C2233"/>
    <w:rsid w:val="004C24B0"/>
    <w:rsid w:val="004C2833"/>
    <w:rsid w:val="004C32FC"/>
    <w:rsid w:val="004C3C3E"/>
    <w:rsid w:val="004C4517"/>
    <w:rsid w:val="004C47EC"/>
    <w:rsid w:val="004C480D"/>
    <w:rsid w:val="004C4AF4"/>
    <w:rsid w:val="004C4F6F"/>
    <w:rsid w:val="004C5657"/>
    <w:rsid w:val="004C588F"/>
    <w:rsid w:val="004C594A"/>
    <w:rsid w:val="004C5D56"/>
    <w:rsid w:val="004C66B0"/>
    <w:rsid w:val="004C6E14"/>
    <w:rsid w:val="004C7014"/>
    <w:rsid w:val="004C71C6"/>
    <w:rsid w:val="004C723B"/>
    <w:rsid w:val="004C7553"/>
    <w:rsid w:val="004C7C5B"/>
    <w:rsid w:val="004C7E46"/>
    <w:rsid w:val="004D0CA2"/>
    <w:rsid w:val="004D0FA1"/>
    <w:rsid w:val="004D15DE"/>
    <w:rsid w:val="004D1A17"/>
    <w:rsid w:val="004D1E45"/>
    <w:rsid w:val="004D1EF2"/>
    <w:rsid w:val="004D1EF8"/>
    <w:rsid w:val="004D3251"/>
    <w:rsid w:val="004D3592"/>
    <w:rsid w:val="004D4284"/>
    <w:rsid w:val="004D4508"/>
    <w:rsid w:val="004D473D"/>
    <w:rsid w:val="004D48BE"/>
    <w:rsid w:val="004D5690"/>
    <w:rsid w:val="004D636B"/>
    <w:rsid w:val="004D648C"/>
    <w:rsid w:val="004D6B56"/>
    <w:rsid w:val="004D70CC"/>
    <w:rsid w:val="004D72AA"/>
    <w:rsid w:val="004D7582"/>
    <w:rsid w:val="004D7B36"/>
    <w:rsid w:val="004D7FF6"/>
    <w:rsid w:val="004E00A3"/>
    <w:rsid w:val="004E021F"/>
    <w:rsid w:val="004E0323"/>
    <w:rsid w:val="004E058C"/>
    <w:rsid w:val="004E25DD"/>
    <w:rsid w:val="004E2ABA"/>
    <w:rsid w:val="004E2D7A"/>
    <w:rsid w:val="004E36C7"/>
    <w:rsid w:val="004E46BD"/>
    <w:rsid w:val="004E4BB2"/>
    <w:rsid w:val="004E4DD1"/>
    <w:rsid w:val="004E55E6"/>
    <w:rsid w:val="004E5BAA"/>
    <w:rsid w:val="004E5C55"/>
    <w:rsid w:val="004E61E0"/>
    <w:rsid w:val="004E7426"/>
    <w:rsid w:val="004E75C4"/>
    <w:rsid w:val="004E7A06"/>
    <w:rsid w:val="004F017B"/>
    <w:rsid w:val="004F0257"/>
    <w:rsid w:val="004F03C2"/>
    <w:rsid w:val="004F045B"/>
    <w:rsid w:val="004F1939"/>
    <w:rsid w:val="004F1F2D"/>
    <w:rsid w:val="004F1FF6"/>
    <w:rsid w:val="004F3A95"/>
    <w:rsid w:val="004F3F03"/>
    <w:rsid w:val="004F4A00"/>
    <w:rsid w:val="004F521B"/>
    <w:rsid w:val="004F5BBA"/>
    <w:rsid w:val="004F68D7"/>
    <w:rsid w:val="004F73A8"/>
    <w:rsid w:val="004F7785"/>
    <w:rsid w:val="004F7C7C"/>
    <w:rsid w:val="00500293"/>
    <w:rsid w:val="00500504"/>
    <w:rsid w:val="00500DA3"/>
    <w:rsid w:val="00501C6B"/>
    <w:rsid w:val="00501D36"/>
    <w:rsid w:val="00502B37"/>
    <w:rsid w:val="005032C4"/>
    <w:rsid w:val="00503C70"/>
    <w:rsid w:val="00503DF2"/>
    <w:rsid w:val="0050421D"/>
    <w:rsid w:val="00504839"/>
    <w:rsid w:val="00504A93"/>
    <w:rsid w:val="00505933"/>
    <w:rsid w:val="005059CB"/>
    <w:rsid w:val="005059FA"/>
    <w:rsid w:val="00505D5C"/>
    <w:rsid w:val="00505D6C"/>
    <w:rsid w:val="00506693"/>
    <w:rsid w:val="00507992"/>
    <w:rsid w:val="00507C3B"/>
    <w:rsid w:val="00507FA2"/>
    <w:rsid w:val="00507FA7"/>
    <w:rsid w:val="005109AE"/>
    <w:rsid w:val="00510EBE"/>
    <w:rsid w:val="0051105C"/>
    <w:rsid w:val="00511C90"/>
    <w:rsid w:val="00513464"/>
    <w:rsid w:val="005134D2"/>
    <w:rsid w:val="0051478F"/>
    <w:rsid w:val="00514A5F"/>
    <w:rsid w:val="00515544"/>
    <w:rsid w:val="00515815"/>
    <w:rsid w:val="00515C9E"/>
    <w:rsid w:val="00515CB4"/>
    <w:rsid w:val="00516532"/>
    <w:rsid w:val="00516BCF"/>
    <w:rsid w:val="00516C6D"/>
    <w:rsid w:val="00516D25"/>
    <w:rsid w:val="00517690"/>
    <w:rsid w:val="0051788F"/>
    <w:rsid w:val="00517EED"/>
    <w:rsid w:val="005204F1"/>
    <w:rsid w:val="0052058F"/>
    <w:rsid w:val="0052081A"/>
    <w:rsid w:val="00521177"/>
    <w:rsid w:val="005215E0"/>
    <w:rsid w:val="0052173B"/>
    <w:rsid w:val="00521A5D"/>
    <w:rsid w:val="00521D76"/>
    <w:rsid w:val="00522101"/>
    <w:rsid w:val="00522AC8"/>
    <w:rsid w:val="005237A8"/>
    <w:rsid w:val="0052403C"/>
    <w:rsid w:val="00524A2A"/>
    <w:rsid w:val="00524A9D"/>
    <w:rsid w:val="00524DCF"/>
    <w:rsid w:val="00525944"/>
    <w:rsid w:val="00526116"/>
    <w:rsid w:val="005263AF"/>
    <w:rsid w:val="00526647"/>
    <w:rsid w:val="005267CF"/>
    <w:rsid w:val="00526D13"/>
    <w:rsid w:val="00526FE4"/>
    <w:rsid w:val="00527018"/>
    <w:rsid w:val="00527385"/>
    <w:rsid w:val="005307CD"/>
    <w:rsid w:val="00530A75"/>
    <w:rsid w:val="00530AC9"/>
    <w:rsid w:val="005310CE"/>
    <w:rsid w:val="005311D5"/>
    <w:rsid w:val="00531585"/>
    <w:rsid w:val="005319AD"/>
    <w:rsid w:val="00531B90"/>
    <w:rsid w:val="00531D4B"/>
    <w:rsid w:val="00531DDA"/>
    <w:rsid w:val="00531EBB"/>
    <w:rsid w:val="00532611"/>
    <w:rsid w:val="005334E4"/>
    <w:rsid w:val="005342E5"/>
    <w:rsid w:val="005343ED"/>
    <w:rsid w:val="00534CE3"/>
    <w:rsid w:val="00534E7D"/>
    <w:rsid w:val="00535187"/>
    <w:rsid w:val="00535685"/>
    <w:rsid w:val="005358C5"/>
    <w:rsid w:val="00535E8B"/>
    <w:rsid w:val="00535EDD"/>
    <w:rsid w:val="0053639B"/>
    <w:rsid w:val="00536FA3"/>
    <w:rsid w:val="005406E3"/>
    <w:rsid w:val="00542143"/>
    <w:rsid w:val="0054296E"/>
    <w:rsid w:val="00543B63"/>
    <w:rsid w:val="00543CB2"/>
    <w:rsid w:val="00544015"/>
    <w:rsid w:val="005441F2"/>
    <w:rsid w:val="00544205"/>
    <w:rsid w:val="005444E5"/>
    <w:rsid w:val="00544580"/>
    <w:rsid w:val="00544F96"/>
    <w:rsid w:val="00545463"/>
    <w:rsid w:val="0054613B"/>
    <w:rsid w:val="00546242"/>
    <w:rsid w:val="00550F20"/>
    <w:rsid w:val="00551150"/>
    <w:rsid w:val="005517AA"/>
    <w:rsid w:val="00551832"/>
    <w:rsid w:val="00551C05"/>
    <w:rsid w:val="00552227"/>
    <w:rsid w:val="005529B5"/>
    <w:rsid w:val="005531A2"/>
    <w:rsid w:val="005535AD"/>
    <w:rsid w:val="00553751"/>
    <w:rsid w:val="005539FC"/>
    <w:rsid w:val="00553AA7"/>
    <w:rsid w:val="0055407B"/>
    <w:rsid w:val="00555264"/>
    <w:rsid w:val="00555779"/>
    <w:rsid w:val="00555EAD"/>
    <w:rsid w:val="005561A9"/>
    <w:rsid w:val="00556328"/>
    <w:rsid w:val="005566C5"/>
    <w:rsid w:val="005568CE"/>
    <w:rsid w:val="0055768F"/>
    <w:rsid w:val="00557DF1"/>
    <w:rsid w:val="00560266"/>
    <w:rsid w:val="005613A6"/>
    <w:rsid w:val="00561C8B"/>
    <w:rsid w:val="00561DFF"/>
    <w:rsid w:val="00562278"/>
    <w:rsid w:val="005624FF"/>
    <w:rsid w:val="00562E9E"/>
    <w:rsid w:val="0056388A"/>
    <w:rsid w:val="005639B5"/>
    <w:rsid w:val="00564388"/>
    <w:rsid w:val="005646A1"/>
    <w:rsid w:val="00564AE3"/>
    <w:rsid w:val="00564FEA"/>
    <w:rsid w:val="0056561C"/>
    <w:rsid w:val="00565EF7"/>
    <w:rsid w:val="005663DE"/>
    <w:rsid w:val="00566716"/>
    <w:rsid w:val="005669BA"/>
    <w:rsid w:val="00567BD9"/>
    <w:rsid w:val="00567BFB"/>
    <w:rsid w:val="00567D39"/>
    <w:rsid w:val="0057016F"/>
    <w:rsid w:val="005706A6"/>
    <w:rsid w:val="00570DD2"/>
    <w:rsid w:val="005712D0"/>
    <w:rsid w:val="005719CD"/>
    <w:rsid w:val="00571CF5"/>
    <w:rsid w:val="00571D0B"/>
    <w:rsid w:val="0057296E"/>
    <w:rsid w:val="00572A6B"/>
    <w:rsid w:val="00572DA2"/>
    <w:rsid w:val="005731C8"/>
    <w:rsid w:val="005734A3"/>
    <w:rsid w:val="00573AA0"/>
    <w:rsid w:val="00574162"/>
    <w:rsid w:val="00574D82"/>
    <w:rsid w:val="00574F01"/>
    <w:rsid w:val="005751D0"/>
    <w:rsid w:val="00576B5A"/>
    <w:rsid w:val="00577292"/>
    <w:rsid w:val="00577534"/>
    <w:rsid w:val="00577762"/>
    <w:rsid w:val="00580C6F"/>
    <w:rsid w:val="00581089"/>
    <w:rsid w:val="00581150"/>
    <w:rsid w:val="00581721"/>
    <w:rsid w:val="00583D90"/>
    <w:rsid w:val="00584396"/>
    <w:rsid w:val="005846D6"/>
    <w:rsid w:val="005848B7"/>
    <w:rsid w:val="00584924"/>
    <w:rsid w:val="00584947"/>
    <w:rsid w:val="005849D8"/>
    <w:rsid w:val="00584B0C"/>
    <w:rsid w:val="005859A6"/>
    <w:rsid w:val="0058678F"/>
    <w:rsid w:val="00587033"/>
    <w:rsid w:val="005873BB"/>
    <w:rsid w:val="00587B10"/>
    <w:rsid w:val="00587B8A"/>
    <w:rsid w:val="005902AC"/>
    <w:rsid w:val="0059088B"/>
    <w:rsid w:val="005908D7"/>
    <w:rsid w:val="00590947"/>
    <w:rsid w:val="005912D3"/>
    <w:rsid w:val="00591504"/>
    <w:rsid w:val="0059171C"/>
    <w:rsid w:val="00592DC9"/>
    <w:rsid w:val="005935D3"/>
    <w:rsid w:val="0059375A"/>
    <w:rsid w:val="00594294"/>
    <w:rsid w:val="005942B1"/>
    <w:rsid w:val="0059439B"/>
    <w:rsid w:val="0059444B"/>
    <w:rsid w:val="00594723"/>
    <w:rsid w:val="005949F6"/>
    <w:rsid w:val="00594A2E"/>
    <w:rsid w:val="00594DE6"/>
    <w:rsid w:val="0059527D"/>
    <w:rsid w:val="0059533B"/>
    <w:rsid w:val="00595528"/>
    <w:rsid w:val="00595571"/>
    <w:rsid w:val="00595900"/>
    <w:rsid w:val="00595B66"/>
    <w:rsid w:val="00595E03"/>
    <w:rsid w:val="00596D5D"/>
    <w:rsid w:val="00596FF1"/>
    <w:rsid w:val="00597A07"/>
    <w:rsid w:val="00597A95"/>
    <w:rsid w:val="00597ADB"/>
    <w:rsid w:val="005A013D"/>
    <w:rsid w:val="005A0205"/>
    <w:rsid w:val="005A04B7"/>
    <w:rsid w:val="005A154E"/>
    <w:rsid w:val="005A17C6"/>
    <w:rsid w:val="005A1EB3"/>
    <w:rsid w:val="005A1FBB"/>
    <w:rsid w:val="005A29AF"/>
    <w:rsid w:val="005A2BAB"/>
    <w:rsid w:val="005A3077"/>
    <w:rsid w:val="005A31E6"/>
    <w:rsid w:val="005A33EA"/>
    <w:rsid w:val="005A3429"/>
    <w:rsid w:val="005A39FD"/>
    <w:rsid w:val="005A4358"/>
    <w:rsid w:val="005A4737"/>
    <w:rsid w:val="005A48A6"/>
    <w:rsid w:val="005A4B4D"/>
    <w:rsid w:val="005A5581"/>
    <w:rsid w:val="005A5F2D"/>
    <w:rsid w:val="005A61CF"/>
    <w:rsid w:val="005A6411"/>
    <w:rsid w:val="005A6655"/>
    <w:rsid w:val="005A6C78"/>
    <w:rsid w:val="005A7578"/>
    <w:rsid w:val="005A783A"/>
    <w:rsid w:val="005A792E"/>
    <w:rsid w:val="005A7971"/>
    <w:rsid w:val="005A7C2A"/>
    <w:rsid w:val="005B02D4"/>
    <w:rsid w:val="005B0CF6"/>
    <w:rsid w:val="005B1240"/>
    <w:rsid w:val="005B2307"/>
    <w:rsid w:val="005B2AF1"/>
    <w:rsid w:val="005B3223"/>
    <w:rsid w:val="005B37F6"/>
    <w:rsid w:val="005B3A0C"/>
    <w:rsid w:val="005B3C6A"/>
    <w:rsid w:val="005B4620"/>
    <w:rsid w:val="005B48BB"/>
    <w:rsid w:val="005B4CC6"/>
    <w:rsid w:val="005B543D"/>
    <w:rsid w:val="005B55BA"/>
    <w:rsid w:val="005B578D"/>
    <w:rsid w:val="005B5FF6"/>
    <w:rsid w:val="005B65AA"/>
    <w:rsid w:val="005B6638"/>
    <w:rsid w:val="005B6682"/>
    <w:rsid w:val="005B6E39"/>
    <w:rsid w:val="005B6E65"/>
    <w:rsid w:val="005B70F7"/>
    <w:rsid w:val="005B7277"/>
    <w:rsid w:val="005B74B7"/>
    <w:rsid w:val="005B7B38"/>
    <w:rsid w:val="005B7BC5"/>
    <w:rsid w:val="005C176B"/>
    <w:rsid w:val="005C2F88"/>
    <w:rsid w:val="005C33E6"/>
    <w:rsid w:val="005C372D"/>
    <w:rsid w:val="005C3BB3"/>
    <w:rsid w:val="005C40E5"/>
    <w:rsid w:val="005C421D"/>
    <w:rsid w:val="005C476B"/>
    <w:rsid w:val="005C4F0F"/>
    <w:rsid w:val="005C5383"/>
    <w:rsid w:val="005C5FD0"/>
    <w:rsid w:val="005C6850"/>
    <w:rsid w:val="005C6A80"/>
    <w:rsid w:val="005C6BCC"/>
    <w:rsid w:val="005C71F1"/>
    <w:rsid w:val="005C7E3F"/>
    <w:rsid w:val="005C7F0D"/>
    <w:rsid w:val="005D00B2"/>
    <w:rsid w:val="005D043A"/>
    <w:rsid w:val="005D0558"/>
    <w:rsid w:val="005D05C1"/>
    <w:rsid w:val="005D0E50"/>
    <w:rsid w:val="005D0F06"/>
    <w:rsid w:val="005D1678"/>
    <w:rsid w:val="005D17CA"/>
    <w:rsid w:val="005D185A"/>
    <w:rsid w:val="005D1D9B"/>
    <w:rsid w:val="005D2062"/>
    <w:rsid w:val="005D206A"/>
    <w:rsid w:val="005D2D3A"/>
    <w:rsid w:val="005D3002"/>
    <w:rsid w:val="005D30B1"/>
    <w:rsid w:val="005D39F9"/>
    <w:rsid w:val="005D3B36"/>
    <w:rsid w:val="005D3BEF"/>
    <w:rsid w:val="005D4385"/>
    <w:rsid w:val="005D4473"/>
    <w:rsid w:val="005D5829"/>
    <w:rsid w:val="005D60B2"/>
    <w:rsid w:val="005D6A9D"/>
    <w:rsid w:val="005D6B06"/>
    <w:rsid w:val="005D6B12"/>
    <w:rsid w:val="005D6BFA"/>
    <w:rsid w:val="005D7763"/>
    <w:rsid w:val="005D7A9D"/>
    <w:rsid w:val="005D7AE1"/>
    <w:rsid w:val="005D7B18"/>
    <w:rsid w:val="005D7E42"/>
    <w:rsid w:val="005E112F"/>
    <w:rsid w:val="005E16AE"/>
    <w:rsid w:val="005E1837"/>
    <w:rsid w:val="005E1AF1"/>
    <w:rsid w:val="005E1EFF"/>
    <w:rsid w:val="005E23F2"/>
    <w:rsid w:val="005E35EA"/>
    <w:rsid w:val="005E3697"/>
    <w:rsid w:val="005E3F1B"/>
    <w:rsid w:val="005E45E4"/>
    <w:rsid w:val="005E4874"/>
    <w:rsid w:val="005E4F30"/>
    <w:rsid w:val="005E5060"/>
    <w:rsid w:val="005E5716"/>
    <w:rsid w:val="005E5830"/>
    <w:rsid w:val="005E5BE5"/>
    <w:rsid w:val="005E62C8"/>
    <w:rsid w:val="005E6612"/>
    <w:rsid w:val="005E6BA5"/>
    <w:rsid w:val="005E7436"/>
    <w:rsid w:val="005E79D2"/>
    <w:rsid w:val="005F099E"/>
    <w:rsid w:val="005F233E"/>
    <w:rsid w:val="005F2623"/>
    <w:rsid w:val="005F262E"/>
    <w:rsid w:val="005F26E1"/>
    <w:rsid w:val="005F2BDD"/>
    <w:rsid w:val="005F304B"/>
    <w:rsid w:val="005F3200"/>
    <w:rsid w:val="005F38D9"/>
    <w:rsid w:val="005F3CD2"/>
    <w:rsid w:val="005F3ECE"/>
    <w:rsid w:val="005F4F68"/>
    <w:rsid w:val="005F5BD0"/>
    <w:rsid w:val="005F5CE7"/>
    <w:rsid w:val="005F5D13"/>
    <w:rsid w:val="005F5F0E"/>
    <w:rsid w:val="005F605E"/>
    <w:rsid w:val="005F67F5"/>
    <w:rsid w:val="005F6AF9"/>
    <w:rsid w:val="005F6C1C"/>
    <w:rsid w:val="005F6C51"/>
    <w:rsid w:val="005F739C"/>
    <w:rsid w:val="005F7436"/>
    <w:rsid w:val="005F76F6"/>
    <w:rsid w:val="005F7760"/>
    <w:rsid w:val="005F783D"/>
    <w:rsid w:val="005F7B68"/>
    <w:rsid w:val="005F7F4F"/>
    <w:rsid w:val="0060037A"/>
    <w:rsid w:val="0060044B"/>
    <w:rsid w:val="00600813"/>
    <w:rsid w:val="00601550"/>
    <w:rsid w:val="0060165A"/>
    <w:rsid w:val="00601944"/>
    <w:rsid w:val="00601EA9"/>
    <w:rsid w:val="00602A41"/>
    <w:rsid w:val="00602D83"/>
    <w:rsid w:val="00602E79"/>
    <w:rsid w:val="0060308B"/>
    <w:rsid w:val="006030CB"/>
    <w:rsid w:val="0060315E"/>
    <w:rsid w:val="006036F0"/>
    <w:rsid w:val="00603831"/>
    <w:rsid w:val="00604354"/>
    <w:rsid w:val="006048FC"/>
    <w:rsid w:val="006053E2"/>
    <w:rsid w:val="00605E36"/>
    <w:rsid w:val="0060626C"/>
    <w:rsid w:val="00606645"/>
    <w:rsid w:val="00606892"/>
    <w:rsid w:val="006074DC"/>
    <w:rsid w:val="00610E7B"/>
    <w:rsid w:val="006110A6"/>
    <w:rsid w:val="006118D6"/>
    <w:rsid w:val="00611B2B"/>
    <w:rsid w:val="00611DBF"/>
    <w:rsid w:val="00611E3F"/>
    <w:rsid w:val="00611F49"/>
    <w:rsid w:val="00611FAB"/>
    <w:rsid w:val="00612169"/>
    <w:rsid w:val="0061263E"/>
    <w:rsid w:val="00612790"/>
    <w:rsid w:val="0061290E"/>
    <w:rsid w:val="00613346"/>
    <w:rsid w:val="00613588"/>
    <w:rsid w:val="006139F4"/>
    <w:rsid w:val="006146A6"/>
    <w:rsid w:val="006147B4"/>
    <w:rsid w:val="006149FC"/>
    <w:rsid w:val="00614AE4"/>
    <w:rsid w:val="00614F7E"/>
    <w:rsid w:val="006154D2"/>
    <w:rsid w:val="006155B0"/>
    <w:rsid w:val="00615D75"/>
    <w:rsid w:val="00615DA6"/>
    <w:rsid w:val="00615E17"/>
    <w:rsid w:val="00616B84"/>
    <w:rsid w:val="00616B86"/>
    <w:rsid w:val="00617F2B"/>
    <w:rsid w:val="00620992"/>
    <w:rsid w:val="00620AD1"/>
    <w:rsid w:val="00620FFE"/>
    <w:rsid w:val="00621328"/>
    <w:rsid w:val="006216A5"/>
    <w:rsid w:val="00621EE1"/>
    <w:rsid w:val="00621F8C"/>
    <w:rsid w:val="006227F9"/>
    <w:rsid w:val="006228AE"/>
    <w:rsid w:val="00622A70"/>
    <w:rsid w:val="00622FA8"/>
    <w:rsid w:val="00623919"/>
    <w:rsid w:val="006239F6"/>
    <w:rsid w:val="00623EDA"/>
    <w:rsid w:val="0062463A"/>
    <w:rsid w:val="00624B6A"/>
    <w:rsid w:val="00624C59"/>
    <w:rsid w:val="0062538A"/>
    <w:rsid w:val="006254EC"/>
    <w:rsid w:val="00625F39"/>
    <w:rsid w:val="00626063"/>
    <w:rsid w:val="0062679C"/>
    <w:rsid w:val="00626B3F"/>
    <w:rsid w:val="00626DA9"/>
    <w:rsid w:val="00626E69"/>
    <w:rsid w:val="00626EEA"/>
    <w:rsid w:val="00626FF1"/>
    <w:rsid w:val="0062740D"/>
    <w:rsid w:val="00627E6A"/>
    <w:rsid w:val="00627FA5"/>
    <w:rsid w:val="00630050"/>
    <w:rsid w:val="006304F7"/>
    <w:rsid w:val="00630AB7"/>
    <w:rsid w:val="00630FA4"/>
    <w:rsid w:val="0063132F"/>
    <w:rsid w:val="0063136E"/>
    <w:rsid w:val="006316EE"/>
    <w:rsid w:val="00631B26"/>
    <w:rsid w:val="00632003"/>
    <w:rsid w:val="00632859"/>
    <w:rsid w:val="00632970"/>
    <w:rsid w:val="00632ABF"/>
    <w:rsid w:val="00632EC9"/>
    <w:rsid w:val="00633263"/>
    <w:rsid w:val="00633752"/>
    <w:rsid w:val="00633B79"/>
    <w:rsid w:val="00634250"/>
    <w:rsid w:val="0063429E"/>
    <w:rsid w:val="00634714"/>
    <w:rsid w:val="00634839"/>
    <w:rsid w:val="00634B44"/>
    <w:rsid w:val="00634BFA"/>
    <w:rsid w:val="00635AE6"/>
    <w:rsid w:val="00636918"/>
    <w:rsid w:val="0063699D"/>
    <w:rsid w:val="00636A00"/>
    <w:rsid w:val="00636A9E"/>
    <w:rsid w:val="00636B41"/>
    <w:rsid w:val="0063783C"/>
    <w:rsid w:val="00637FFA"/>
    <w:rsid w:val="00640837"/>
    <w:rsid w:val="00640C05"/>
    <w:rsid w:val="00640EE8"/>
    <w:rsid w:val="006413CB"/>
    <w:rsid w:val="00641433"/>
    <w:rsid w:val="006420DC"/>
    <w:rsid w:val="00642543"/>
    <w:rsid w:val="00642917"/>
    <w:rsid w:val="00642957"/>
    <w:rsid w:val="006433FA"/>
    <w:rsid w:val="00643678"/>
    <w:rsid w:val="006437D2"/>
    <w:rsid w:val="006443EB"/>
    <w:rsid w:val="00644D07"/>
    <w:rsid w:val="00645104"/>
    <w:rsid w:val="00645DAD"/>
    <w:rsid w:val="00645DC3"/>
    <w:rsid w:val="00645E36"/>
    <w:rsid w:val="006462DA"/>
    <w:rsid w:val="00646AB8"/>
    <w:rsid w:val="00646DEC"/>
    <w:rsid w:val="0064728C"/>
    <w:rsid w:val="006472B8"/>
    <w:rsid w:val="00647386"/>
    <w:rsid w:val="00650852"/>
    <w:rsid w:val="00650CB0"/>
    <w:rsid w:val="00651BE9"/>
    <w:rsid w:val="00652772"/>
    <w:rsid w:val="00653063"/>
    <w:rsid w:val="0065311D"/>
    <w:rsid w:val="00653692"/>
    <w:rsid w:val="006539EC"/>
    <w:rsid w:val="00653B5F"/>
    <w:rsid w:val="00654417"/>
    <w:rsid w:val="0065504B"/>
    <w:rsid w:val="0065510B"/>
    <w:rsid w:val="0065536D"/>
    <w:rsid w:val="0065559C"/>
    <w:rsid w:val="006555DA"/>
    <w:rsid w:val="0065594D"/>
    <w:rsid w:val="00655963"/>
    <w:rsid w:val="00655CC9"/>
    <w:rsid w:val="00656DF4"/>
    <w:rsid w:val="00657840"/>
    <w:rsid w:val="00657871"/>
    <w:rsid w:val="00657AD3"/>
    <w:rsid w:val="00657B2C"/>
    <w:rsid w:val="00657C67"/>
    <w:rsid w:val="00660169"/>
    <w:rsid w:val="00660366"/>
    <w:rsid w:val="00660380"/>
    <w:rsid w:val="0066061E"/>
    <w:rsid w:val="0066298B"/>
    <w:rsid w:val="0066299F"/>
    <w:rsid w:val="00662BB6"/>
    <w:rsid w:val="00662E2A"/>
    <w:rsid w:val="00663476"/>
    <w:rsid w:val="0066350E"/>
    <w:rsid w:val="006635FD"/>
    <w:rsid w:val="00663A4D"/>
    <w:rsid w:val="00663FC2"/>
    <w:rsid w:val="00664DF5"/>
    <w:rsid w:val="00665490"/>
    <w:rsid w:val="006656FB"/>
    <w:rsid w:val="00665A03"/>
    <w:rsid w:val="0066603C"/>
    <w:rsid w:val="006660E8"/>
    <w:rsid w:val="006663B8"/>
    <w:rsid w:val="00666618"/>
    <w:rsid w:val="0066699F"/>
    <w:rsid w:val="00666AFC"/>
    <w:rsid w:val="00666FD7"/>
    <w:rsid w:val="0066739E"/>
    <w:rsid w:val="00667ADC"/>
    <w:rsid w:val="00667C87"/>
    <w:rsid w:val="00667CD0"/>
    <w:rsid w:val="00667D6F"/>
    <w:rsid w:val="00667F1C"/>
    <w:rsid w:val="00667F41"/>
    <w:rsid w:val="00670217"/>
    <w:rsid w:val="006709B8"/>
    <w:rsid w:val="00670A67"/>
    <w:rsid w:val="006712C5"/>
    <w:rsid w:val="006714CA"/>
    <w:rsid w:val="00671A8C"/>
    <w:rsid w:val="00672690"/>
    <w:rsid w:val="006727C1"/>
    <w:rsid w:val="006727FF"/>
    <w:rsid w:val="00673778"/>
    <w:rsid w:val="0067391C"/>
    <w:rsid w:val="00673C8E"/>
    <w:rsid w:val="00673FE6"/>
    <w:rsid w:val="00674088"/>
    <w:rsid w:val="00674265"/>
    <w:rsid w:val="006747D9"/>
    <w:rsid w:val="00674EA7"/>
    <w:rsid w:val="00676A32"/>
    <w:rsid w:val="00676E23"/>
    <w:rsid w:val="00676E44"/>
    <w:rsid w:val="00676FA2"/>
    <w:rsid w:val="006774AA"/>
    <w:rsid w:val="0067765A"/>
    <w:rsid w:val="006801DD"/>
    <w:rsid w:val="0068070B"/>
    <w:rsid w:val="00680EFA"/>
    <w:rsid w:val="006816F9"/>
    <w:rsid w:val="00681751"/>
    <w:rsid w:val="00681DD5"/>
    <w:rsid w:val="006826DF"/>
    <w:rsid w:val="00682E34"/>
    <w:rsid w:val="0068314D"/>
    <w:rsid w:val="006831D6"/>
    <w:rsid w:val="00683683"/>
    <w:rsid w:val="00683688"/>
    <w:rsid w:val="00683F9C"/>
    <w:rsid w:val="00684900"/>
    <w:rsid w:val="00684D3D"/>
    <w:rsid w:val="0068597F"/>
    <w:rsid w:val="00685B5F"/>
    <w:rsid w:val="00685D5F"/>
    <w:rsid w:val="00685ED9"/>
    <w:rsid w:val="00686122"/>
    <w:rsid w:val="00686336"/>
    <w:rsid w:val="00686865"/>
    <w:rsid w:val="00686A8E"/>
    <w:rsid w:val="00687097"/>
    <w:rsid w:val="006874D4"/>
    <w:rsid w:val="006874EA"/>
    <w:rsid w:val="00687639"/>
    <w:rsid w:val="00687761"/>
    <w:rsid w:val="006877E1"/>
    <w:rsid w:val="00687B66"/>
    <w:rsid w:val="006903C2"/>
    <w:rsid w:val="006907E0"/>
    <w:rsid w:val="00690989"/>
    <w:rsid w:val="006912DB"/>
    <w:rsid w:val="00691CF6"/>
    <w:rsid w:val="00691E8D"/>
    <w:rsid w:val="006920C0"/>
    <w:rsid w:val="006924FA"/>
    <w:rsid w:val="0069269E"/>
    <w:rsid w:val="006928C3"/>
    <w:rsid w:val="00693386"/>
    <w:rsid w:val="00693522"/>
    <w:rsid w:val="00693839"/>
    <w:rsid w:val="006948B5"/>
    <w:rsid w:val="00694B73"/>
    <w:rsid w:val="00694CA9"/>
    <w:rsid w:val="00694DD6"/>
    <w:rsid w:val="00694ED2"/>
    <w:rsid w:val="006951BE"/>
    <w:rsid w:val="00695CDB"/>
    <w:rsid w:val="006965C3"/>
    <w:rsid w:val="00696640"/>
    <w:rsid w:val="0069740B"/>
    <w:rsid w:val="006A026F"/>
    <w:rsid w:val="006A0301"/>
    <w:rsid w:val="006A193C"/>
    <w:rsid w:val="006A1B47"/>
    <w:rsid w:val="006A1E14"/>
    <w:rsid w:val="006A1FF5"/>
    <w:rsid w:val="006A2139"/>
    <w:rsid w:val="006A2307"/>
    <w:rsid w:val="006A287D"/>
    <w:rsid w:val="006A2DEF"/>
    <w:rsid w:val="006A3368"/>
    <w:rsid w:val="006A3757"/>
    <w:rsid w:val="006A3E58"/>
    <w:rsid w:val="006A4675"/>
    <w:rsid w:val="006A4A35"/>
    <w:rsid w:val="006A4B44"/>
    <w:rsid w:val="006A52D4"/>
    <w:rsid w:val="006A6B77"/>
    <w:rsid w:val="006B014F"/>
    <w:rsid w:val="006B0A29"/>
    <w:rsid w:val="006B17B8"/>
    <w:rsid w:val="006B1A46"/>
    <w:rsid w:val="006B2C7E"/>
    <w:rsid w:val="006B3427"/>
    <w:rsid w:val="006B34A5"/>
    <w:rsid w:val="006B45C1"/>
    <w:rsid w:val="006B4617"/>
    <w:rsid w:val="006B4A4A"/>
    <w:rsid w:val="006B504F"/>
    <w:rsid w:val="006B5812"/>
    <w:rsid w:val="006B5B9C"/>
    <w:rsid w:val="006B5D5E"/>
    <w:rsid w:val="006B618E"/>
    <w:rsid w:val="006B66E5"/>
    <w:rsid w:val="006B7368"/>
    <w:rsid w:val="006C01F0"/>
    <w:rsid w:val="006C0C82"/>
    <w:rsid w:val="006C0D90"/>
    <w:rsid w:val="006C0DC2"/>
    <w:rsid w:val="006C0DFE"/>
    <w:rsid w:val="006C0F27"/>
    <w:rsid w:val="006C12B3"/>
    <w:rsid w:val="006C16DF"/>
    <w:rsid w:val="006C17A2"/>
    <w:rsid w:val="006C1822"/>
    <w:rsid w:val="006C1DC5"/>
    <w:rsid w:val="006C1F31"/>
    <w:rsid w:val="006C2117"/>
    <w:rsid w:val="006C268F"/>
    <w:rsid w:val="006C2A68"/>
    <w:rsid w:val="006C2B7E"/>
    <w:rsid w:val="006C36F9"/>
    <w:rsid w:val="006C3D49"/>
    <w:rsid w:val="006C3E05"/>
    <w:rsid w:val="006C4C78"/>
    <w:rsid w:val="006C4EA7"/>
    <w:rsid w:val="006C5208"/>
    <w:rsid w:val="006C5401"/>
    <w:rsid w:val="006C5ADC"/>
    <w:rsid w:val="006C5C38"/>
    <w:rsid w:val="006C6207"/>
    <w:rsid w:val="006C6331"/>
    <w:rsid w:val="006C6DA6"/>
    <w:rsid w:val="006C758B"/>
    <w:rsid w:val="006C766B"/>
    <w:rsid w:val="006C7825"/>
    <w:rsid w:val="006C7CE9"/>
    <w:rsid w:val="006D028C"/>
    <w:rsid w:val="006D1162"/>
    <w:rsid w:val="006D1482"/>
    <w:rsid w:val="006D1DC4"/>
    <w:rsid w:val="006D20F0"/>
    <w:rsid w:val="006D2BE6"/>
    <w:rsid w:val="006D2F3C"/>
    <w:rsid w:val="006D3559"/>
    <w:rsid w:val="006D525B"/>
    <w:rsid w:val="006D56AB"/>
    <w:rsid w:val="006D5800"/>
    <w:rsid w:val="006D5ADD"/>
    <w:rsid w:val="006D5B59"/>
    <w:rsid w:val="006D5D7C"/>
    <w:rsid w:val="006D62F8"/>
    <w:rsid w:val="006D6ED3"/>
    <w:rsid w:val="006D6EFB"/>
    <w:rsid w:val="006D718F"/>
    <w:rsid w:val="006D7363"/>
    <w:rsid w:val="006D787D"/>
    <w:rsid w:val="006D7AA3"/>
    <w:rsid w:val="006E0F33"/>
    <w:rsid w:val="006E0F4F"/>
    <w:rsid w:val="006E1A0C"/>
    <w:rsid w:val="006E1C60"/>
    <w:rsid w:val="006E2B48"/>
    <w:rsid w:val="006E328E"/>
    <w:rsid w:val="006E4830"/>
    <w:rsid w:val="006E4C9F"/>
    <w:rsid w:val="006E5528"/>
    <w:rsid w:val="006E5FB8"/>
    <w:rsid w:val="006E60BB"/>
    <w:rsid w:val="006E698A"/>
    <w:rsid w:val="006E7100"/>
    <w:rsid w:val="006E7107"/>
    <w:rsid w:val="006E77C3"/>
    <w:rsid w:val="006F031D"/>
    <w:rsid w:val="006F07F3"/>
    <w:rsid w:val="006F0DBB"/>
    <w:rsid w:val="006F0E55"/>
    <w:rsid w:val="006F1396"/>
    <w:rsid w:val="006F181A"/>
    <w:rsid w:val="006F1D32"/>
    <w:rsid w:val="006F2072"/>
    <w:rsid w:val="006F2A81"/>
    <w:rsid w:val="006F2CE1"/>
    <w:rsid w:val="006F316C"/>
    <w:rsid w:val="006F3ADD"/>
    <w:rsid w:val="006F3D69"/>
    <w:rsid w:val="006F4139"/>
    <w:rsid w:val="006F46AE"/>
    <w:rsid w:val="006F4856"/>
    <w:rsid w:val="006F4884"/>
    <w:rsid w:val="006F4ED8"/>
    <w:rsid w:val="006F5422"/>
    <w:rsid w:val="006F5503"/>
    <w:rsid w:val="006F5FA6"/>
    <w:rsid w:val="006F630A"/>
    <w:rsid w:val="006F6466"/>
    <w:rsid w:val="006F6FB7"/>
    <w:rsid w:val="006F76D5"/>
    <w:rsid w:val="006F7A1A"/>
    <w:rsid w:val="006F7D59"/>
    <w:rsid w:val="00700DBC"/>
    <w:rsid w:val="007010EA"/>
    <w:rsid w:val="0070127F"/>
    <w:rsid w:val="0070181A"/>
    <w:rsid w:val="00701975"/>
    <w:rsid w:val="0070216F"/>
    <w:rsid w:val="007024FD"/>
    <w:rsid w:val="00702665"/>
    <w:rsid w:val="007026C6"/>
    <w:rsid w:val="00702A1C"/>
    <w:rsid w:val="007030EE"/>
    <w:rsid w:val="00705187"/>
    <w:rsid w:val="00705B69"/>
    <w:rsid w:val="007066EE"/>
    <w:rsid w:val="00707414"/>
    <w:rsid w:val="00707720"/>
    <w:rsid w:val="00707BE9"/>
    <w:rsid w:val="0071041D"/>
    <w:rsid w:val="007104B8"/>
    <w:rsid w:val="00711926"/>
    <w:rsid w:val="00712450"/>
    <w:rsid w:val="0071247E"/>
    <w:rsid w:val="00712E4D"/>
    <w:rsid w:val="00713AB1"/>
    <w:rsid w:val="00713BD3"/>
    <w:rsid w:val="00713BE7"/>
    <w:rsid w:val="007143F5"/>
    <w:rsid w:val="00714B45"/>
    <w:rsid w:val="00714FA4"/>
    <w:rsid w:val="0071550E"/>
    <w:rsid w:val="00715B4C"/>
    <w:rsid w:val="00715C03"/>
    <w:rsid w:val="00716272"/>
    <w:rsid w:val="00716556"/>
    <w:rsid w:val="0071764C"/>
    <w:rsid w:val="00717CD0"/>
    <w:rsid w:val="00717F5F"/>
    <w:rsid w:val="007204A5"/>
    <w:rsid w:val="0072078E"/>
    <w:rsid w:val="00720C98"/>
    <w:rsid w:val="00720D54"/>
    <w:rsid w:val="0072218E"/>
    <w:rsid w:val="00722854"/>
    <w:rsid w:val="00722CA2"/>
    <w:rsid w:val="00723480"/>
    <w:rsid w:val="007234E9"/>
    <w:rsid w:val="00723637"/>
    <w:rsid w:val="00723CF9"/>
    <w:rsid w:val="00723F55"/>
    <w:rsid w:val="00724243"/>
    <w:rsid w:val="007244C3"/>
    <w:rsid w:val="007248DC"/>
    <w:rsid w:val="00724DBB"/>
    <w:rsid w:val="00724F5B"/>
    <w:rsid w:val="00725561"/>
    <w:rsid w:val="00725BC2"/>
    <w:rsid w:val="007263F4"/>
    <w:rsid w:val="00726715"/>
    <w:rsid w:val="00727012"/>
    <w:rsid w:val="007270B2"/>
    <w:rsid w:val="0072729D"/>
    <w:rsid w:val="00727BBB"/>
    <w:rsid w:val="007304B3"/>
    <w:rsid w:val="0073083C"/>
    <w:rsid w:val="00730BB2"/>
    <w:rsid w:val="00731354"/>
    <w:rsid w:val="007316A5"/>
    <w:rsid w:val="007322C6"/>
    <w:rsid w:val="007328C7"/>
    <w:rsid w:val="00732B6C"/>
    <w:rsid w:val="00733DAB"/>
    <w:rsid w:val="007342FA"/>
    <w:rsid w:val="0073491E"/>
    <w:rsid w:val="0073494D"/>
    <w:rsid w:val="00734B80"/>
    <w:rsid w:val="00734F47"/>
    <w:rsid w:val="0073577B"/>
    <w:rsid w:val="0073607B"/>
    <w:rsid w:val="00736137"/>
    <w:rsid w:val="00736190"/>
    <w:rsid w:val="0073635E"/>
    <w:rsid w:val="00736367"/>
    <w:rsid w:val="00736A1B"/>
    <w:rsid w:val="00736FDA"/>
    <w:rsid w:val="00737AC7"/>
    <w:rsid w:val="00737C34"/>
    <w:rsid w:val="0074028D"/>
    <w:rsid w:val="00740594"/>
    <w:rsid w:val="00740723"/>
    <w:rsid w:val="00740792"/>
    <w:rsid w:val="00740AE0"/>
    <w:rsid w:val="00740C4F"/>
    <w:rsid w:val="00740DF2"/>
    <w:rsid w:val="00740E1F"/>
    <w:rsid w:val="00741326"/>
    <w:rsid w:val="00741BD4"/>
    <w:rsid w:val="007426C3"/>
    <w:rsid w:val="00742EC9"/>
    <w:rsid w:val="007432E3"/>
    <w:rsid w:val="00744F04"/>
    <w:rsid w:val="00745234"/>
    <w:rsid w:val="00745750"/>
    <w:rsid w:val="00745D74"/>
    <w:rsid w:val="00745FCA"/>
    <w:rsid w:val="007460E6"/>
    <w:rsid w:val="00746B0F"/>
    <w:rsid w:val="00746BE3"/>
    <w:rsid w:val="00747219"/>
    <w:rsid w:val="0074737A"/>
    <w:rsid w:val="007475D1"/>
    <w:rsid w:val="00747B3E"/>
    <w:rsid w:val="00747C32"/>
    <w:rsid w:val="007500E2"/>
    <w:rsid w:val="00750B6A"/>
    <w:rsid w:val="00750CFB"/>
    <w:rsid w:val="00751DDC"/>
    <w:rsid w:val="0075204B"/>
    <w:rsid w:val="007520C8"/>
    <w:rsid w:val="0075246A"/>
    <w:rsid w:val="00752481"/>
    <w:rsid w:val="007525A5"/>
    <w:rsid w:val="00752AE8"/>
    <w:rsid w:val="0075330A"/>
    <w:rsid w:val="00753B86"/>
    <w:rsid w:val="00754AD7"/>
    <w:rsid w:val="007551C6"/>
    <w:rsid w:val="007552D7"/>
    <w:rsid w:val="007553C6"/>
    <w:rsid w:val="0075567C"/>
    <w:rsid w:val="00755B57"/>
    <w:rsid w:val="00756AC6"/>
    <w:rsid w:val="00757036"/>
    <w:rsid w:val="00757146"/>
    <w:rsid w:val="00757E68"/>
    <w:rsid w:val="007601AF"/>
    <w:rsid w:val="007609A4"/>
    <w:rsid w:val="00760B9A"/>
    <w:rsid w:val="00760D2B"/>
    <w:rsid w:val="00760E50"/>
    <w:rsid w:val="00760E71"/>
    <w:rsid w:val="00761204"/>
    <w:rsid w:val="0076148F"/>
    <w:rsid w:val="00761954"/>
    <w:rsid w:val="00761B1B"/>
    <w:rsid w:val="00761D6F"/>
    <w:rsid w:val="00761EAE"/>
    <w:rsid w:val="00763157"/>
    <w:rsid w:val="00763469"/>
    <w:rsid w:val="007636BC"/>
    <w:rsid w:val="00763C63"/>
    <w:rsid w:val="00764AEE"/>
    <w:rsid w:val="00765A85"/>
    <w:rsid w:val="007660AD"/>
    <w:rsid w:val="007660CE"/>
    <w:rsid w:val="00766233"/>
    <w:rsid w:val="00766742"/>
    <w:rsid w:val="007667B6"/>
    <w:rsid w:val="007669E4"/>
    <w:rsid w:val="00766C15"/>
    <w:rsid w:val="00766CD3"/>
    <w:rsid w:val="0076701C"/>
    <w:rsid w:val="00767705"/>
    <w:rsid w:val="0076770F"/>
    <w:rsid w:val="00770436"/>
    <w:rsid w:val="00771019"/>
    <w:rsid w:val="00771918"/>
    <w:rsid w:val="00771ACC"/>
    <w:rsid w:val="00771D88"/>
    <w:rsid w:val="007723FE"/>
    <w:rsid w:val="007726B5"/>
    <w:rsid w:val="00772AAB"/>
    <w:rsid w:val="00772CF8"/>
    <w:rsid w:val="00772FBB"/>
    <w:rsid w:val="007731E9"/>
    <w:rsid w:val="00773400"/>
    <w:rsid w:val="00773AC8"/>
    <w:rsid w:val="0077437F"/>
    <w:rsid w:val="00774CD0"/>
    <w:rsid w:val="007752A2"/>
    <w:rsid w:val="007758A5"/>
    <w:rsid w:val="00775AC1"/>
    <w:rsid w:val="007762D0"/>
    <w:rsid w:val="0077634F"/>
    <w:rsid w:val="00776385"/>
    <w:rsid w:val="00776494"/>
    <w:rsid w:val="00776FC2"/>
    <w:rsid w:val="007774B5"/>
    <w:rsid w:val="00777E52"/>
    <w:rsid w:val="007806CD"/>
    <w:rsid w:val="00780F52"/>
    <w:rsid w:val="00781BEF"/>
    <w:rsid w:val="00781F2F"/>
    <w:rsid w:val="00782854"/>
    <w:rsid w:val="00782883"/>
    <w:rsid w:val="00782970"/>
    <w:rsid w:val="007829BA"/>
    <w:rsid w:val="00782E7B"/>
    <w:rsid w:val="00783493"/>
    <w:rsid w:val="007835C7"/>
    <w:rsid w:val="00783741"/>
    <w:rsid w:val="007838C4"/>
    <w:rsid w:val="007838D0"/>
    <w:rsid w:val="00783ABD"/>
    <w:rsid w:val="00785115"/>
    <w:rsid w:val="0078605A"/>
    <w:rsid w:val="007860C2"/>
    <w:rsid w:val="0078647E"/>
    <w:rsid w:val="00786F46"/>
    <w:rsid w:val="00787047"/>
    <w:rsid w:val="007876F3"/>
    <w:rsid w:val="00787C96"/>
    <w:rsid w:val="00790366"/>
    <w:rsid w:val="00790668"/>
    <w:rsid w:val="00790857"/>
    <w:rsid w:val="00790FA1"/>
    <w:rsid w:val="00791232"/>
    <w:rsid w:val="007912EC"/>
    <w:rsid w:val="00791F76"/>
    <w:rsid w:val="00792B0F"/>
    <w:rsid w:val="00792C01"/>
    <w:rsid w:val="0079343D"/>
    <w:rsid w:val="0079348C"/>
    <w:rsid w:val="0079387F"/>
    <w:rsid w:val="00793C4B"/>
    <w:rsid w:val="00794082"/>
    <w:rsid w:val="00794317"/>
    <w:rsid w:val="0079444B"/>
    <w:rsid w:val="00794472"/>
    <w:rsid w:val="0079455D"/>
    <w:rsid w:val="007947CC"/>
    <w:rsid w:val="00794A2C"/>
    <w:rsid w:val="00794BA9"/>
    <w:rsid w:val="007954A2"/>
    <w:rsid w:val="00795A09"/>
    <w:rsid w:val="00795AD9"/>
    <w:rsid w:val="00795AFD"/>
    <w:rsid w:val="00795CCD"/>
    <w:rsid w:val="00795F6E"/>
    <w:rsid w:val="0079631C"/>
    <w:rsid w:val="007969A1"/>
    <w:rsid w:val="00796D37"/>
    <w:rsid w:val="00797253"/>
    <w:rsid w:val="007974A5"/>
    <w:rsid w:val="0079764B"/>
    <w:rsid w:val="007A00F2"/>
    <w:rsid w:val="007A04AD"/>
    <w:rsid w:val="007A0783"/>
    <w:rsid w:val="007A123B"/>
    <w:rsid w:val="007A1779"/>
    <w:rsid w:val="007A17BC"/>
    <w:rsid w:val="007A1BC8"/>
    <w:rsid w:val="007A1C4A"/>
    <w:rsid w:val="007A27B1"/>
    <w:rsid w:val="007A27B4"/>
    <w:rsid w:val="007A2D62"/>
    <w:rsid w:val="007A2FF0"/>
    <w:rsid w:val="007A3170"/>
    <w:rsid w:val="007A327D"/>
    <w:rsid w:val="007A383B"/>
    <w:rsid w:val="007A3A56"/>
    <w:rsid w:val="007A3CD5"/>
    <w:rsid w:val="007A49AC"/>
    <w:rsid w:val="007A4D6F"/>
    <w:rsid w:val="007A4E87"/>
    <w:rsid w:val="007A4ECC"/>
    <w:rsid w:val="007A4F02"/>
    <w:rsid w:val="007A545D"/>
    <w:rsid w:val="007A5669"/>
    <w:rsid w:val="007A57EC"/>
    <w:rsid w:val="007A5815"/>
    <w:rsid w:val="007A5E24"/>
    <w:rsid w:val="007A5FF5"/>
    <w:rsid w:val="007A67D6"/>
    <w:rsid w:val="007A6D55"/>
    <w:rsid w:val="007A70DA"/>
    <w:rsid w:val="007A7927"/>
    <w:rsid w:val="007A7E48"/>
    <w:rsid w:val="007B0677"/>
    <w:rsid w:val="007B073A"/>
    <w:rsid w:val="007B073E"/>
    <w:rsid w:val="007B0A20"/>
    <w:rsid w:val="007B1195"/>
    <w:rsid w:val="007B3C84"/>
    <w:rsid w:val="007B3D4A"/>
    <w:rsid w:val="007B403A"/>
    <w:rsid w:val="007B4085"/>
    <w:rsid w:val="007B46C0"/>
    <w:rsid w:val="007B46C1"/>
    <w:rsid w:val="007B4777"/>
    <w:rsid w:val="007B553A"/>
    <w:rsid w:val="007B5642"/>
    <w:rsid w:val="007B5B59"/>
    <w:rsid w:val="007B5B73"/>
    <w:rsid w:val="007B5BAC"/>
    <w:rsid w:val="007B646E"/>
    <w:rsid w:val="007B683C"/>
    <w:rsid w:val="007B69C2"/>
    <w:rsid w:val="007B69E4"/>
    <w:rsid w:val="007B6C02"/>
    <w:rsid w:val="007B6E2F"/>
    <w:rsid w:val="007B7698"/>
    <w:rsid w:val="007B77FB"/>
    <w:rsid w:val="007C1357"/>
    <w:rsid w:val="007C1DD6"/>
    <w:rsid w:val="007C1DE1"/>
    <w:rsid w:val="007C20F0"/>
    <w:rsid w:val="007C3549"/>
    <w:rsid w:val="007C3C13"/>
    <w:rsid w:val="007C3CF8"/>
    <w:rsid w:val="007C4711"/>
    <w:rsid w:val="007C4D86"/>
    <w:rsid w:val="007C4E25"/>
    <w:rsid w:val="007C53D5"/>
    <w:rsid w:val="007C55D1"/>
    <w:rsid w:val="007C568B"/>
    <w:rsid w:val="007C58A9"/>
    <w:rsid w:val="007C6391"/>
    <w:rsid w:val="007C64FA"/>
    <w:rsid w:val="007C6597"/>
    <w:rsid w:val="007C66F7"/>
    <w:rsid w:val="007C6921"/>
    <w:rsid w:val="007C6DC0"/>
    <w:rsid w:val="007C7138"/>
    <w:rsid w:val="007C7A39"/>
    <w:rsid w:val="007C7DC5"/>
    <w:rsid w:val="007C7FF5"/>
    <w:rsid w:val="007D02FD"/>
    <w:rsid w:val="007D0AF5"/>
    <w:rsid w:val="007D1577"/>
    <w:rsid w:val="007D17CB"/>
    <w:rsid w:val="007D1C57"/>
    <w:rsid w:val="007D2034"/>
    <w:rsid w:val="007D21A3"/>
    <w:rsid w:val="007D29F8"/>
    <w:rsid w:val="007D40DD"/>
    <w:rsid w:val="007D42CB"/>
    <w:rsid w:val="007D43B7"/>
    <w:rsid w:val="007D463B"/>
    <w:rsid w:val="007D474F"/>
    <w:rsid w:val="007D4A57"/>
    <w:rsid w:val="007D4B3A"/>
    <w:rsid w:val="007D5633"/>
    <w:rsid w:val="007D5C30"/>
    <w:rsid w:val="007D5C70"/>
    <w:rsid w:val="007D6652"/>
    <w:rsid w:val="007D66A2"/>
    <w:rsid w:val="007D6E06"/>
    <w:rsid w:val="007D7A38"/>
    <w:rsid w:val="007D7B1E"/>
    <w:rsid w:val="007D7BA8"/>
    <w:rsid w:val="007D7DE5"/>
    <w:rsid w:val="007E035C"/>
    <w:rsid w:val="007E0391"/>
    <w:rsid w:val="007E0F44"/>
    <w:rsid w:val="007E11FC"/>
    <w:rsid w:val="007E1561"/>
    <w:rsid w:val="007E3470"/>
    <w:rsid w:val="007E3A51"/>
    <w:rsid w:val="007E3BC8"/>
    <w:rsid w:val="007E4456"/>
    <w:rsid w:val="007E4949"/>
    <w:rsid w:val="007E4A04"/>
    <w:rsid w:val="007E4EAE"/>
    <w:rsid w:val="007E5557"/>
    <w:rsid w:val="007E6BF8"/>
    <w:rsid w:val="007E72E2"/>
    <w:rsid w:val="007E74EA"/>
    <w:rsid w:val="007F0FF6"/>
    <w:rsid w:val="007F1A2B"/>
    <w:rsid w:val="007F1C5D"/>
    <w:rsid w:val="007F1E4D"/>
    <w:rsid w:val="007F21A9"/>
    <w:rsid w:val="007F4249"/>
    <w:rsid w:val="007F4525"/>
    <w:rsid w:val="007F489C"/>
    <w:rsid w:val="007F4CF5"/>
    <w:rsid w:val="007F4E3C"/>
    <w:rsid w:val="007F5407"/>
    <w:rsid w:val="007F625C"/>
    <w:rsid w:val="007F67CC"/>
    <w:rsid w:val="007F694B"/>
    <w:rsid w:val="007F6D1F"/>
    <w:rsid w:val="007F6EE9"/>
    <w:rsid w:val="007F6FDF"/>
    <w:rsid w:val="007F779C"/>
    <w:rsid w:val="007F7846"/>
    <w:rsid w:val="00800366"/>
    <w:rsid w:val="008008F4"/>
    <w:rsid w:val="00800EC1"/>
    <w:rsid w:val="00800F7E"/>
    <w:rsid w:val="008014F0"/>
    <w:rsid w:val="00801729"/>
    <w:rsid w:val="0080178D"/>
    <w:rsid w:val="00801793"/>
    <w:rsid w:val="00802325"/>
    <w:rsid w:val="008031E6"/>
    <w:rsid w:val="00803465"/>
    <w:rsid w:val="008035B8"/>
    <w:rsid w:val="0080382D"/>
    <w:rsid w:val="00803A8B"/>
    <w:rsid w:val="0080477F"/>
    <w:rsid w:val="00804E44"/>
    <w:rsid w:val="00805B93"/>
    <w:rsid w:val="00805ED7"/>
    <w:rsid w:val="008069C0"/>
    <w:rsid w:val="00806D6D"/>
    <w:rsid w:val="00806F40"/>
    <w:rsid w:val="00807212"/>
    <w:rsid w:val="008075E8"/>
    <w:rsid w:val="00807643"/>
    <w:rsid w:val="00807838"/>
    <w:rsid w:val="00807969"/>
    <w:rsid w:val="0081086A"/>
    <w:rsid w:val="00810A14"/>
    <w:rsid w:val="00810F1D"/>
    <w:rsid w:val="00811049"/>
    <w:rsid w:val="008117AC"/>
    <w:rsid w:val="008119A2"/>
    <w:rsid w:val="00812DA8"/>
    <w:rsid w:val="00813276"/>
    <w:rsid w:val="0081361E"/>
    <w:rsid w:val="00814737"/>
    <w:rsid w:val="00814FA8"/>
    <w:rsid w:val="00815181"/>
    <w:rsid w:val="00815280"/>
    <w:rsid w:val="00815AA4"/>
    <w:rsid w:val="00815AAF"/>
    <w:rsid w:val="00815E88"/>
    <w:rsid w:val="00816A50"/>
    <w:rsid w:val="008201DB"/>
    <w:rsid w:val="0082068B"/>
    <w:rsid w:val="008206C0"/>
    <w:rsid w:val="008207A7"/>
    <w:rsid w:val="00820B9C"/>
    <w:rsid w:val="00820D18"/>
    <w:rsid w:val="00821663"/>
    <w:rsid w:val="008223DF"/>
    <w:rsid w:val="008224D9"/>
    <w:rsid w:val="0082288C"/>
    <w:rsid w:val="008228C7"/>
    <w:rsid w:val="00822CD4"/>
    <w:rsid w:val="008238C1"/>
    <w:rsid w:val="00823E9C"/>
    <w:rsid w:val="00824005"/>
    <w:rsid w:val="008241A3"/>
    <w:rsid w:val="008245C7"/>
    <w:rsid w:val="0082519D"/>
    <w:rsid w:val="008252ED"/>
    <w:rsid w:val="00825450"/>
    <w:rsid w:val="00825B3B"/>
    <w:rsid w:val="00825CB4"/>
    <w:rsid w:val="00826104"/>
    <w:rsid w:val="008263F8"/>
    <w:rsid w:val="0082640C"/>
    <w:rsid w:val="008269AD"/>
    <w:rsid w:val="0082715B"/>
    <w:rsid w:val="00830133"/>
    <w:rsid w:val="0083051A"/>
    <w:rsid w:val="008305DC"/>
    <w:rsid w:val="00830A23"/>
    <w:rsid w:val="0083121F"/>
    <w:rsid w:val="008314E7"/>
    <w:rsid w:val="00831B1F"/>
    <w:rsid w:val="00831B27"/>
    <w:rsid w:val="00831BB3"/>
    <w:rsid w:val="00831D01"/>
    <w:rsid w:val="00832286"/>
    <w:rsid w:val="00833759"/>
    <w:rsid w:val="008337FB"/>
    <w:rsid w:val="0083396B"/>
    <w:rsid w:val="00833AE9"/>
    <w:rsid w:val="00833CDF"/>
    <w:rsid w:val="00834AA5"/>
    <w:rsid w:val="00834AF0"/>
    <w:rsid w:val="0083621A"/>
    <w:rsid w:val="00836433"/>
    <w:rsid w:val="008368E8"/>
    <w:rsid w:val="00836D1A"/>
    <w:rsid w:val="00836F83"/>
    <w:rsid w:val="00837040"/>
    <w:rsid w:val="008374CB"/>
    <w:rsid w:val="0083794F"/>
    <w:rsid w:val="00837A77"/>
    <w:rsid w:val="00837AC8"/>
    <w:rsid w:val="00837D1E"/>
    <w:rsid w:val="00837DA6"/>
    <w:rsid w:val="0084095E"/>
    <w:rsid w:val="00841017"/>
    <w:rsid w:val="008417A6"/>
    <w:rsid w:val="00841BF6"/>
    <w:rsid w:val="00842134"/>
    <w:rsid w:val="008427BA"/>
    <w:rsid w:val="00842A9A"/>
    <w:rsid w:val="00843335"/>
    <w:rsid w:val="00843D1F"/>
    <w:rsid w:val="00844134"/>
    <w:rsid w:val="00844AC2"/>
    <w:rsid w:val="00844EAD"/>
    <w:rsid w:val="0084524C"/>
    <w:rsid w:val="00845395"/>
    <w:rsid w:val="00845DF9"/>
    <w:rsid w:val="00846290"/>
    <w:rsid w:val="00846AF0"/>
    <w:rsid w:val="00846EBA"/>
    <w:rsid w:val="00847533"/>
    <w:rsid w:val="00847742"/>
    <w:rsid w:val="00850135"/>
    <w:rsid w:val="0085018D"/>
    <w:rsid w:val="00850419"/>
    <w:rsid w:val="008507B0"/>
    <w:rsid w:val="00852151"/>
    <w:rsid w:val="008530D1"/>
    <w:rsid w:val="008531D7"/>
    <w:rsid w:val="00853299"/>
    <w:rsid w:val="00853680"/>
    <w:rsid w:val="00853724"/>
    <w:rsid w:val="00853D45"/>
    <w:rsid w:val="008545D8"/>
    <w:rsid w:val="00855719"/>
    <w:rsid w:val="00855995"/>
    <w:rsid w:val="0085631B"/>
    <w:rsid w:val="00856A97"/>
    <w:rsid w:val="00857CAD"/>
    <w:rsid w:val="00857F30"/>
    <w:rsid w:val="008607F4"/>
    <w:rsid w:val="008614AB"/>
    <w:rsid w:val="008617AB"/>
    <w:rsid w:val="008622E0"/>
    <w:rsid w:val="008623D8"/>
    <w:rsid w:val="00862A60"/>
    <w:rsid w:val="0086314A"/>
    <w:rsid w:val="008638E4"/>
    <w:rsid w:val="00863C5D"/>
    <w:rsid w:val="00863DA9"/>
    <w:rsid w:val="00864DA0"/>
    <w:rsid w:val="00865022"/>
    <w:rsid w:val="008650DD"/>
    <w:rsid w:val="0086516D"/>
    <w:rsid w:val="0086664A"/>
    <w:rsid w:val="00866F19"/>
    <w:rsid w:val="00867331"/>
    <w:rsid w:val="00867540"/>
    <w:rsid w:val="008679E6"/>
    <w:rsid w:val="00867A23"/>
    <w:rsid w:val="00867BB6"/>
    <w:rsid w:val="00867E35"/>
    <w:rsid w:val="0087006D"/>
    <w:rsid w:val="00870409"/>
    <w:rsid w:val="00870809"/>
    <w:rsid w:val="008709E4"/>
    <w:rsid w:val="00870B4F"/>
    <w:rsid w:val="00870DBB"/>
    <w:rsid w:val="008713D0"/>
    <w:rsid w:val="00871531"/>
    <w:rsid w:val="0087326C"/>
    <w:rsid w:val="008733DF"/>
    <w:rsid w:val="00874124"/>
    <w:rsid w:val="0087436F"/>
    <w:rsid w:val="008745B5"/>
    <w:rsid w:val="00875CB6"/>
    <w:rsid w:val="008762E2"/>
    <w:rsid w:val="008764D5"/>
    <w:rsid w:val="00876797"/>
    <w:rsid w:val="008769F8"/>
    <w:rsid w:val="0087708E"/>
    <w:rsid w:val="0087726F"/>
    <w:rsid w:val="008772D1"/>
    <w:rsid w:val="0088018D"/>
    <w:rsid w:val="008807E2"/>
    <w:rsid w:val="00880F43"/>
    <w:rsid w:val="008815AE"/>
    <w:rsid w:val="0088174F"/>
    <w:rsid w:val="0088196A"/>
    <w:rsid w:val="00881A1A"/>
    <w:rsid w:val="00881FF8"/>
    <w:rsid w:val="008823D4"/>
    <w:rsid w:val="00882CBE"/>
    <w:rsid w:val="00882CD9"/>
    <w:rsid w:val="00883266"/>
    <w:rsid w:val="008833B1"/>
    <w:rsid w:val="0088344E"/>
    <w:rsid w:val="00883471"/>
    <w:rsid w:val="00883E7D"/>
    <w:rsid w:val="00884071"/>
    <w:rsid w:val="00884395"/>
    <w:rsid w:val="00884EE9"/>
    <w:rsid w:val="00884F90"/>
    <w:rsid w:val="008853D8"/>
    <w:rsid w:val="00885937"/>
    <w:rsid w:val="00886041"/>
    <w:rsid w:val="00886099"/>
    <w:rsid w:val="0088681F"/>
    <w:rsid w:val="00886881"/>
    <w:rsid w:val="008868EE"/>
    <w:rsid w:val="00886CD1"/>
    <w:rsid w:val="00887411"/>
    <w:rsid w:val="00887615"/>
    <w:rsid w:val="008905EC"/>
    <w:rsid w:val="00890DDF"/>
    <w:rsid w:val="00890EA9"/>
    <w:rsid w:val="0089169C"/>
    <w:rsid w:val="00892EEA"/>
    <w:rsid w:val="0089349F"/>
    <w:rsid w:val="00893A67"/>
    <w:rsid w:val="0089412F"/>
    <w:rsid w:val="0089485C"/>
    <w:rsid w:val="00894FE5"/>
    <w:rsid w:val="00895053"/>
    <w:rsid w:val="00895177"/>
    <w:rsid w:val="008955D6"/>
    <w:rsid w:val="0089563C"/>
    <w:rsid w:val="00895B50"/>
    <w:rsid w:val="00895D33"/>
    <w:rsid w:val="00896C9D"/>
    <w:rsid w:val="00896F3C"/>
    <w:rsid w:val="00897873"/>
    <w:rsid w:val="00897AEC"/>
    <w:rsid w:val="008A050C"/>
    <w:rsid w:val="008A090E"/>
    <w:rsid w:val="008A0C61"/>
    <w:rsid w:val="008A0CEF"/>
    <w:rsid w:val="008A0D79"/>
    <w:rsid w:val="008A0F7D"/>
    <w:rsid w:val="008A0F90"/>
    <w:rsid w:val="008A106D"/>
    <w:rsid w:val="008A17F8"/>
    <w:rsid w:val="008A1A4E"/>
    <w:rsid w:val="008A1C4F"/>
    <w:rsid w:val="008A23C6"/>
    <w:rsid w:val="008A2AA6"/>
    <w:rsid w:val="008A2EA9"/>
    <w:rsid w:val="008A3453"/>
    <w:rsid w:val="008A3A8C"/>
    <w:rsid w:val="008A3B26"/>
    <w:rsid w:val="008A3D6F"/>
    <w:rsid w:val="008A3F00"/>
    <w:rsid w:val="008A4070"/>
    <w:rsid w:val="008A4297"/>
    <w:rsid w:val="008A52C0"/>
    <w:rsid w:val="008A52CD"/>
    <w:rsid w:val="008A5543"/>
    <w:rsid w:val="008A57BA"/>
    <w:rsid w:val="008A5954"/>
    <w:rsid w:val="008A61A2"/>
    <w:rsid w:val="008A6455"/>
    <w:rsid w:val="008A69BB"/>
    <w:rsid w:val="008A6AF2"/>
    <w:rsid w:val="008A6BC3"/>
    <w:rsid w:val="008A6E7F"/>
    <w:rsid w:val="008A6ED8"/>
    <w:rsid w:val="008A715C"/>
    <w:rsid w:val="008A7235"/>
    <w:rsid w:val="008A72BE"/>
    <w:rsid w:val="008A7D45"/>
    <w:rsid w:val="008A7E1D"/>
    <w:rsid w:val="008B008A"/>
    <w:rsid w:val="008B01F6"/>
    <w:rsid w:val="008B025C"/>
    <w:rsid w:val="008B0D0F"/>
    <w:rsid w:val="008B1255"/>
    <w:rsid w:val="008B13E8"/>
    <w:rsid w:val="008B1D08"/>
    <w:rsid w:val="008B1FDB"/>
    <w:rsid w:val="008B215E"/>
    <w:rsid w:val="008B24C1"/>
    <w:rsid w:val="008B25F2"/>
    <w:rsid w:val="008B3071"/>
    <w:rsid w:val="008B3684"/>
    <w:rsid w:val="008B3961"/>
    <w:rsid w:val="008B3ABC"/>
    <w:rsid w:val="008B3DF6"/>
    <w:rsid w:val="008B3E3D"/>
    <w:rsid w:val="008B404C"/>
    <w:rsid w:val="008B44BB"/>
    <w:rsid w:val="008B471C"/>
    <w:rsid w:val="008B4DCD"/>
    <w:rsid w:val="008B4FA9"/>
    <w:rsid w:val="008B553D"/>
    <w:rsid w:val="008B5776"/>
    <w:rsid w:val="008B5A52"/>
    <w:rsid w:val="008B5C64"/>
    <w:rsid w:val="008B5E3F"/>
    <w:rsid w:val="008B6DC7"/>
    <w:rsid w:val="008B72D3"/>
    <w:rsid w:val="008B7969"/>
    <w:rsid w:val="008B7F96"/>
    <w:rsid w:val="008C00B0"/>
    <w:rsid w:val="008C0138"/>
    <w:rsid w:val="008C01B9"/>
    <w:rsid w:val="008C0608"/>
    <w:rsid w:val="008C0A63"/>
    <w:rsid w:val="008C0EE7"/>
    <w:rsid w:val="008C0F38"/>
    <w:rsid w:val="008C0F53"/>
    <w:rsid w:val="008C1050"/>
    <w:rsid w:val="008C17CE"/>
    <w:rsid w:val="008C1AD4"/>
    <w:rsid w:val="008C2085"/>
    <w:rsid w:val="008C24A8"/>
    <w:rsid w:val="008C253D"/>
    <w:rsid w:val="008C2739"/>
    <w:rsid w:val="008C27AD"/>
    <w:rsid w:val="008C2A4F"/>
    <w:rsid w:val="008C2DEE"/>
    <w:rsid w:val="008C3383"/>
    <w:rsid w:val="008C3385"/>
    <w:rsid w:val="008C3E67"/>
    <w:rsid w:val="008C3ECE"/>
    <w:rsid w:val="008C41FE"/>
    <w:rsid w:val="008C4681"/>
    <w:rsid w:val="008C4704"/>
    <w:rsid w:val="008C4707"/>
    <w:rsid w:val="008C5677"/>
    <w:rsid w:val="008C59B5"/>
    <w:rsid w:val="008C5B70"/>
    <w:rsid w:val="008C621C"/>
    <w:rsid w:val="008C62B8"/>
    <w:rsid w:val="008C7522"/>
    <w:rsid w:val="008C7917"/>
    <w:rsid w:val="008C7A22"/>
    <w:rsid w:val="008C7CAA"/>
    <w:rsid w:val="008C7CE8"/>
    <w:rsid w:val="008D0944"/>
    <w:rsid w:val="008D0B00"/>
    <w:rsid w:val="008D0BE6"/>
    <w:rsid w:val="008D0DE6"/>
    <w:rsid w:val="008D1186"/>
    <w:rsid w:val="008D1FBA"/>
    <w:rsid w:val="008D238E"/>
    <w:rsid w:val="008D2408"/>
    <w:rsid w:val="008D258C"/>
    <w:rsid w:val="008D27AE"/>
    <w:rsid w:val="008D3640"/>
    <w:rsid w:val="008D3921"/>
    <w:rsid w:val="008D3BFB"/>
    <w:rsid w:val="008D4C4E"/>
    <w:rsid w:val="008D51FE"/>
    <w:rsid w:val="008D5EAA"/>
    <w:rsid w:val="008D6014"/>
    <w:rsid w:val="008D67A9"/>
    <w:rsid w:val="008D6EB8"/>
    <w:rsid w:val="008D7506"/>
    <w:rsid w:val="008D77F4"/>
    <w:rsid w:val="008D787E"/>
    <w:rsid w:val="008D7AB3"/>
    <w:rsid w:val="008E0980"/>
    <w:rsid w:val="008E0A5D"/>
    <w:rsid w:val="008E0CC6"/>
    <w:rsid w:val="008E1058"/>
    <w:rsid w:val="008E12D7"/>
    <w:rsid w:val="008E13BF"/>
    <w:rsid w:val="008E27E6"/>
    <w:rsid w:val="008E3AC4"/>
    <w:rsid w:val="008E3AD5"/>
    <w:rsid w:val="008E3F02"/>
    <w:rsid w:val="008E449A"/>
    <w:rsid w:val="008E4F3D"/>
    <w:rsid w:val="008E51E7"/>
    <w:rsid w:val="008E54ED"/>
    <w:rsid w:val="008E5A26"/>
    <w:rsid w:val="008E5E7F"/>
    <w:rsid w:val="008E61B3"/>
    <w:rsid w:val="008E63BD"/>
    <w:rsid w:val="008E6417"/>
    <w:rsid w:val="008E7A30"/>
    <w:rsid w:val="008E7CD2"/>
    <w:rsid w:val="008E7CD8"/>
    <w:rsid w:val="008F0A67"/>
    <w:rsid w:val="008F16A2"/>
    <w:rsid w:val="008F17D6"/>
    <w:rsid w:val="008F1AE4"/>
    <w:rsid w:val="008F20F6"/>
    <w:rsid w:val="008F2CF0"/>
    <w:rsid w:val="008F3A25"/>
    <w:rsid w:val="008F407C"/>
    <w:rsid w:val="008F47D4"/>
    <w:rsid w:val="008F526F"/>
    <w:rsid w:val="008F52D9"/>
    <w:rsid w:val="008F54E8"/>
    <w:rsid w:val="008F58AD"/>
    <w:rsid w:val="008F58D3"/>
    <w:rsid w:val="008F6339"/>
    <w:rsid w:val="008F664E"/>
    <w:rsid w:val="008F7B4A"/>
    <w:rsid w:val="0090077D"/>
    <w:rsid w:val="00901EA0"/>
    <w:rsid w:val="00902B30"/>
    <w:rsid w:val="00903048"/>
    <w:rsid w:val="00903389"/>
    <w:rsid w:val="009036FC"/>
    <w:rsid w:val="00904342"/>
    <w:rsid w:val="009053C7"/>
    <w:rsid w:val="00906121"/>
    <w:rsid w:val="00906184"/>
    <w:rsid w:val="0090660E"/>
    <w:rsid w:val="00907EF3"/>
    <w:rsid w:val="00911456"/>
    <w:rsid w:val="00911B70"/>
    <w:rsid w:val="00912336"/>
    <w:rsid w:val="0091237A"/>
    <w:rsid w:val="00912456"/>
    <w:rsid w:val="0091259B"/>
    <w:rsid w:val="00912D58"/>
    <w:rsid w:val="00912E2F"/>
    <w:rsid w:val="00913360"/>
    <w:rsid w:val="00913D1D"/>
    <w:rsid w:val="009149E4"/>
    <w:rsid w:val="00914B76"/>
    <w:rsid w:val="00914FFE"/>
    <w:rsid w:val="0091537E"/>
    <w:rsid w:val="009153D3"/>
    <w:rsid w:val="00915A50"/>
    <w:rsid w:val="00915FE3"/>
    <w:rsid w:val="009160EB"/>
    <w:rsid w:val="009161BB"/>
    <w:rsid w:val="0091680C"/>
    <w:rsid w:val="00916ADB"/>
    <w:rsid w:val="00916DB9"/>
    <w:rsid w:val="00917343"/>
    <w:rsid w:val="0091762E"/>
    <w:rsid w:val="009177AB"/>
    <w:rsid w:val="00920050"/>
    <w:rsid w:val="009202BD"/>
    <w:rsid w:val="00920717"/>
    <w:rsid w:val="00920ADD"/>
    <w:rsid w:val="00920BCF"/>
    <w:rsid w:val="00920C2C"/>
    <w:rsid w:val="00920C8A"/>
    <w:rsid w:val="00921AD2"/>
    <w:rsid w:val="00921F93"/>
    <w:rsid w:val="0092248A"/>
    <w:rsid w:val="009227EC"/>
    <w:rsid w:val="009229D7"/>
    <w:rsid w:val="00922F4C"/>
    <w:rsid w:val="009237F4"/>
    <w:rsid w:val="00923871"/>
    <w:rsid w:val="0092407C"/>
    <w:rsid w:val="009240D2"/>
    <w:rsid w:val="00924B22"/>
    <w:rsid w:val="00924BED"/>
    <w:rsid w:val="009258CE"/>
    <w:rsid w:val="00925AA3"/>
    <w:rsid w:val="00926075"/>
    <w:rsid w:val="00926147"/>
    <w:rsid w:val="00926B3C"/>
    <w:rsid w:val="00926B88"/>
    <w:rsid w:val="009277B3"/>
    <w:rsid w:val="00930129"/>
    <w:rsid w:val="0093025B"/>
    <w:rsid w:val="009311BC"/>
    <w:rsid w:val="00931B05"/>
    <w:rsid w:val="0093227C"/>
    <w:rsid w:val="009325BA"/>
    <w:rsid w:val="00932726"/>
    <w:rsid w:val="00932847"/>
    <w:rsid w:val="00932AB1"/>
    <w:rsid w:val="00932BA4"/>
    <w:rsid w:val="009332D6"/>
    <w:rsid w:val="00933B33"/>
    <w:rsid w:val="00933CD1"/>
    <w:rsid w:val="009340AE"/>
    <w:rsid w:val="00934212"/>
    <w:rsid w:val="00934225"/>
    <w:rsid w:val="00934889"/>
    <w:rsid w:val="009348D0"/>
    <w:rsid w:val="00934BF1"/>
    <w:rsid w:val="00935D2D"/>
    <w:rsid w:val="00935EC9"/>
    <w:rsid w:val="009362BD"/>
    <w:rsid w:val="009366D1"/>
    <w:rsid w:val="00936D9C"/>
    <w:rsid w:val="00936DC5"/>
    <w:rsid w:val="00936EC3"/>
    <w:rsid w:val="0093717E"/>
    <w:rsid w:val="00937375"/>
    <w:rsid w:val="009376B8"/>
    <w:rsid w:val="00940413"/>
    <w:rsid w:val="0094094D"/>
    <w:rsid w:val="00941207"/>
    <w:rsid w:val="00941292"/>
    <w:rsid w:val="0094142C"/>
    <w:rsid w:val="00941558"/>
    <w:rsid w:val="00941639"/>
    <w:rsid w:val="00941E91"/>
    <w:rsid w:val="0094209B"/>
    <w:rsid w:val="0094262B"/>
    <w:rsid w:val="009426CE"/>
    <w:rsid w:val="0094347F"/>
    <w:rsid w:val="009437AD"/>
    <w:rsid w:val="009438BF"/>
    <w:rsid w:val="00943BD5"/>
    <w:rsid w:val="00943C23"/>
    <w:rsid w:val="00943F34"/>
    <w:rsid w:val="00943F90"/>
    <w:rsid w:val="00944387"/>
    <w:rsid w:val="00944EF6"/>
    <w:rsid w:val="0094578F"/>
    <w:rsid w:val="00946716"/>
    <w:rsid w:val="00946E7C"/>
    <w:rsid w:val="009471FD"/>
    <w:rsid w:val="00947C35"/>
    <w:rsid w:val="00947EAD"/>
    <w:rsid w:val="00947F4C"/>
    <w:rsid w:val="009508EB"/>
    <w:rsid w:val="00950A54"/>
    <w:rsid w:val="00950D5E"/>
    <w:rsid w:val="00951B13"/>
    <w:rsid w:val="00952265"/>
    <w:rsid w:val="0095228B"/>
    <w:rsid w:val="009530B3"/>
    <w:rsid w:val="009547C6"/>
    <w:rsid w:val="009549F8"/>
    <w:rsid w:val="00954A2D"/>
    <w:rsid w:val="00954CC1"/>
    <w:rsid w:val="00954E08"/>
    <w:rsid w:val="009554CA"/>
    <w:rsid w:val="0095613D"/>
    <w:rsid w:val="009563D0"/>
    <w:rsid w:val="00956469"/>
    <w:rsid w:val="009566FD"/>
    <w:rsid w:val="0095671D"/>
    <w:rsid w:val="009567F2"/>
    <w:rsid w:val="00957123"/>
    <w:rsid w:val="00957BF7"/>
    <w:rsid w:val="009604C5"/>
    <w:rsid w:val="009604CB"/>
    <w:rsid w:val="0096051F"/>
    <w:rsid w:val="00960AB1"/>
    <w:rsid w:val="00960C9F"/>
    <w:rsid w:val="00961FF4"/>
    <w:rsid w:val="0096240E"/>
    <w:rsid w:val="00962438"/>
    <w:rsid w:val="0096298E"/>
    <w:rsid w:val="00962A3B"/>
    <w:rsid w:val="00962A44"/>
    <w:rsid w:val="00962F53"/>
    <w:rsid w:val="0096398B"/>
    <w:rsid w:val="00963C6A"/>
    <w:rsid w:val="00964B6F"/>
    <w:rsid w:val="0096508C"/>
    <w:rsid w:val="00965AFA"/>
    <w:rsid w:val="00965B7D"/>
    <w:rsid w:val="0096616B"/>
    <w:rsid w:val="00966914"/>
    <w:rsid w:val="009669CB"/>
    <w:rsid w:val="00966A66"/>
    <w:rsid w:val="00967147"/>
    <w:rsid w:val="00967930"/>
    <w:rsid w:val="009701AD"/>
    <w:rsid w:val="00970B7D"/>
    <w:rsid w:val="00970D51"/>
    <w:rsid w:val="00970EF2"/>
    <w:rsid w:val="00971429"/>
    <w:rsid w:val="00971686"/>
    <w:rsid w:val="00971B6A"/>
    <w:rsid w:val="00972273"/>
    <w:rsid w:val="009724D0"/>
    <w:rsid w:val="00972EB0"/>
    <w:rsid w:val="00973597"/>
    <w:rsid w:val="0097370C"/>
    <w:rsid w:val="00975668"/>
    <w:rsid w:val="0097600E"/>
    <w:rsid w:val="0097664D"/>
    <w:rsid w:val="00977625"/>
    <w:rsid w:val="00977AE5"/>
    <w:rsid w:val="00977DCC"/>
    <w:rsid w:val="00977F79"/>
    <w:rsid w:val="009801E7"/>
    <w:rsid w:val="009809D7"/>
    <w:rsid w:val="00981F0D"/>
    <w:rsid w:val="0098281A"/>
    <w:rsid w:val="009830FD"/>
    <w:rsid w:val="00983541"/>
    <w:rsid w:val="00983CB3"/>
    <w:rsid w:val="00983F2B"/>
    <w:rsid w:val="00983FAE"/>
    <w:rsid w:val="0098434E"/>
    <w:rsid w:val="009843D2"/>
    <w:rsid w:val="009847D0"/>
    <w:rsid w:val="00984D60"/>
    <w:rsid w:val="00984DF6"/>
    <w:rsid w:val="00984E27"/>
    <w:rsid w:val="00985543"/>
    <w:rsid w:val="009855A2"/>
    <w:rsid w:val="0098631B"/>
    <w:rsid w:val="009864EA"/>
    <w:rsid w:val="00986C1E"/>
    <w:rsid w:val="00987280"/>
    <w:rsid w:val="009877FC"/>
    <w:rsid w:val="00987936"/>
    <w:rsid w:val="00990A81"/>
    <w:rsid w:val="00990E9D"/>
    <w:rsid w:val="00990EC6"/>
    <w:rsid w:val="00990FED"/>
    <w:rsid w:val="009917D9"/>
    <w:rsid w:val="009918BF"/>
    <w:rsid w:val="00991ACD"/>
    <w:rsid w:val="00991CFA"/>
    <w:rsid w:val="009921D9"/>
    <w:rsid w:val="00992EEF"/>
    <w:rsid w:val="009931F0"/>
    <w:rsid w:val="00993921"/>
    <w:rsid w:val="00993F07"/>
    <w:rsid w:val="00994250"/>
    <w:rsid w:val="00994809"/>
    <w:rsid w:val="00995400"/>
    <w:rsid w:val="00995734"/>
    <w:rsid w:val="00995D80"/>
    <w:rsid w:val="00995DF8"/>
    <w:rsid w:val="00995F2E"/>
    <w:rsid w:val="00995F55"/>
    <w:rsid w:val="00996129"/>
    <w:rsid w:val="00996959"/>
    <w:rsid w:val="00996FB8"/>
    <w:rsid w:val="00997464"/>
    <w:rsid w:val="009977FB"/>
    <w:rsid w:val="009A0229"/>
    <w:rsid w:val="009A09A8"/>
    <w:rsid w:val="009A11B3"/>
    <w:rsid w:val="009A1746"/>
    <w:rsid w:val="009A1E7A"/>
    <w:rsid w:val="009A26C4"/>
    <w:rsid w:val="009A276E"/>
    <w:rsid w:val="009A2D64"/>
    <w:rsid w:val="009A2E50"/>
    <w:rsid w:val="009A42FE"/>
    <w:rsid w:val="009A44B6"/>
    <w:rsid w:val="009A46EE"/>
    <w:rsid w:val="009A4E31"/>
    <w:rsid w:val="009A4F32"/>
    <w:rsid w:val="009A503D"/>
    <w:rsid w:val="009A64E5"/>
    <w:rsid w:val="009A65D0"/>
    <w:rsid w:val="009A683A"/>
    <w:rsid w:val="009A6B72"/>
    <w:rsid w:val="009A7175"/>
    <w:rsid w:val="009A750F"/>
    <w:rsid w:val="009A7BFB"/>
    <w:rsid w:val="009B06B2"/>
    <w:rsid w:val="009B0795"/>
    <w:rsid w:val="009B0B7E"/>
    <w:rsid w:val="009B0E18"/>
    <w:rsid w:val="009B1B4F"/>
    <w:rsid w:val="009B298F"/>
    <w:rsid w:val="009B2BC3"/>
    <w:rsid w:val="009B381F"/>
    <w:rsid w:val="009B3F64"/>
    <w:rsid w:val="009B42B6"/>
    <w:rsid w:val="009B4AED"/>
    <w:rsid w:val="009B4F88"/>
    <w:rsid w:val="009B4FC3"/>
    <w:rsid w:val="009B5641"/>
    <w:rsid w:val="009B5BAD"/>
    <w:rsid w:val="009B5C3A"/>
    <w:rsid w:val="009B653E"/>
    <w:rsid w:val="009B6991"/>
    <w:rsid w:val="009B6F55"/>
    <w:rsid w:val="009B7187"/>
    <w:rsid w:val="009C02A8"/>
    <w:rsid w:val="009C1514"/>
    <w:rsid w:val="009C1C15"/>
    <w:rsid w:val="009C1E80"/>
    <w:rsid w:val="009C26B6"/>
    <w:rsid w:val="009C2DDB"/>
    <w:rsid w:val="009C2E38"/>
    <w:rsid w:val="009C3106"/>
    <w:rsid w:val="009C3547"/>
    <w:rsid w:val="009C4BFA"/>
    <w:rsid w:val="009C4E97"/>
    <w:rsid w:val="009C50E3"/>
    <w:rsid w:val="009C515F"/>
    <w:rsid w:val="009C571A"/>
    <w:rsid w:val="009C5908"/>
    <w:rsid w:val="009C5D5D"/>
    <w:rsid w:val="009C69C8"/>
    <w:rsid w:val="009C6A85"/>
    <w:rsid w:val="009C7255"/>
    <w:rsid w:val="009C7422"/>
    <w:rsid w:val="009C7564"/>
    <w:rsid w:val="009C7B60"/>
    <w:rsid w:val="009C7F43"/>
    <w:rsid w:val="009D00CC"/>
    <w:rsid w:val="009D04F2"/>
    <w:rsid w:val="009D05C8"/>
    <w:rsid w:val="009D09C2"/>
    <w:rsid w:val="009D0B17"/>
    <w:rsid w:val="009D1155"/>
    <w:rsid w:val="009D1237"/>
    <w:rsid w:val="009D1447"/>
    <w:rsid w:val="009D179B"/>
    <w:rsid w:val="009D189E"/>
    <w:rsid w:val="009D1AFE"/>
    <w:rsid w:val="009D1B1F"/>
    <w:rsid w:val="009D1E73"/>
    <w:rsid w:val="009D2F36"/>
    <w:rsid w:val="009D3405"/>
    <w:rsid w:val="009D353F"/>
    <w:rsid w:val="009D38B2"/>
    <w:rsid w:val="009D3CA0"/>
    <w:rsid w:val="009D3F07"/>
    <w:rsid w:val="009D4C0D"/>
    <w:rsid w:val="009D548A"/>
    <w:rsid w:val="009D6152"/>
    <w:rsid w:val="009D671C"/>
    <w:rsid w:val="009D6809"/>
    <w:rsid w:val="009D689B"/>
    <w:rsid w:val="009D6A27"/>
    <w:rsid w:val="009D6D8D"/>
    <w:rsid w:val="009D6F4A"/>
    <w:rsid w:val="009D7149"/>
    <w:rsid w:val="009D785E"/>
    <w:rsid w:val="009D7B3F"/>
    <w:rsid w:val="009E00EB"/>
    <w:rsid w:val="009E0173"/>
    <w:rsid w:val="009E077F"/>
    <w:rsid w:val="009E09C2"/>
    <w:rsid w:val="009E0B04"/>
    <w:rsid w:val="009E0D17"/>
    <w:rsid w:val="009E258A"/>
    <w:rsid w:val="009E28EE"/>
    <w:rsid w:val="009E2AA5"/>
    <w:rsid w:val="009E41F1"/>
    <w:rsid w:val="009E4C6F"/>
    <w:rsid w:val="009E4C94"/>
    <w:rsid w:val="009E5DFB"/>
    <w:rsid w:val="009E6CE1"/>
    <w:rsid w:val="009E7925"/>
    <w:rsid w:val="009F0A2E"/>
    <w:rsid w:val="009F0BC6"/>
    <w:rsid w:val="009F0EAB"/>
    <w:rsid w:val="009F1A16"/>
    <w:rsid w:val="009F1BA2"/>
    <w:rsid w:val="009F1C85"/>
    <w:rsid w:val="009F1DBB"/>
    <w:rsid w:val="009F20CB"/>
    <w:rsid w:val="009F2119"/>
    <w:rsid w:val="009F253B"/>
    <w:rsid w:val="009F29AE"/>
    <w:rsid w:val="009F2EDB"/>
    <w:rsid w:val="009F3000"/>
    <w:rsid w:val="009F370B"/>
    <w:rsid w:val="009F4E1E"/>
    <w:rsid w:val="009F4F6B"/>
    <w:rsid w:val="009F5070"/>
    <w:rsid w:val="009F507D"/>
    <w:rsid w:val="009F5415"/>
    <w:rsid w:val="009F5C48"/>
    <w:rsid w:val="009F5D71"/>
    <w:rsid w:val="009F6105"/>
    <w:rsid w:val="009F6737"/>
    <w:rsid w:val="009F6D0F"/>
    <w:rsid w:val="009F6DFC"/>
    <w:rsid w:val="009F733B"/>
    <w:rsid w:val="009F74E7"/>
    <w:rsid w:val="009F7583"/>
    <w:rsid w:val="00A002BD"/>
    <w:rsid w:val="00A00389"/>
    <w:rsid w:val="00A00CFB"/>
    <w:rsid w:val="00A00FF7"/>
    <w:rsid w:val="00A017F6"/>
    <w:rsid w:val="00A01C0C"/>
    <w:rsid w:val="00A01D8B"/>
    <w:rsid w:val="00A02F88"/>
    <w:rsid w:val="00A03FCB"/>
    <w:rsid w:val="00A0419E"/>
    <w:rsid w:val="00A049E1"/>
    <w:rsid w:val="00A04C95"/>
    <w:rsid w:val="00A04D7C"/>
    <w:rsid w:val="00A0673C"/>
    <w:rsid w:val="00A06EDE"/>
    <w:rsid w:val="00A07712"/>
    <w:rsid w:val="00A078AA"/>
    <w:rsid w:val="00A07AF2"/>
    <w:rsid w:val="00A07CB9"/>
    <w:rsid w:val="00A07F6B"/>
    <w:rsid w:val="00A1020B"/>
    <w:rsid w:val="00A10438"/>
    <w:rsid w:val="00A10CC7"/>
    <w:rsid w:val="00A10FF5"/>
    <w:rsid w:val="00A11299"/>
    <w:rsid w:val="00A11360"/>
    <w:rsid w:val="00A116C7"/>
    <w:rsid w:val="00A11704"/>
    <w:rsid w:val="00A11904"/>
    <w:rsid w:val="00A11D49"/>
    <w:rsid w:val="00A11D9E"/>
    <w:rsid w:val="00A1203C"/>
    <w:rsid w:val="00A1287E"/>
    <w:rsid w:val="00A12AC7"/>
    <w:rsid w:val="00A13FD2"/>
    <w:rsid w:val="00A14080"/>
    <w:rsid w:val="00A149B1"/>
    <w:rsid w:val="00A14FC2"/>
    <w:rsid w:val="00A1533B"/>
    <w:rsid w:val="00A1586A"/>
    <w:rsid w:val="00A16B55"/>
    <w:rsid w:val="00A16BCB"/>
    <w:rsid w:val="00A175B9"/>
    <w:rsid w:val="00A177C7"/>
    <w:rsid w:val="00A17DCF"/>
    <w:rsid w:val="00A21288"/>
    <w:rsid w:val="00A212B8"/>
    <w:rsid w:val="00A212C0"/>
    <w:rsid w:val="00A21333"/>
    <w:rsid w:val="00A21A8B"/>
    <w:rsid w:val="00A21E80"/>
    <w:rsid w:val="00A21F3B"/>
    <w:rsid w:val="00A22598"/>
    <w:rsid w:val="00A22A0A"/>
    <w:rsid w:val="00A22E20"/>
    <w:rsid w:val="00A230F7"/>
    <w:rsid w:val="00A2338E"/>
    <w:rsid w:val="00A23FB3"/>
    <w:rsid w:val="00A24040"/>
    <w:rsid w:val="00A24BBC"/>
    <w:rsid w:val="00A25382"/>
    <w:rsid w:val="00A257A6"/>
    <w:rsid w:val="00A259F5"/>
    <w:rsid w:val="00A25CE6"/>
    <w:rsid w:val="00A25FD2"/>
    <w:rsid w:val="00A26126"/>
    <w:rsid w:val="00A2631F"/>
    <w:rsid w:val="00A263C3"/>
    <w:rsid w:val="00A2674A"/>
    <w:rsid w:val="00A27247"/>
    <w:rsid w:val="00A276E5"/>
    <w:rsid w:val="00A27D90"/>
    <w:rsid w:val="00A301B7"/>
    <w:rsid w:val="00A31828"/>
    <w:rsid w:val="00A3189C"/>
    <w:rsid w:val="00A318D5"/>
    <w:rsid w:val="00A31C27"/>
    <w:rsid w:val="00A3245A"/>
    <w:rsid w:val="00A32D17"/>
    <w:rsid w:val="00A33E6C"/>
    <w:rsid w:val="00A34221"/>
    <w:rsid w:val="00A348E0"/>
    <w:rsid w:val="00A34D41"/>
    <w:rsid w:val="00A3597E"/>
    <w:rsid w:val="00A35A74"/>
    <w:rsid w:val="00A35E0D"/>
    <w:rsid w:val="00A36709"/>
    <w:rsid w:val="00A367D0"/>
    <w:rsid w:val="00A36BF3"/>
    <w:rsid w:val="00A3750D"/>
    <w:rsid w:val="00A3780C"/>
    <w:rsid w:val="00A37E8E"/>
    <w:rsid w:val="00A40F26"/>
    <w:rsid w:val="00A4187D"/>
    <w:rsid w:val="00A41A2C"/>
    <w:rsid w:val="00A41AE6"/>
    <w:rsid w:val="00A43239"/>
    <w:rsid w:val="00A43353"/>
    <w:rsid w:val="00A434E3"/>
    <w:rsid w:val="00A43B3F"/>
    <w:rsid w:val="00A43E9F"/>
    <w:rsid w:val="00A44407"/>
    <w:rsid w:val="00A44DB6"/>
    <w:rsid w:val="00A45249"/>
    <w:rsid w:val="00A45878"/>
    <w:rsid w:val="00A45944"/>
    <w:rsid w:val="00A45CEA"/>
    <w:rsid w:val="00A46453"/>
    <w:rsid w:val="00A46E4A"/>
    <w:rsid w:val="00A477C7"/>
    <w:rsid w:val="00A47817"/>
    <w:rsid w:val="00A50B7A"/>
    <w:rsid w:val="00A50C0E"/>
    <w:rsid w:val="00A50DBA"/>
    <w:rsid w:val="00A50F01"/>
    <w:rsid w:val="00A5124C"/>
    <w:rsid w:val="00A51272"/>
    <w:rsid w:val="00A51928"/>
    <w:rsid w:val="00A535C0"/>
    <w:rsid w:val="00A5370B"/>
    <w:rsid w:val="00A541DE"/>
    <w:rsid w:val="00A54340"/>
    <w:rsid w:val="00A5466B"/>
    <w:rsid w:val="00A54949"/>
    <w:rsid w:val="00A5557A"/>
    <w:rsid w:val="00A55AF3"/>
    <w:rsid w:val="00A55C59"/>
    <w:rsid w:val="00A5632A"/>
    <w:rsid w:val="00A572CC"/>
    <w:rsid w:val="00A601ED"/>
    <w:rsid w:val="00A60992"/>
    <w:rsid w:val="00A613A1"/>
    <w:rsid w:val="00A61412"/>
    <w:rsid w:val="00A626A6"/>
    <w:rsid w:val="00A62DC9"/>
    <w:rsid w:val="00A63656"/>
    <w:rsid w:val="00A63E19"/>
    <w:rsid w:val="00A646AA"/>
    <w:rsid w:val="00A64FDF"/>
    <w:rsid w:val="00A6615D"/>
    <w:rsid w:val="00A66439"/>
    <w:rsid w:val="00A666BD"/>
    <w:rsid w:val="00A66877"/>
    <w:rsid w:val="00A669D8"/>
    <w:rsid w:val="00A67FEF"/>
    <w:rsid w:val="00A70731"/>
    <w:rsid w:val="00A717AA"/>
    <w:rsid w:val="00A71DC5"/>
    <w:rsid w:val="00A71E36"/>
    <w:rsid w:val="00A71FDA"/>
    <w:rsid w:val="00A72C58"/>
    <w:rsid w:val="00A733DF"/>
    <w:rsid w:val="00A736A8"/>
    <w:rsid w:val="00A73794"/>
    <w:rsid w:val="00A73821"/>
    <w:rsid w:val="00A73F89"/>
    <w:rsid w:val="00A74584"/>
    <w:rsid w:val="00A746C7"/>
    <w:rsid w:val="00A74D1C"/>
    <w:rsid w:val="00A74D4F"/>
    <w:rsid w:val="00A7616D"/>
    <w:rsid w:val="00A767B2"/>
    <w:rsid w:val="00A7683A"/>
    <w:rsid w:val="00A775DD"/>
    <w:rsid w:val="00A778BE"/>
    <w:rsid w:val="00A80268"/>
    <w:rsid w:val="00A8046A"/>
    <w:rsid w:val="00A80D39"/>
    <w:rsid w:val="00A81336"/>
    <w:rsid w:val="00A815D0"/>
    <w:rsid w:val="00A81E42"/>
    <w:rsid w:val="00A824CB"/>
    <w:rsid w:val="00A8272D"/>
    <w:rsid w:val="00A82736"/>
    <w:rsid w:val="00A82A2A"/>
    <w:rsid w:val="00A82E02"/>
    <w:rsid w:val="00A837DD"/>
    <w:rsid w:val="00A83A6C"/>
    <w:rsid w:val="00A83C39"/>
    <w:rsid w:val="00A841C0"/>
    <w:rsid w:val="00A84260"/>
    <w:rsid w:val="00A842DD"/>
    <w:rsid w:val="00A84440"/>
    <w:rsid w:val="00A84C53"/>
    <w:rsid w:val="00A84E34"/>
    <w:rsid w:val="00A85923"/>
    <w:rsid w:val="00A86B26"/>
    <w:rsid w:val="00A86EF3"/>
    <w:rsid w:val="00A902D1"/>
    <w:rsid w:val="00A9033C"/>
    <w:rsid w:val="00A90467"/>
    <w:rsid w:val="00A90576"/>
    <w:rsid w:val="00A90B7B"/>
    <w:rsid w:val="00A91274"/>
    <w:rsid w:val="00A91798"/>
    <w:rsid w:val="00A92054"/>
    <w:rsid w:val="00A92604"/>
    <w:rsid w:val="00A92C46"/>
    <w:rsid w:val="00A93310"/>
    <w:rsid w:val="00A94554"/>
    <w:rsid w:val="00A94CE9"/>
    <w:rsid w:val="00A9538C"/>
    <w:rsid w:val="00A95595"/>
    <w:rsid w:val="00A95642"/>
    <w:rsid w:val="00A95C7A"/>
    <w:rsid w:val="00A9667A"/>
    <w:rsid w:val="00A9689A"/>
    <w:rsid w:val="00A97163"/>
    <w:rsid w:val="00A9790A"/>
    <w:rsid w:val="00A97FCF"/>
    <w:rsid w:val="00AA0231"/>
    <w:rsid w:val="00AA02B0"/>
    <w:rsid w:val="00AA0896"/>
    <w:rsid w:val="00AA0F12"/>
    <w:rsid w:val="00AA1D16"/>
    <w:rsid w:val="00AA1F01"/>
    <w:rsid w:val="00AA20F0"/>
    <w:rsid w:val="00AA2768"/>
    <w:rsid w:val="00AA2D51"/>
    <w:rsid w:val="00AA34F4"/>
    <w:rsid w:val="00AA3BCC"/>
    <w:rsid w:val="00AA3D4D"/>
    <w:rsid w:val="00AA3F30"/>
    <w:rsid w:val="00AA435D"/>
    <w:rsid w:val="00AA4501"/>
    <w:rsid w:val="00AA4D7B"/>
    <w:rsid w:val="00AA4F98"/>
    <w:rsid w:val="00AA530F"/>
    <w:rsid w:val="00AA5E13"/>
    <w:rsid w:val="00AA5EA4"/>
    <w:rsid w:val="00AA5EF4"/>
    <w:rsid w:val="00AA612A"/>
    <w:rsid w:val="00AA659B"/>
    <w:rsid w:val="00AA6712"/>
    <w:rsid w:val="00AA6F5C"/>
    <w:rsid w:val="00AA7066"/>
    <w:rsid w:val="00AA7636"/>
    <w:rsid w:val="00AA7AF9"/>
    <w:rsid w:val="00AA7B0C"/>
    <w:rsid w:val="00AB0A86"/>
    <w:rsid w:val="00AB0E03"/>
    <w:rsid w:val="00AB2149"/>
    <w:rsid w:val="00AB2A54"/>
    <w:rsid w:val="00AB31E8"/>
    <w:rsid w:val="00AB38DB"/>
    <w:rsid w:val="00AB3E6B"/>
    <w:rsid w:val="00AB4160"/>
    <w:rsid w:val="00AB4299"/>
    <w:rsid w:val="00AB4AC8"/>
    <w:rsid w:val="00AB4FCF"/>
    <w:rsid w:val="00AB5003"/>
    <w:rsid w:val="00AB585A"/>
    <w:rsid w:val="00AB5CB5"/>
    <w:rsid w:val="00AB5D28"/>
    <w:rsid w:val="00AB62C3"/>
    <w:rsid w:val="00AB64F6"/>
    <w:rsid w:val="00AB7583"/>
    <w:rsid w:val="00AB7BCA"/>
    <w:rsid w:val="00AC02CF"/>
    <w:rsid w:val="00AC0358"/>
    <w:rsid w:val="00AC0465"/>
    <w:rsid w:val="00AC1172"/>
    <w:rsid w:val="00AC18E0"/>
    <w:rsid w:val="00AC2E97"/>
    <w:rsid w:val="00AC2F53"/>
    <w:rsid w:val="00AC3672"/>
    <w:rsid w:val="00AC37D2"/>
    <w:rsid w:val="00AC4247"/>
    <w:rsid w:val="00AC4430"/>
    <w:rsid w:val="00AC4D7A"/>
    <w:rsid w:val="00AC5144"/>
    <w:rsid w:val="00AC5151"/>
    <w:rsid w:val="00AC51FB"/>
    <w:rsid w:val="00AC5A64"/>
    <w:rsid w:val="00AC66A9"/>
    <w:rsid w:val="00AC678E"/>
    <w:rsid w:val="00AC6D0F"/>
    <w:rsid w:val="00AC6FE9"/>
    <w:rsid w:val="00AC7410"/>
    <w:rsid w:val="00AD0271"/>
    <w:rsid w:val="00AD040A"/>
    <w:rsid w:val="00AD27F5"/>
    <w:rsid w:val="00AD295A"/>
    <w:rsid w:val="00AD3395"/>
    <w:rsid w:val="00AD37CC"/>
    <w:rsid w:val="00AD3927"/>
    <w:rsid w:val="00AD463F"/>
    <w:rsid w:val="00AD543B"/>
    <w:rsid w:val="00AD555B"/>
    <w:rsid w:val="00AD5689"/>
    <w:rsid w:val="00AD57E4"/>
    <w:rsid w:val="00AD5E8B"/>
    <w:rsid w:val="00AD6211"/>
    <w:rsid w:val="00AD624C"/>
    <w:rsid w:val="00AD66DB"/>
    <w:rsid w:val="00AD7F0A"/>
    <w:rsid w:val="00AE05A0"/>
    <w:rsid w:val="00AE0A6C"/>
    <w:rsid w:val="00AE19D6"/>
    <w:rsid w:val="00AE1E11"/>
    <w:rsid w:val="00AE2211"/>
    <w:rsid w:val="00AE2811"/>
    <w:rsid w:val="00AE3443"/>
    <w:rsid w:val="00AE371E"/>
    <w:rsid w:val="00AE37CD"/>
    <w:rsid w:val="00AE3F5F"/>
    <w:rsid w:val="00AE44CD"/>
    <w:rsid w:val="00AE46CE"/>
    <w:rsid w:val="00AE4824"/>
    <w:rsid w:val="00AE4872"/>
    <w:rsid w:val="00AE4B58"/>
    <w:rsid w:val="00AE51CB"/>
    <w:rsid w:val="00AE5500"/>
    <w:rsid w:val="00AE560F"/>
    <w:rsid w:val="00AE5793"/>
    <w:rsid w:val="00AE5D4B"/>
    <w:rsid w:val="00AE63D2"/>
    <w:rsid w:val="00AE66A2"/>
    <w:rsid w:val="00AE6B9B"/>
    <w:rsid w:val="00AE6DF0"/>
    <w:rsid w:val="00AE6E65"/>
    <w:rsid w:val="00AE6F7B"/>
    <w:rsid w:val="00AE70C3"/>
    <w:rsid w:val="00AE72DC"/>
    <w:rsid w:val="00AE7630"/>
    <w:rsid w:val="00AF0011"/>
    <w:rsid w:val="00AF078F"/>
    <w:rsid w:val="00AF0DFF"/>
    <w:rsid w:val="00AF1453"/>
    <w:rsid w:val="00AF1F92"/>
    <w:rsid w:val="00AF2D72"/>
    <w:rsid w:val="00AF2E0F"/>
    <w:rsid w:val="00AF3132"/>
    <w:rsid w:val="00AF3855"/>
    <w:rsid w:val="00AF3A10"/>
    <w:rsid w:val="00AF4274"/>
    <w:rsid w:val="00AF4D88"/>
    <w:rsid w:val="00AF4E88"/>
    <w:rsid w:val="00AF5004"/>
    <w:rsid w:val="00AF52BA"/>
    <w:rsid w:val="00AF56BF"/>
    <w:rsid w:val="00AF594E"/>
    <w:rsid w:val="00AF5AB9"/>
    <w:rsid w:val="00AF5E91"/>
    <w:rsid w:val="00AF62C5"/>
    <w:rsid w:val="00AF65FF"/>
    <w:rsid w:val="00AF6BE0"/>
    <w:rsid w:val="00AF750A"/>
    <w:rsid w:val="00AF7AF8"/>
    <w:rsid w:val="00AF7C8E"/>
    <w:rsid w:val="00B000BB"/>
    <w:rsid w:val="00B000F5"/>
    <w:rsid w:val="00B00F31"/>
    <w:rsid w:val="00B016AD"/>
    <w:rsid w:val="00B0193D"/>
    <w:rsid w:val="00B01F41"/>
    <w:rsid w:val="00B03D2B"/>
    <w:rsid w:val="00B03D7B"/>
    <w:rsid w:val="00B03E90"/>
    <w:rsid w:val="00B03FB5"/>
    <w:rsid w:val="00B04598"/>
    <w:rsid w:val="00B045F5"/>
    <w:rsid w:val="00B04EFE"/>
    <w:rsid w:val="00B04FDB"/>
    <w:rsid w:val="00B0589C"/>
    <w:rsid w:val="00B05D00"/>
    <w:rsid w:val="00B06473"/>
    <w:rsid w:val="00B067E6"/>
    <w:rsid w:val="00B069EA"/>
    <w:rsid w:val="00B078EF"/>
    <w:rsid w:val="00B07A52"/>
    <w:rsid w:val="00B1020F"/>
    <w:rsid w:val="00B1037E"/>
    <w:rsid w:val="00B110C7"/>
    <w:rsid w:val="00B11780"/>
    <w:rsid w:val="00B11967"/>
    <w:rsid w:val="00B11B66"/>
    <w:rsid w:val="00B11F14"/>
    <w:rsid w:val="00B120C3"/>
    <w:rsid w:val="00B126D5"/>
    <w:rsid w:val="00B12C70"/>
    <w:rsid w:val="00B13BCB"/>
    <w:rsid w:val="00B143D6"/>
    <w:rsid w:val="00B150E8"/>
    <w:rsid w:val="00B15D8F"/>
    <w:rsid w:val="00B16190"/>
    <w:rsid w:val="00B169AD"/>
    <w:rsid w:val="00B176B7"/>
    <w:rsid w:val="00B1776D"/>
    <w:rsid w:val="00B17FED"/>
    <w:rsid w:val="00B205A2"/>
    <w:rsid w:val="00B206A9"/>
    <w:rsid w:val="00B210A7"/>
    <w:rsid w:val="00B21445"/>
    <w:rsid w:val="00B2149D"/>
    <w:rsid w:val="00B21CBB"/>
    <w:rsid w:val="00B21D5B"/>
    <w:rsid w:val="00B2224B"/>
    <w:rsid w:val="00B22458"/>
    <w:rsid w:val="00B22482"/>
    <w:rsid w:val="00B226A3"/>
    <w:rsid w:val="00B228BF"/>
    <w:rsid w:val="00B22A7C"/>
    <w:rsid w:val="00B23194"/>
    <w:rsid w:val="00B23488"/>
    <w:rsid w:val="00B239D8"/>
    <w:rsid w:val="00B23B6D"/>
    <w:rsid w:val="00B24455"/>
    <w:rsid w:val="00B24583"/>
    <w:rsid w:val="00B24CFE"/>
    <w:rsid w:val="00B24DE0"/>
    <w:rsid w:val="00B260DF"/>
    <w:rsid w:val="00B262F5"/>
    <w:rsid w:val="00B26310"/>
    <w:rsid w:val="00B2656B"/>
    <w:rsid w:val="00B2701B"/>
    <w:rsid w:val="00B27662"/>
    <w:rsid w:val="00B27671"/>
    <w:rsid w:val="00B27945"/>
    <w:rsid w:val="00B27E5E"/>
    <w:rsid w:val="00B305EB"/>
    <w:rsid w:val="00B308FD"/>
    <w:rsid w:val="00B3112A"/>
    <w:rsid w:val="00B322CE"/>
    <w:rsid w:val="00B3236B"/>
    <w:rsid w:val="00B32798"/>
    <w:rsid w:val="00B32804"/>
    <w:rsid w:val="00B32B36"/>
    <w:rsid w:val="00B32E5A"/>
    <w:rsid w:val="00B330BA"/>
    <w:rsid w:val="00B33AA8"/>
    <w:rsid w:val="00B343CA"/>
    <w:rsid w:val="00B3494A"/>
    <w:rsid w:val="00B3571C"/>
    <w:rsid w:val="00B35970"/>
    <w:rsid w:val="00B35F6F"/>
    <w:rsid w:val="00B3624A"/>
    <w:rsid w:val="00B363CB"/>
    <w:rsid w:val="00B36C84"/>
    <w:rsid w:val="00B37130"/>
    <w:rsid w:val="00B37E66"/>
    <w:rsid w:val="00B401AC"/>
    <w:rsid w:val="00B407B7"/>
    <w:rsid w:val="00B4082D"/>
    <w:rsid w:val="00B40F3D"/>
    <w:rsid w:val="00B411CB"/>
    <w:rsid w:val="00B41708"/>
    <w:rsid w:val="00B4195B"/>
    <w:rsid w:val="00B41A8E"/>
    <w:rsid w:val="00B4214C"/>
    <w:rsid w:val="00B4233A"/>
    <w:rsid w:val="00B4327C"/>
    <w:rsid w:val="00B439AF"/>
    <w:rsid w:val="00B43D87"/>
    <w:rsid w:val="00B43DE0"/>
    <w:rsid w:val="00B440EE"/>
    <w:rsid w:val="00B446B3"/>
    <w:rsid w:val="00B44A86"/>
    <w:rsid w:val="00B45925"/>
    <w:rsid w:val="00B462C8"/>
    <w:rsid w:val="00B46BFF"/>
    <w:rsid w:val="00B46D68"/>
    <w:rsid w:val="00B46D8B"/>
    <w:rsid w:val="00B47251"/>
    <w:rsid w:val="00B47363"/>
    <w:rsid w:val="00B4738F"/>
    <w:rsid w:val="00B473D1"/>
    <w:rsid w:val="00B47C56"/>
    <w:rsid w:val="00B5061B"/>
    <w:rsid w:val="00B51271"/>
    <w:rsid w:val="00B51559"/>
    <w:rsid w:val="00B5179A"/>
    <w:rsid w:val="00B519E2"/>
    <w:rsid w:val="00B51B10"/>
    <w:rsid w:val="00B5215B"/>
    <w:rsid w:val="00B52F55"/>
    <w:rsid w:val="00B53070"/>
    <w:rsid w:val="00B53953"/>
    <w:rsid w:val="00B541CF"/>
    <w:rsid w:val="00B54F13"/>
    <w:rsid w:val="00B56FD4"/>
    <w:rsid w:val="00B5731A"/>
    <w:rsid w:val="00B573E3"/>
    <w:rsid w:val="00B579E0"/>
    <w:rsid w:val="00B57A83"/>
    <w:rsid w:val="00B57CDB"/>
    <w:rsid w:val="00B60ACE"/>
    <w:rsid w:val="00B613C7"/>
    <w:rsid w:val="00B616B0"/>
    <w:rsid w:val="00B61FD4"/>
    <w:rsid w:val="00B623BE"/>
    <w:rsid w:val="00B625B7"/>
    <w:rsid w:val="00B63788"/>
    <w:rsid w:val="00B63919"/>
    <w:rsid w:val="00B63BC4"/>
    <w:rsid w:val="00B63E8B"/>
    <w:rsid w:val="00B641B6"/>
    <w:rsid w:val="00B646BB"/>
    <w:rsid w:val="00B64B81"/>
    <w:rsid w:val="00B65A54"/>
    <w:rsid w:val="00B66BCB"/>
    <w:rsid w:val="00B67552"/>
    <w:rsid w:val="00B67E3F"/>
    <w:rsid w:val="00B708DE"/>
    <w:rsid w:val="00B709AC"/>
    <w:rsid w:val="00B709EB"/>
    <w:rsid w:val="00B70AD7"/>
    <w:rsid w:val="00B70BCB"/>
    <w:rsid w:val="00B70F25"/>
    <w:rsid w:val="00B71087"/>
    <w:rsid w:val="00B71A61"/>
    <w:rsid w:val="00B71B70"/>
    <w:rsid w:val="00B71C14"/>
    <w:rsid w:val="00B71DAB"/>
    <w:rsid w:val="00B71FE5"/>
    <w:rsid w:val="00B72647"/>
    <w:rsid w:val="00B72678"/>
    <w:rsid w:val="00B7284F"/>
    <w:rsid w:val="00B72EFC"/>
    <w:rsid w:val="00B72FA0"/>
    <w:rsid w:val="00B73F47"/>
    <w:rsid w:val="00B74225"/>
    <w:rsid w:val="00B74431"/>
    <w:rsid w:val="00B744FD"/>
    <w:rsid w:val="00B74B27"/>
    <w:rsid w:val="00B74CED"/>
    <w:rsid w:val="00B75086"/>
    <w:rsid w:val="00B75212"/>
    <w:rsid w:val="00B759EA"/>
    <w:rsid w:val="00B760C1"/>
    <w:rsid w:val="00B76A9B"/>
    <w:rsid w:val="00B77BF9"/>
    <w:rsid w:val="00B77CF5"/>
    <w:rsid w:val="00B77E13"/>
    <w:rsid w:val="00B80600"/>
    <w:rsid w:val="00B81F21"/>
    <w:rsid w:val="00B81F64"/>
    <w:rsid w:val="00B8204D"/>
    <w:rsid w:val="00B824C4"/>
    <w:rsid w:val="00B82B25"/>
    <w:rsid w:val="00B8397D"/>
    <w:rsid w:val="00B83B1F"/>
    <w:rsid w:val="00B83B4B"/>
    <w:rsid w:val="00B83EF5"/>
    <w:rsid w:val="00B840FE"/>
    <w:rsid w:val="00B847E6"/>
    <w:rsid w:val="00B85296"/>
    <w:rsid w:val="00B853BB"/>
    <w:rsid w:val="00B85463"/>
    <w:rsid w:val="00B86089"/>
    <w:rsid w:val="00B8642B"/>
    <w:rsid w:val="00B86676"/>
    <w:rsid w:val="00B869EF"/>
    <w:rsid w:val="00B87818"/>
    <w:rsid w:val="00B90311"/>
    <w:rsid w:val="00B908F2"/>
    <w:rsid w:val="00B91096"/>
    <w:rsid w:val="00B912EC"/>
    <w:rsid w:val="00B9136A"/>
    <w:rsid w:val="00B92184"/>
    <w:rsid w:val="00B9321D"/>
    <w:rsid w:val="00B93B58"/>
    <w:rsid w:val="00B95224"/>
    <w:rsid w:val="00B952C2"/>
    <w:rsid w:val="00B95655"/>
    <w:rsid w:val="00B95AF1"/>
    <w:rsid w:val="00B96761"/>
    <w:rsid w:val="00B96B56"/>
    <w:rsid w:val="00B96BC6"/>
    <w:rsid w:val="00B971C2"/>
    <w:rsid w:val="00B975E1"/>
    <w:rsid w:val="00B97680"/>
    <w:rsid w:val="00B97E6E"/>
    <w:rsid w:val="00BA0337"/>
    <w:rsid w:val="00BA0F62"/>
    <w:rsid w:val="00BA13D5"/>
    <w:rsid w:val="00BA239F"/>
    <w:rsid w:val="00BA2446"/>
    <w:rsid w:val="00BA2A59"/>
    <w:rsid w:val="00BA2A8E"/>
    <w:rsid w:val="00BA3D37"/>
    <w:rsid w:val="00BA3F27"/>
    <w:rsid w:val="00BA4A66"/>
    <w:rsid w:val="00BA5025"/>
    <w:rsid w:val="00BA633F"/>
    <w:rsid w:val="00BA64F3"/>
    <w:rsid w:val="00BA7496"/>
    <w:rsid w:val="00BA79CA"/>
    <w:rsid w:val="00BB0245"/>
    <w:rsid w:val="00BB029B"/>
    <w:rsid w:val="00BB032C"/>
    <w:rsid w:val="00BB048E"/>
    <w:rsid w:val="00BB0E2C"/>
    <w:rsid w:val="00BB1464"/>
    <w:rsid w:val="00BB1594"/>
    <w:rsid w:val="00BB180E"/>
    <w:rsid w:val="00BB1FF4"/>
    <w:rsid w:val="00BB2057"/>
    <w:rsid w:val="00BB24CD"/>
    <w:rsid w:val="00BB261F"/>
    <w:rsid w:val="00BB2E99"/>
    <w:rsid w:val="00BB30B4"/>
    <w:rsid w:val="00BB3442"/>
    <w:rsid w:val="00BB3720"/>
    <w:rsid w:val="00BB401B"/>
    <w:rsid w:val="00BB418B"/>
    <w:rsid w:val="00BB516E"/>
    <w:rsid w:val="00BB527F"/>
    <w:rsid w:val="00BB73D5"/>
    <w:rsid w:val="00BC01D0"/>
    <w:rsid w:val="00BC020F"/>
    <w:rsid w:val="00BC058E"/>
    <w:rsid w:val="00BC05FC"/>
    <w:rsid w:val="00BC0A0B"/>
    <w:rsid w:val="00BC0A6B"/>
    <w:rsid w:val="00BC1042"/>
    <w:rsid w:val="00BC104F"/>
    <w:rsid w:val="00BC169D"/>
    <w:rsid w:val="00BC2431"/>
    <w:rsid w:val="00BC2434"/>
    <w:rsid w:val="00BC25B4"/>
    <w:rsid w:val="00BC26F0"/>
    <w:rsid w:val="00BC2793"/>
    <w:rsid w:val="00BC2D88"/>
    <w:rsid w:val="00BC392B"/>
    <w:rsid w:val="00BC3948"/>
    <w:rsid w:val="00BC3FBA"/>
    <w:rsid w:val="00BC447A"/>
    <w:rsid w:val="00BC4603"/>
    <w:rsid w:val="00BC4750"/>
    <w:rsid w:val="00BC4D37"/>
    <w:rsid w:val="00BC5247"/>
    <w:rsid w:val="00BC55AA"/>
    <w:rsid w:val="00BC590B"/>
    <w:rsid w:val="00BC6296"/>
    <w:rsid w:val="00BC676F"/>
    <w:rsid w:val="00BC69CE"/>
    <w:rsid w:val="00BC7066"/>
    <w:rsid w:val="00BD01BA"/>
    <w:rsid w:val="00BD0935"/>
    <w:rsid w:val="00BD0CC4"/>
    <w:rsid w:val="00BD0F2D"/>
    <w:rsid w:val="00BD1EDE"/>
    <w:rsid w:val="00BD1FB6"/>
    <w:rsid w:val="00BD2440"/>
    <w:rsid w:val="00BD2517"/>
    <w:rsid w:val="00BD2732"/>
    <w:rsid w:val="00BD28A5"/>
    <w:rsid w:val="00BD2C0B"/>
    <w:rsid w:val="00BD307B"/>
    <w:rsid w:val="00BD3765"/>
    <w:rsid w:val="00BD3D19"/>
    <w:rsid w:val="00BD3EFF"/>
    <w:rsid w:val="00BD4143"/>
    <w:rsid w:val="00BD463C"/>
    <w:rsid w:val="00BD4D74"/>
    <w:rsid w:val="00BD546E"/>
    <w:rsid w:val="00BD5480"/>
    <w:rsid w:val="00BD60E6"/>
    <w:rsid w:val="00BD6D71"/>
    <w:rsid w:val="00BD78F6"/>
    <w:rsid w:val="00BD7C1A"/>
    <w:rsid w:val="00BD7E0E"/>
    <w:rsid w:val="00BE0588"/>
    <w:rsid w:val="00BE0711"/>
    <w:rsid w:val="00BE0871"/>
    <w:rsid w:val="00BE0A55"/>
    <w:rsid w:val="00BE0F6A"/>
    <w:rsid w:val="00BE1391"/>
    <w:rsid w:val="00BE162F"/>
    <w:rsid w:val="00BE16B9"/>
    <w:rsid w:val="00BE2542"/>
    <w:rsid w:val="00BE2FDA"/>
    <w:rsid w:val="00BE3584"/>
    <w:rsid w:val="00BE35DF"/>
    <w:rsid w:val="00BE3BE0"/>
    <w:rsid w:val="00BE3D4D"/>
    <w:rsid w:val="00BE43B8"/>
    <w:rsid w:val="00BE4441"/>
    <w:rsid w:val="00BE535E"/>
    <w:rsid w:val="00BE62CD"/>
    <w:rsid w:val="00BE68F3"/>
    <w:rsid w:val="00BE6951"/>
    <w:rsid w:val="00BE6B23"/>
    <w:rsid w:val="00BE6BB1"/>
    <w:rsid w:val="00BE7B3C"/>
    <w:rsid w:val="00BE7BA0"/>
    <w:rsid w:val="00BE7C7A"/>
    <w:rsid w:val="00BF0782"/>
    <w:rsid w:val="00BF0BCF"/>
    <w:rsid w:val="00BF0CE8"/>
    <w:rsid w:val="00BF1186"/>
    <w:rsid w:val="00BF196F"/>
    <w:rsid w:val="00BF1AE8"/>
    <w:rsid w:val="00BF2161"/>
    <w:rsid w:val="00BF218D"/>
    <w:rsid w:val="00BF29CB"/>
    <w:rsid w:val="00BF2B5C"/>
    <w:rsid w:val="00BF3031"/>
    <w:rsid w:val="00BF3A0E"/>
    <w:rsid w:val="00BF4AFF"/>
    <w:rsid w:val="00BF4B41"/>
    <w:rsid w:val="00BF4C9F"/>
    <w:rsid w:val="00BF5667"/>
    <w:rsid w:val="00BF577E"/>
    <w:rsid w:val="00BF5CFD"/>
    <w:rsid w:val="00BF615C"/>
    <w:rsid w:val="00BF648F"/>
    <w:rsid w:val="00BF6864"/>
    <w:rsid w:val="00BF6F45"/>
    <w:rsid w:val="00BF71BF"/>
    <w:rsid w:val="00BF7AAA"/>
    <w:rsid w:val="00C00B2A"/>
    <w:rsid w:val="00C00E84"/>
    <w:rsid w:val="00C00FE2"/>
    <w:rsid w:val="00C0148B"/>
    <w:rsid w:val="00C0299E"/>
    <w:rsid w:val="00C02BCF"/>
    <w:rsid w:val="00C03227"/>
    <w:rsid w:val="00C0396B"/>
    <w:rsid w:val="00C03BDD"/>
    <w:rsid w:val="00C0431D"/>
    <w:rsid w:val="00C04478"/>
    <w:rsid w:val="00C044EF"/>
    <w:rsid w:val="00C04672"/>
    <w:rsid w:val="00C05261"/>
    <w:rsid w:val="00C05342"/>
    <w:rsid w:val="00C05878"/>
    <w:rsid w:val="00C05D78"/>
    <w:rsid w:val="00C05FE0"/>
    <w:rsid w:val="00C061ED"/>
    <w:rsid w:val="00C06AC7"/>
    <w:rsid w:val="00C06E19"/>
    <w:rsid w:val="00C0754A"/>
    <w:rsid w:val="00C076A0"/>
    <w:rsid w:val="00C10788"/>
    <w:rsid w:val="00C10AD6"/>
    <w:rsid w:val="00C10BA5"/>
    <w:rsid w:val="00C10C48"/>
    <w:rsid w:val="00C11191"/>
    <w:rsid w:val="00C11738"/>
    <w:rsid w:val="00C1179A"/>
    <w:rsid w:val="00C11DCE"/>
    <w:rsid w:val="00C12138"/>
    <w:rsid w:val="00C1254B"/>
    <w:rsid w:val="00C12D35"/>
    <w:rsid w:val="00C133CE"/>
    <w:rsid w:val="00C137F6"/>
    <w:rsid w:val="00C14556"/>
    <w:rsid w:val="00C145C7"/>
    <w:rsid w:val="00C148F1"/>
    <w:rsid w:val="00C14BE8"/>
    <w:rsid w:val="00C15959"/>
    <w:rsid w:val="00C15C19"/>
    <w:rsid w:val="00C16002"/>
    <w:rsid w:val="00C17B6E"/>
    <w:rsid w:val="00C17D67"/>
    <w:rsid w:val="00C20196"/>
    <w:rsid w:val="00C20315"/>
    <w:rsid w:val="00C20652"/>
    <w:rsid w:val="00C20B96"/>
    <w:rsid w:val="00C21783"/>
    <w:rsid w:val="00C2179C"/>
    <w:rsid w:val="00C21B4F"/>
    <w:rsid w:val="00C21BE6"/>
    <w:rsid w:val="00C21F2A"/>
    <w:rsid w:val="00C22548"/>
    <w:rsid w:val="00C23146"/>
    <w:rsid w:val="00C23568"/>
    <w:rsid w:val="00C238B3"/>
    <w:rsid w:val="00C24295"/>
    <w:rsid w:val="00C242D8"/>
    <w:rsid w:val="00C2439E"/>
    <w:rsid w:val="00C244FB"/>
    <w:rsid w:val="00C24B3F"/>
    <w:rsid w:val="00C24EFA"/>
    <w:rsid w:val="00C250EB"/>
    <w:rsid w:val="00C258BD"/>
    <w:rsid w:val="00C263F1"/>
    <w:rsid w:val="00C269D3"/>
    <w:rsid w:val="00C26A3F"/>
    <w:rsid w:val="00C30A3E"/>
    <w:rsid w:val="00C30CC4"/>
    <w:rsid w:val="00C30E24"/>
    <w:rsid w:val="00C31297"/>
    <w:rsid w:val="00C3180A"/>
    <w:rsid w:val="00C318B9"/>
    <w:rsid w:val="00C318DC"/>
    <w:rsid w:val="00C319D9"/>
    <w:rsid w:val="00C32410"/>
    <w:rsid w:val="00C324ED"/>
    <w:rsid w:val="00C33518"/>
    <w:rsid w:val="00C336FE"/>
    <w:rsid w:val="00C34038"/>
    <w:rsid w:val="00C34245"/>
    <w:rsid w:val="00C3453D"/>
    <w:rsid w:val="00C349BE"/>
    <w:rsid w:val="00C34ECF"/>
    <w:rsid w:val="00C362AF"/>
    <w:rsid w:val="00C36306"/>
    <w:rsid w:val="00C36331"/>
    <w:rsid w:val="00C3673D"/>
    <w:rsid w:val="00C36E0E"/>
    <w:rsid w:val="00C37096"/>
    <w:rsid w:val="00C372A9"/>
    <w:rsid w:val="00C3754B"/>
    <w:rsid w:val="00C406ED"/>
    <w:rsid w:val="00C40749"/>
    <w:rsid w:val="00C407B2"/>
    <w:rsid w:val="00C41BEE"/>
    <w:rsid w:val="00C41E68"/>
    <w:rsid w:val="00C42456"/>
    <w:rsid w:val="00C42586"/>
    <w:rsid w:val="00C42AD1"/>
    <w:rsid w:val="00C44158"/>
    <w:rsid w:val="00C441B6"/>
    <w:rsid w:val="00C445AA"/>
    <w:rsid w:val="00C451C0"/>
    <w:rsid w:val="00C45B3E"/>
    <w:rsid w:val="00C45F0B"/>
    <w:rsid w:val="00C46B90"/>
    <w:rsid w:val="00C46BA7"/>
    <w:rsid w:val="00C470EC"/>
    <w:rsid w:val="00C477DF"/>
    <w:rsid w:val="00C50353"/>
    <w:rsid w:val="00C505EB"/>
    <w:rsid w:val="00C519FD"/>
    <w:rsid w:val="00C51B05"/>
    <w:rsid w:val="00C51F51"/>
    <w:rsid w:val="00C52936"/>
    <w:rsid w:val="00C52F06"/>
    <w:rsid w:val="00C53491"/>
    <w:rsid w:val="00C54A73"/>
    <w:rsid w:val="00C5525A"/>
    <w:rsid w:val="00C553D1"/>
    <w:rsid w:val="00C559F9"/>
    <w:rsid w:val="00C55E77"/>
    <w:rsid w:val="00C55F29"/>
    <w:rsid w:val="00C56B5F"/>
    <w:rsid w:val="00C56DA9"/>
    <w:rsid w:val="00C56E93"/>
    <w:rsid w:val="00C572A4"/>
    <w:rsid w:val="00C57A60"/>
    <w:rsid w:val="00C57F5D"/>
    <w:rsid w:val="00C60283"/>
    <w:rsid w:val="00C60822"/>
    <w:rsid w:val="00C6083B"/>
    <w:rsid w:val="00C60958"/>
    <w:rsid w:val="00C614BE"/>
    <w:rsid w:val="00C61542"/>
    <w:rsid w:val="00C616E8"/>
    <w:rsid w:val="00C61914"/>
    <w:rsid w:val="00C61F37"/>
    <w:rsid w:val="00C62019"/>
    <w:rsid w:val="00C62355"/>
    <w:rsid w:val="00C625EB"/>
    <w:rsid w:val="00C62D0F"/>
    <w:rsid w:val="00C62DDB"/>
    <w:rsid w:val="00C63914"/>
    <w:rsid w:val="00C63BEF"/>
    <w:rsid w:val="00C63F5B"/>
    <w:rsid w:val="00C643CC"/>
    <w:rsid w:val="00C64416"/>
    <w:rsid w:val="00C645F5"/>
    <w:rsid w:val="00C64BE7"/>
    <w:rsid w:val="00C64BEE"/>
    <w:rsid w:val="00C64F09"/>
    <w:rsid w:val="00C64FD7"/>
    <w:rsid w:val="00C65315"/>
    <w:rsid w:val="00C65361"/>
    <w:rsid w:val="00C653B9"/>
    <w:rsid w:val="00C65B85"/>
    <w:rsid w:val="00C65D77"/>
    <w:rsid w:val="00C6669D"/>
    <w:rsid w:val="00C66A2B"/>
    <w:rsid w:val="00C6701C"/>
    <w:rsid w:val="00C678D0"/>
    <w:rsid w:val="00C679F8"/>
    <w:rsid w:val="00C67BB4"/>
    <w:rsid w:val="00C67C62"/>
    <w:rsid w:val="00C67F57"/>
    <w:rsid w:val="00C70289"/>
    <w:rsid w:val="00C70711"/>
    <w:rsid w:val="00C707E3"/>
    <w:rsid w:val="00C70B10"/>
    <w:rsid w:val="00C70BCA"/>
    <w:rsid w:val="00C70E21"/>
    <w:rsid w:val="00C7104E"/>
    <w:rsid w:val="00C7160C"/>
    <w:rsid w:val="00C71C8F"/>
    <w:rsid w:val="00C721A3"/>
    <w:rsid w:val="00C7329D"/>
    <w:rsid w:val="00C7333A"/>
    <w:rsid w:val="00C74482"/>
    <w:rsid w:val="00C74BAF"/>
    <w:rsid w:val="00C7585C"/>
    <w:rsid w:val="00C75B86"/>
    <w:rsid w:val="00C75C0A"/>
    <w:rsid w:val="00C7601A"/>
    <w:rsid w:val="00C76B5F"/>
    <w:rsid w:val="00C76F7E"/>
    <w:rsid w:val="00C77798"/>
    <w:rsid w:val="00C77FA8"/>
    <w:rsid w:val="00C804C5"/>
    <w:rsid w:val="00C8081D"/>
    <w:rsid w:val="00C81027"/>
    <w:rsid w:val="00C81303"/>
    <w:rsid w:val="00C8147F"/>
    <w:rsid w:val="00C818A3"/>
    <w:rsid w:val="00C81AF1"/>
    <w:rsid w:val="00C8229B"/>
    <w:rsid w:val="00C8242C"/>
    <w:rsid w:val="00C82BCE"/>
    <w:rsid w:val="00C830F2"/>
    <w:rsid w:val="00C8312C"/>
    <w:rsid w:val="00C83946"/>
    <w:rsid w:val="00C83A6D"/>
    <w:rsid w:val="00C83B51"/>
    <w:rsid w:val="00C84020"/>
    <w:rsid w:val="00C84110"/>
    <w:rsid w:val="00C84310"/>
    <w:rsid w:val="00C844B9"/>
    <w:rsid w:val="00C849BE"/>
    <w:rsid w:val="00C84D7E"/>
    <w:rsid w:val="00C85002"/>
    <w:rsid w:val="00C85527"/>
    <w:rsid w:val="00C862CA"/>
    <w:rsid w:val="00C8685C"/>
    <w:rsid w:val="00C870CF"/>
    <w:rsid w:val="00C900CA"/>
    <w:rsid w:val="00C9037B"/>
    <w:rsid w:val="00C91188"/>
    <w:rsid w:val="00C91230"/>
    <w:rsid w:val="00C91321"/>
    <w:rsid w:val="00C914D4"/>
    <w:rsid w:val="00C916C2"/>
    <w:rsid w:val="00C91828"/>
    <w:rsid w:val="00C91D64"/>
    <w:rsid w:val="00C92BDA"/>
    <w:rsid w:val="00C92F8D"/>
    <w:rsid w:val="00C93138"/>
    <w:rsid w:val="00C931CA"/>
    <w:rsid w:val="00C9342C"/>
    <w:rsid w:val="00C93660"/>
    <w:rsid w:val="00C93708"/>
    <w:rsid w:val="00C9433F"/>
    <w:rsid w:val="00C945F9"/>
    <w:rsid w:val="00C9467B"/>
    <w:rsid w:val="00C9487D"/>
    <w:rsid w:val="00C958A4"/>
    <w:rsid w:val="00C95C7B"/>
    <w:rsid w:val="00C961C5"/>
    <w:rsid w:val="00C97060"/>
    <w:rsid w:val="00C979C6"/>
    <w:rsid w:val="00C97EAA"/>
    <w:rsid w:val="00CA05D2"/>
    <w:rsid w:val="00CA07CF"/>
    <w:rsid w:val="00CA09E9"/>
    <w:rsid w:val="00CA0BF9"/>
    <w:rsid w:val="00CA1313"/>
    <w:rsid w:val="00CA1D6C"/>
    <w:rsid w:val="00CA2098"/>
    <w:rsid w:val="00CA252D"/>
    <w:rsid w:val="00CA27AE"/>
    <w:rsid w:val="00CA2E36"/>
    <w:rsid w:val="00CA2F9D"/>
    <w:rsid w:val="00CA359B"/>
    <w:rsid w:val="00CA3C09"/>
    <w:rsid w:val="00CA4018"/>
    <w:rsid w:val="00CA46BE"/>
    <w:rsid w:val="00CA4EE3"/>
    <w:rsid w:val="00CA548B"/>
    <w:rsid w:val="00CA56E1"/>
    <w:rsid w:val="00CA5CE7"/>
    <w:rsid w:val="00CA5D37"/>
    <w:rsid w:val="00CA6293"/>
    <w:rsid w:val="00CA6F11"/>
    <w:rsid w:val="00CA6F28"/>
    <w:rsid w:val="00CA73B4"/>
    <w:rsid w:val="00CA7946"/>
    <w:rsid w:val="00CA7DAA"/>
    <w:rsid w:val="00CB00E9"/>
    <w:rsid w:val="00CB07A0"/>
    <w:rsid w:val="00CB0B84"/>
    <w:rsid w:val="00CB0F74"/>
    <w:rsid w:val="00CB1789"/>
    <w:rsid w:val="00CB1F4E"/>
    <w:rsid w:val="00CB24BB"/>
    <w:rsid w:val="00CB261B"/>
    <w:rsid w:val="00CB26D1"/>
    <w:rsid w:val="00CB2C17"/>
    <w:rsid w:val="00CB2E07"/>
    <w:rsid w:val="00CB33AC"/>
    <w:rsid w:val="00CB3745"/>
    <w:rsid w:val="00CB37C9"/>
    <w:rsid w:val="00CB383A"/>
    <w:rsid w:val="00CB3A90"/>
    <w:rsid w:val="00CB3BB1"/>
    <w:rsid w:val="00CB3C4B"/>
    <w:rsid w:val="00CB46F4"/>
    <w:rsid w:val="00CB51B3"/>
    <w:rsid w:val="00CB56B6"/>
    <w:rsid w:val="00CB5C36"/>
    <w:rsid w:val="00CB6341"/>
    <w:rsid w:val="00CB653F"/>
    <w:rsid w:val="00CB728F"/>
    <w:rsid w:val="00CB79F7"/>
    <w:rsid w:val="00CB7D0A"/>
    <w:rsid w:val="00CB7F9A"/>
    <w:rsid w:val="00CC0334"/>
    <w:rsid w:val="00CC0D8D"/>
    <w:rsid w:val="00CC13B3"/>
    <w:rsid w:val="00CC1909"/>
    <w:rsid w:val="00CC1B05"/>
    <w:rsid w:val="00CC1CCF"/>
    <w:rsid w:val="00CC1EC8"/>
    <w:rsid w:val="00CC2E2A"/>
    <w:rsid w:val="00CC3192"/>
    <w:rsid w:val="00CC35EC"/>
    <w:rsid w:val="00CC3E27"/>
    <w:rsid w:val="00CC4B55"/>
    <w:rsid w:val="00CC4C9B"/>
    <w:rsid w:val="00CC5C7A"/>
    <w:rsid w:val="00CC6568"/>
    <w:rsid w:val="00CC6A1E"/>
    <w:rsid w:val="00CC710A"/>
    <w:rsid w:val="00CC757E"/>
    <w:rsid w:val="00CC771F"/>
    <w:rsid w:val="00CC7E67"/>
    <w:rsid w:val="00CC7F78"/>
    <w:rsid w:val="00CC7FD5"/>
    <w:rsid w:val="00CD0730"/>
    <w:rsid w:val="00CD0CFE"/>
    <w:rsid w:val="00CD0DC9"/>
    <w:rsid w:val="00CD0F57"/>
    <w:rsid w:val="00CD1336"/>
    <w:rsid w:val="00CD1CA4"/>
    <w:rsid w:val="00CD21DF"/>
    <w:rsid w:val="00CD2B43"/>
    <w:rsid w:val="00CD33A3"/>
    <w:rsid w:val="00CD33B8"/>
    <w:rsid w:val="00CD36FA"/>
    <w:rsid w:val="00CD3907"/>
    <w:rsid w:val="00CD3A30"/>
    <w:rsid w:val="00CD4BEA"/>
    <w:rsid w:val="00CD5041"/>
    <w:rsid w:val="00CD51CD"/>
    <w:rsid w:val="00CD526D"/>
    <w:rsid w:val="00CD5EDA"/>
    <w:rsid w:val="00CD630A"/>
    <w:rsid w:val="00CD632F"/>
    <w:rsid w:val="00CD6931"/>
    <w:rsid w:val="00CD7855"/>
    <w:rsid w:val="00CE0271"/>
    <w:rsid w:val="00CE02B4"/>
    <w:rsid w:val="00CE0310"/>
    <w:rsid w:val="00CE0B17"/>
    <w:rsid w:val="00CE1894"/>
    <w:rsid w:val="00CE1A43"/>
    <w:rsid w:val="00CE2392"/>
    <w:rsid w:val="00CE26E4"/>
    <w:rsid w:val="00CE2E72"/>
    <w:rsid w:val="00CE3BCE"/>
    <w:rsid w:val="00CE4CBB"/>
    <w:rsid w:val="00CE4FB2"/>
    <w:rsid w:val="00CE5303"/>
    <w:rsid w:val="00CE5751"/>
    <w:rsid w:val="00CE5EFC"/>
    <w:rsid w:val="00CE6643"/>
    <w:rsid w:val="00CE6F5F"/>
    <w:rsid w:val="00CE7885"/>
    <w:rsid w:val="00CE7CA8"/>
    <w:rsid w:val="00CE7E4B"/>
    <w:rsid w:val="00CF0177"/>
    <w:rsid w:val="00CF07F8"/>
    <w:rsid w:val="00CF0826"/>
    <w:rsid w:val="00CF0FA0"/>
    <w:rsid w:val="00CF10DE"/>
    <w:rsid w:val="00CF1722"/>
    <w:rsid w:val="00CF1730"/>
    <w:rsid w:val="00CF27B4"/>
    <w:rsid w:val="00CF28AF"/>
    <w:rsid w:val="00CF2DC4"/>
    <w:rsid w:val="00CF2E3A"/>
    <w:rsid w:val="00CF2F1F"/>
    <w:rsid w:val="00CF3900"/>
    <w:rsid w:val="00CF3A5F"/>
    <w:rsid w:val="00CF3B0F"/>
    <w:rsid w:val="00CF4752"/>
    <w:rsid w:val="00CF481F"/>
    <w:rsid w:val="00CF4C68"/>
    <w:rsid w:val="00CF4CDC"/>
    <w:rsid w:val="00CF4EFE"/>
    <w:rsid w:val="00CF4F69"/>
    <w:rsid w:val="00CF55E3"/>
    <w:rsid w:val="00CF5A0D"/>
    <w:rsid w:val="00CF61D5"/>
    <w:rsid w:val="00D003FD"/>
    <w:rsid w:val="00D00964"/>
    <w:rsid w:val="00D00D1F"/>
    <w:rsid w:val="00D00E36"/>
    <w:rsid w:val="00D013C1"/>
    <w:rsid w:val="00D01BB5"/>
    <w:rsid w:val="00D02095"/>
    <w:rsid w:val="00D0304D"/>
    <w:rsid w:val="00D03069"/>
    <w:rsid w:val="00D0330F"/>
    <w:rsid w:val="00D03645"/>
    <w:rsid w:val="00D0394F"/>
    <w:rsid w:val="00D0458F"/>
    <w:rsid w:val="00D04E4D"/>
    <w:rsid w:val="00D05454"/>
    <w:rsid w:val="00D05495"/>
    <w:rsid w:val="00D054A3"/>
    <w:rsid w:val="00D054E9"/>
    <w:rsid w:val="00D05A51"/>
    <w:rsid w:val="00D05B4B"/>
    <w:rsid w:val="00D05B6A"/>
    <w:rsid w:val="00D05D82"/>
    <w:rsid w:val="00D05FC9"/>
    <w:rsid w:val="00D103C0"/>
    <w:rsid w:val="00D1063D"/>
    <w:rsid w:val="00D10768"/>
    <w:rsid w:val="00D10D25"/>
    <w:rsid w:val="00D11188"/>
    <w:rsid w:val="00D1151F"/>
    <w:rsid w:val="00D1160F"/>
    <w:rsid w:val="00D118C9"/>
    <w:rsid w:val="00D11C13"/>
    <w:rsid w:val="00D11C5E"/>
    <w:rsid w:val="00D11EDD"/>
    <w:rsid w:val="00D11F88"/>
    <w:rsid w:val="00D12671"/>
    <w:rsid w:val="00D12CFC"/>
    <w:rsid w:val="00D13922"/>
    <w:rsid w:val="00D139F8"/>
    <w:rsid w:val="00D13F34"/>
    <w:rsid w:val="00D14333"/>
    <w:rsid w:val="00D1448D"/>
    <w:rsid w:val="00D14586"/>
    <w:rsid w:val="00D146B5"/>
    <w:rsid w:val="00D14EEC"/>
    <w:rsid w:val="00D15254"/>
    <w:rsid w:val="00D156B9"/>
    <w:rsid w:val="00D15B8D"/>
    <w:rsid w:val="00D166D3"/>
    <w:rsid w:val="00D16DC1"/>
    <w:rsid w:val="00D17170"/>
    <w:rsid w:val="00D17EC0"/>
    <w:rsid w:val="00D203D9"/>
    <w:rsid w:val="00D2051F"/>
    <w:rsid w:val="00D208CF"/>
    <w:rsid w:val="00D20C78"/>
    <w:rsid w:val="00D2167C"/>
    <w:rsid w:val="00D21AFF"/>
    <w:rsid w:val="00D221F4"/>
    <w:rsid w:val="00D226D9"/>
    <w:rsid w:val="00D23284"/>
    <w:rsid w:val="00D23458"/>
    <w:rsid w:val="00D23726"/>
    <w:rsid w:val="00D23A0E"/>
    <w:rsid w:val="00D2411E"/>
    <w:rsid w:val="00D2448B"/>
    <w:rsid w:val="00D24707"/>
    <w:rsid w:val="00D2495E"/>
    <w:rsid w:val="00D24BC7"/>
    <w:rsid w:val="00D25000"/>
    <w:rsid w:val="00D25116"/>
    <w:rsid w:val="00D252D4"/>
    <w:rsid w:val="00D25AA5"/>
    <w:rsid w:val="00D25DC2"/>
    <w:rsid w:val="00D25E35"/>
    <w:rsid w:val="00D25EF2"/>
    <w:rsid w:val="00D260F2"/>
    <w:rsid w:val="00D26DFE"/>
    <w:rsid w:val="00D275CF"/>
    <w:rsid w:val="00D2797E"/>
    <w:rsid w:val="00D27CCE"/>
    <w:rsid w:val="00D27D58"/>
    <w:rsid w:val="00D303D7"/>
    <w:rsid w:val="00D30D6E"/>
    <w:rsid w:val="00D31C56"/>
    <w:rsid w:val="00D32357"/>
    <w:rsid w:val="00D32CC4"/>
    <w:rsid w:val="00D33009"/>
    <w:rsid w:val="00D33E6A"/>
    <w:rsid w:val="00D34478"/>
    <w:rsid w:val="00D346C0"/>
    <w:rsid w:val="00D34978"/>
    <w:rsid w:val="00D34D7E"/>
    <w:rsid w:val="00D35E5C"/>
    <w:rsid w:val="00D40274"/>
    <w:rsid w:val="00D40433"/>
    <w:rsid w:val="00D40484"/>
    <w:rsid w:val="00D4175C"/>
    <w:rsid w:val="00D421F6"/>
    <w:rsid w:val="00D43837"/>
    <w:rsid w:val="00D43D67"/>
    <w:rsid w:val="00D4482F"/>
    <w:rsid w:val="00D44913"/>
    <w:rsid w:val="00D44B0E"/>
    <w:rsid w:val="00D45076"/>
    <w:rsid w:val="00D4555C"/>
    <w:rsid w:val="00D45668"/>
    <w:rsid w:val="00D45678"/>
    <w:rsid w:val="00D45DC2"/>
    <w:rsid w:val="00D4613B"/>
    <w:rsid w:val="00D464F7"/>
    <w:rsid w:val="00D46817"/>
    <w:rsid w:val="00D470B2"/>
    <w:rsid w:val="00D4747A"/>
    <w:rsid w:val="00D4759B"/>
    <w:rsid w:val="00D47C8C"/>
    <w:rsid w:val="00D50599"/>
    <w:rsid w:val="00D510B6"/>
    <w:rsid w:val="00D51607"/>
    <w:rsid w:val="00D52B89"/>
    <w:rsid w:val="00D54862"/>
    <w:rsid w:val="00D54E9C"/>
    <w:rsid w:val="00D54F54"/>
    <w:rsid w:val="00D551FA"/>
    <w:rsid w:val="00D556C2"/>
    <w:rsid w:val="00D55FC0"/>
    <w:rsid w:val="00D5689E"/>
    <w:rsid w:val="00D56925"/>
    <w:rsid w:val="00D56ABF"/>
    <w:rsid w:val="00D56C3B"/>
    <w:rsid w:val="00D5786B"/>
    <w:rsid w:val="00D57DD3"/>
    <w:rsid w:val="00D57F3A"/>
    <w:rsid w:val="00D6062A"/>
    <w:rsid w:val="00D60BE6"/>
    <w:rsid w:val="00D60CB5"/>
    <w:rsid w:val="00D60D88"/>
    <w:rsid w:val="00D610B1"/>
    <w:rsid w:val="00D611CD"/>
    <w:rsid w:val="00D62617"/>
    <w:rsid w:val="00D62871"/>
    <w:rsid w:val="00D63094"/>
    <w:rsid w:val="00D63AFE"/>
    <w:rsid w:val="00D63B6A"/>
    <w:rsid w:val="00D63EB6"/>
    <w:rsid w:val="00D642BC"/>
    <w:rsid w:val="00D6515E"/>
    <w:rsid w:val="00D658A9"/>
    <w:rsid w:val="00D65D89"/>
    <w:rsid w:val="00D660C9"/>
    <w:rsid w:val="00D660D1"/>
    <w:rsid w:val="00D6629D"/>
    <w:rsid w:val="00D66840"/>
    <w:rsid w:val="00D672D7"/>
    <w:rsid w:val="00D673B2"/>
    <w:rsid w:val="00D674ED"/>
    <w:rsid w:val="00D676EB"/>
    <w:rsid w:val="00D67942"/>
    <w:rsid w:val="00D7086C"/>
    <w:rsid w:val="00D70C71"/>
    <w:rsid w:val="00D70DA5"/>
    <w:rsid w:val="00D710F2"/>
    <w:rsid w:val="00D71896"/>
    <w:rsid w:val="00D71A36"/>
    <w:rsid w:val="00D71D43"/>
    <w:rsid w:val="00D72062"/>
    <w:rsid w:val="00D720EF"/>
    <w:rsid w:val="00D729B0"/>
    <w:rsid w:val="00D72A45"/>
    <w:rsid w:val="00D73258"/>
    <w:rsid w:val="00D732F1"/>
    <w:rsid w:val="00D73EAA"/>
    <w:rsid w:val="00D745C6"/>
    <w:rsid w:val="00D74B61"/>
    <w:rsid w:val="00D74D6A"/>
    <w:rsid w:val="00D74F8A"/>
    <w:rsid w:val="00D75484"/>
    <w:rsid w:val="00D758D8"/>
    <w:rsid w:val="00D761D6"/>
    <w:rsid w:val="00D7672F"/>
    <w:rsid w:val="00D76F34"/>
    <w:rsid w:val="00D76F5A"/>
    <w:rsid w:val="00D770D2"/>
    <w:rsid w:val="00D770EB"/>
    <w:rsid w:val="00D7721B"/>
    <w:rsid w:val="00D77264"/>
    <w:rsid w:val="00D777D7"/>
    <w:rsid w:val="00D778CF"/>
    <w:rsid w:val="00D77B55"/>
    <w:rsid w:val="00D77CA8"/>
    <w:rsid w:val="00D77ED2"/>
    <w:rsid w:val="00D77F20"/>
    <w:rsid w:val="00D77FE4"/>
    <w:rsid w:val="00D80169"/>
    <w:rsid w:val="00D8019E"/>
    <w:rsid w:val="00D80F0A"/>
    <w:rsid w:val="00D812BE"/>
    <w:rsid w:val="00D814B5"/>
    <w:rsid w:val="00D815FA"/>
    <w:rsid w:val="00D81F08"/>
    <w:rsid w:val="00D8204F"/>
    <w:rsid w:val="00D822E0"/>
    <w:rsid w:val="00D82A13"/>
    <w:rsid w:val="00D82CFD"/>
    <w:rsid w:val="00D82DFB"/>
    <w:rsid w:val="00D83A0B"/>
    <w:rsid w:val="00D83CA7"/>
    <w:rsid w:val="00D83FAF"/>
    <w:rsid w:val="00D849B2"/>
    <w:rsid w:val="00D84EAF"/>
    <w:rsid w:val="00D84FF0"/>
    <w:rsid w:val="00D85243"/>
    <w:rsid w:val="00D857AF"/>
    <w:rsid w:val="00D85F4F"/>
    <w:rsid w:val="00D862BA"/>
    <w:rsid w:val="00D86597"/>
    <w:rsid w:val="00D872B2"/>
    <w:rsid w:val="00D87862"/>
    <w:rsid w:val="00D87CBC"/>
    <w:rsid w:val="00D87FA1"/>
    <w:rsid w:val="00D90311"/>
    <w:rsid w:val="00D90715"/>
    <w:rsid w:val="00D91101"/>
    <w:rsid w:val="00D9168C"/>
    <w:rsid w:val="00D92734"/>
    <w:rsid w:val="00D9276D"/>
    <w:rsid w:val="00D929FC"/>
    <w:rsid w:val="00D92CD3"/>
    <w:rsid w:val="00D92F21"/>
    <w:rsid w:val="00D9328D"/>
    <w:rsid w:val="00D93312"/>
    <w:rsid w:val="00D935EA"/>
    <w:rsid w:val="00D93756"/>
    <w:rsid w:val="00D940EE"/>
    <w:rsid w:val="00D948CC"/>
    <w:rsid w:val="00D9494C"/>
    <w:rsid w:val="00D94BB9"/>
    <w:rsid w:val="00D94E23"/>
    <w:rsid w:val="00D952EB"/>
    <w:rsid w:val="00D95C50"/>
    <w:rsid w:val="00D961BE"/>
    <w:rsid w:val="00D962DC"/>
    <w:rsid w:val="00D96B80"/>
    <w:rsid w:val="00D97663"/>
    <w:rsid w:val="00D97A0B"/>
    <w:rsid w:val="00D97CB7"/>
    <w:rsid w:val="00DA00E9"/>
    <w:rsid w:val="00DA0712"/>
    <w:rsid w:val="00DA1113"/>
    <w:rsid w:val="00DA1BAB"/>
    <w:rsid w:val="00DA1D90"/>
    <w:rsid w:val="00DA26B6"/>
    <w:rsid w:val="00DA292E"/>
    <w:rsid w:val="00DA2C86"/>
    <w:rsid w:val="00DA2D14"/>
    <w:rsid w:val="00DA2E0D"/>
    <w:rsid w:val="00DA2F33"/>
    <w:rsid w:val="00DA3871"/>
    <w:rsid w:val="00DA4056"/>
    <w:rsid w:val="00DA40E0"/>
    <w:rsid w:val="00DA4227"/>
    <w:rsid w:val="00DA427B"/>
    <w:rsid w:val="00DA4707"/>
    <w:rsid w:val="00DA56AD"/>
    <w:rsid w:val="00DA5864"/>
    <w:rsid w:val="00DA58CC"/>
    <w:rsid w:val="00DA5D51"/>
    <w:rsid w:val="00DA620A"/>
    <w:rsid w:val="00DA6603"/>
    <w:rsid w:val="00DA7018"/>
    <w:rsid w:val="00DA7064"/>
    <w:rsid w:val="00DA7177"/>
    <w:rsid w:val="00DA7229"/>
    <w:rsid w:val="00DA77AD"/>
    <w:rsid w:val="00DA7BB8"/>
    <w:rsid w:val="00DA7BFA"/>
    <w:rsid w:val="00DB0214"/>
    <w:rsid w:val="00DB05BD"/>
    <w:rsid w:val="00DB0839"/>
    <w:rsid w:val="00DB1537"/>
    <w:rsid w:val="00DB1836"/>
    <w:rsid w:val="00DB1C4C"/>
    <w:rsid w:val="00DB3031"/>
    <w:rsid w:val="00DB389B"/>
    <w:rsid w:val="00DB3C16"/>
    <w:rsid w:val="00DB4317"/>
    <w:rsid w:val="00DB4C8E"/>
    <w:rsid w:val="00DB5442"/>
    <w:rsid w:val="00DB54FB"/>
    <w:rsid w:val="00DB6097"/>
    <w:rsid w:val="00DB64FD"/>
    <w:rsid w:val="00DB66DE"/>
    <w:rsid w:val="00DB6F87"/>
    <w:rsid w:val="00DB711C"/>
    <w:rsid w:val="00DB7806"/>
    <w:rsid w:val="00DB7A8F"/>
    <w:rsid w:val="00DB7C29"/>
    <w:rsid w:val="00DB7C73"/>
    <w:rsid w:val="00DC0110"/>
    <w:rsid w:val="00DC0C8A"/>
    <w:rsid w:val="00DC0CC9"/>
    <w:rsid w:val="00DC140E"/>
    <w:rsid w:val="00DC16BA"/>
    <w:rsid w:val="00DC1EAD"/>
    <w:rsid w:val="00DC2159"/>
    <w:rsid w:val="00DC2513"/>
    <w:rsid w:val="00DC25AF"/>
    <w:rsid w:val="00DC2F39"/>
    <w:rsid w:val="00DC34CA"/>
    <w:rsid w:val="00DC3D7E"/>
    <w:rsid w:val="00DC4284"/>
    <w:rsid w:val="00DC49FF"/>
    <w:rsid w:val="00DC4AB2"/>
    <w:rsid w:val="00DC4E5B"/>
    <w:rsid w:val="00DC4F73"/>
    <w:rsid w:val="00DC501B"/>
    <w:rsid w:val="00DC579F"/>
    <w:rsid w:val="00DC57BF"/>
    <w:rsid w:val="00DC59B4"/>
    <w:rsid w:val="00DC60A4"/>
    <w:rsid w:val="00DC629F"/>
    <w:rsid w:val="00DC6423"/>
    <w:rsid w:val="00DC6B4F"/>
    <w:rsid w:val="00DC6FB6"/>
    <w:rsid w:val="00DC7990"/>
    <w:rsid w:val="00DD0B5B"/>
    <w:rsid w:val="00DD0BF7"/>
    <w:rsid w:val="00DD111D"/>
    <w:rsid w:val="00DD1518"/>
    <w:rsid w:val="00DD1592"/>
    <w:rsid w:val="00DD1882"/>
    <w:rsid w:val="00DD1B94"/>
    <w:rsid w:val="00DD1D6D"/>
    <w:rsid w:val="00DD233E"/>
    <w:rsid w:val="00DD26B8"/>
    <w:rsid w:val="00DD2820"/>
    <w:rsid w:val="00DD2838"/>
    <w:rsid w:val="00DD28B5"/>
    <w:rsid w:val="00DD2EDF"/>
    <w:rsid w:val="00DD3458"/>
    <w:rsid w:val="00DD36E1"/>
    <w:rsid w:val="00DD40F5"/>
    <w:rsid w:val="00DD44DA"/>
    <w:rsid w:val="00DD4805"/>
    <w:rsid w:val="00DD4BD5"/>
    <w:rsid w:val="00DD4E52"/>
    <w:rsid w:val="00DD5ADA"/>
    <w:rsid w:val="00DD5E12"/>
    <w:rsid w:val="00DD6214"/>
    <w:rsid w:val="00DD6A6E"/>
    <w:rsid w:val="00DD7F0E"/>
    <w:rsid w:val="00DD7F1C"/>
    <w:rsid w:val="00DE02D3"/>
    <w:rsid w:val="00DE041D"/>
    <w:rsid w:val="00DE04C6"/>
    <w:rsid w:val="00DE13FB"/>
    <w:rsid w:val="00DE167E"/>
    <w:rsid w:val="00DE1D4F"/>
    <w:rsid w:val="00DE22BC"/>
    <w:rsid w:val="00DE26B7"/>
    <w:rsid w:val="00DE2AC3"/>
    <w:rsid w:val="00DE33F8"/>
    <w:rsid w:val="00DE3B43"/>
    <w:rsid w:val="00DE40F5"/>
    <w:rsid w:val="00DE4855"/>
    <w:rsid w:val="00DE49C9"/>
    <w:rsid w:val="00DE4BE2"/>
    <w:rsid w:val="00DE4DB3"/>
    <w:rsid w:val="00DE50B1"/>
    <w:rsid w:val="00DE5412"/>
    <w:rsid w:val="00DE55BA"/>
    <w:rsid w:val="00DE56C9"/>
    <w:rsid w:val="00DE5B84"/>
    <w:rsid w:val="00DE5CE2"/>
    <w:rsid w:val="00DE5D3A"/>
    <w:rsid w:val="00DE683D"/>
    <w:rsid w:val="00DE6DE3"/>
    <w:rsid w:val="00DF060B"/>
    <w:rsid w:val="00DF0A62"/>
    <w:rsid w:val="00DF0D56"/>
    <w:rsid w:val="00DF0E37"/>
    <w:rsid w:val="00DF1023"/>
    <w:rsid w:val="00DF17C3"/>
    <w:rsid w:val="00DF19EA"/>
    <w:rsid w:val="00DF1C5C"/>
    <w:rsid w:val="00DF1D73"/>
    <w:rsid w:val="00DF2035"/>
    <w:rsid w:val="00DF2858"/>
    <w:rsid w:val="00DF2E09"/>
    <w:rsid w:val="00DF2F25"/>
    <w:rsid w:val="00DF3612"/>
    <w:rsid w:val="00DF3715"/>
    <w:rsid w:val="00DF37CD"/>
    <w:rsid w:val="00DF3D04"/>
    <w:rsid w:val="00DF45ED"/>
    <w:rsid w:val="00DF4F51"/>
    <w:rsid w:val="00DF4F78"/>
    <w:rsid w:val="00DF5403"/>
    <w:rsid w:val="00DF5ABB"/>
    <w:rsid w:val="00DF5E26"/>
    <w:rsid w:val="00DF63DB"/>
    <w:rsid w:val="00DF6C33"/>
    <w:rsid w:val="00E00161"/>
    <w:rsid w:val="00E002D9"/>
    <w:rsid w:val="00E00997"/>
    <w:rsid w:val="00E00E9E"/>
    <w:rsid w:val="00E01196"/>
    <w:rsid w:val="00E01740"/>
    <w:rsid w:val="00E01826"/>
    <w:rsid w:val="00E02616"/>
    <w:rsid w:val="00E0295B"/>
    <w:rsid w:val="00E02EB3"/>
    <w:rsid w:val="00E03887"/>
    <w:rsid w:val="00E0390D"/>
    <w:rsid w:val="00E039B2"/>
    <w:rsid w:val="00E042DE"/>
    <w:rsid w:val="00E04C5F"/>
    <w:rsid w:val="00E0500D"/>
    <w:rsid w:val="00E05745"/>
    <w:rsid w:val="00E05BF7"/>
    <w:rsid w:val="00E06464"/>
    <w:rsid w:val="00E0675C"/>
    <w:rsid w:val="00E06CB4"/>
    <w:rsid w:val="00E06D55"/>
    <w:rsid w:val="00E06E94"/>
    <w:rsid w:val="00E07195"/>
    <w:rsid w:val="00E07809"/>
    <w:rsid w:val="00E07A83"/>
    <w:rsid w:val="00E07CD0"/>
    <w:rsid w:val="00E07F78"/>
    <w:rsid w:val="00E10460"/>
    <w:rsid w:val="00E104C7"/>
    <w:rsid w:val="00E10B4C"/>
    <w:rsid w:val="00E10C62"/>
    <w:rsid w:val="00E110A4"/>
    <w:rsid w:val="00E111A4"/>
    <w:rsid w:val="00E11281"/>
    <w:rsid w:val="00E116B2"/>
    <w:rsid w:val="00E11748"/>
    <w:rsid w:val="00E11B28"/>
    <w:rsid w:val="00E11DD0"/>
    <w:rsid w:val="00E11DDD"/>
    <w:rsid w:val="00E12CC7"/>
    <w:rsid w:val="00E13BF0"/>
    <w:rsid w:val="00E13C0E"/>
    <w:rsid w:val="00E13EC9"/>
    <w:rsid w:val="00E1464C"/>
    <w:rsid w:val="00E147FB"/>
    <w:rsid w:val="00E14B40"/>
    <w:rsid w:val="00E15088"/>
    <w:rsid w:val="00E150F7"/>
    <w:rsid w:val="00E152E2"/>
    <w:rsid w:val="00E15364"/>
    <w:rsid w:val="00E15BFA"/>
    <w:rsid w:val="00E16279"/>
    <w:rsid w:val="00E164D8"/>
    <w:rsid w:val="00E16A87"/>
    <w:rsid w:val="00E16B1B"/>
    <w:rsid w:val="00E16E4E"/>
    <w:rsid w:val="00E171D0"/>
    <w:rsid w:val="00E1745C"/>
    <w:rsid w:val="00E20A8E"/>
    <w:rsid w:val="00E213A5"/>
    <w:rsid w:val="00E219AB"/>
    <w:rsid w:val="00E21A06"/>
    <w:rsid w:val="00E2215E"/>
    <w:rsid w:val="00E225F8"/>
    <w:rsid w:val="00E22E9C"/>
    <w:rsid w:val="00E23433"/>
    <w:rsid w:val="00E23851"/>
    <w:rsid w:val="00E23F53"/>
    <w:rsid w:val="00E24064"/>
    <w:rsid w:val="00E2457A"/>
    <w:rsid w:val="00E2506C"/>
    <w:rsid w:val="00E251EF"/>
    <w:rsid w:val="00E25230"/>
    <w:rsid w:val="00E25F47"/>
    <w:rsid w:val="00E26A79"/>
    <w:rsid w:val="00E26DAB"/>
    <w:rsid w:val="00E27376"/>
    <w:rsid w:val="00E275E6"/>
    <w:rsid w:val="00E278AF"/>
    <w:rsid w:val="00E27961"/>
    <w:rsid w:val="00E3007C"/>
    <w:rsid w:val="00E301D1"/>
    <w:rsid w:val="00E304EC"/>
    <w:rsid w:val="00E30EAC"/>
    <w:rsid w:val="00E31885"/>
    <w:rsid w:val="00E31AF5"/>
    <w:rsid w:val="00E31FAA"/>
    <w:rsid w:val="00E32078"/>
    <w:rsid w:val="00E321B7"/>
    <w:rsid w:val="00E324F4"/>
    <w:rsid w:val="00E32A73"/>
    <w:rsid w:val="00E336E0"/>
    <w:rsid w:val="00E341CD"/>
    <w:rsid w:val="00E34C6E"/>
    <w:rsid w:val="00E34FFD"/>
    <w:rsid w:val="00E35034"/>
    <w:rsid w:val="00E351AF"/>
    <w:rsid w:val="00E35528"/>
    <w:rsid w:val="00E35726"/>
    <w:rsid w:val="00E36014"/>
    <w:rsid w:val="00E36A0F"/>
    <w:rsid w:val="00E36AC3"/>
    <w:rsid w:val="00E37731"/>
    <w:rsid w:val="00E4012A"/>
    <w:rsid w:val="00E40150"/>
    <w:rsid w:val="00E40174"/>
    <w:rsid w:val="00E40C9C"/>
    <w:rsid w:val="00E423F5"/>
    <w:rsid w:val="00E4240C"/>
    <w:rsid w:val="00E42D28"/>
    <w:rsid w:val="00E43473"/>
    <w:rsid w:val="00E43916"/>
    <w:rsid w:val="00E4405D"/>
    <w:rsid w:val="00E449C9"/>
    <w:rsid w:val="00E44EA5"/>
    <w:rsid w:val="00E45564"/>
    <w:rsid w:val="00E45989"/>
    <w:rsid w:val="00E45B21"/>
    <w:rsid w:val="00E46184"/>
    <w:rsid w:val="00E46F6E"/>
    <w:rsid w:val="00E474D9"/>
    <w:rsid w:val="00E47868"/>
    <w:rsid w:val="00E502D1"/>
    <w:rsid w:val="00E5049E"/>
    <w:rsid w:val="00E50716"/>
    <w:rsid w:val="00E50948"/>
    <w:rsid w:val="00E50B40"/>
    <w:rsid w:val="00E51B71"/>
    <w:rsid w:val="00E51E1A"/>
    <w:rsid w:val="00E52122"/>
    <w:rsid w:val="00E53016"/>
    <w:rsid w:val="00E5305F"/>
    <w:rsid w:val="00E5349A"/>
    <w:rsid w:val="00E53A37"/>
    <w:rsid w:val="00E53A42"/>
    <w:rsid w:val="00E53BBB"/>
    <w:rsid w:val="00E5428B"/>
    <w:rsid w:val="00E542A1"/>
    <w:rsid w:val="00E543B2"/>
    <w:rsid w:val="00E54B19"/>
    <w:rsid w:val="00E55779"/>
    <w:rsid w:val="00E55A86"/>
    <w:rsid w:val="00E55DF8"/>
    <w:rsid w:val="00E56115"/>
    <w:rsid w:val="00E56BDD"/>
    <w:rsid w:val="00E571DE"/>
    <w:rsid w:val="00E571F7"/>
    <w:rsid w:val="00E5720F"/>
    <w:rsid w:val="00E57F9A"/>
    <w:rsid w:val="00E6029A"/>
    <w:rsid w:val="00E603FC"/>
    <w:rsid w:val="00E60656"/>
    <w:rsid w:val="00E6107A"/>
    <w:rsid w:val="00E622B2"/>
    <w:rsid w:val="00E62BBF"/>
    <w:rsid w:val="00E62C40"/>
    <w:rsid w:val="00E62CB8"/>
    <w:rsid w:val="00E62F0E"/>
    <w:rsid w:val="00E63C97"/>
    <w:rsid w:val="00E643E0"/>
    <w:rsid w:val="00E652E9"/>
    <w:rsid w:val="00E6610E"/>
    <w:rsid w:val="00E66761"/>
    <w:rsid w:val="00E66767"/>
    <w:rsid w:val="00E67DDA"/>
    <w:rsid w:val="00E67F36"/>
    <w:rsid w:val="00E70438"/>
    <w:rsid w:val="00E70E3B"/>
    <w:rsid w:val="00E71087"/>
    <w:rsid w:val="00E71425"/>
    <w:rsid w:val="00E71516"/>
    <w:rsid w:val="00E71A0F"/>
    <w:rsid w:val="00E72D1B"/>
    <w:rsid w:val="00E72E7F"/>
    <w:rsid w:val="00E734AF"/>
    <w:rsid w:val="00E735AD"/>
    <w:rsid w:val="00E73B4E"/>
    <w:rsid w:val="00E749D3"/>
    <w:rsid w:val="00E75165"/>
    <w:rsid w:val="00E755F1"/>
    <w:rsid w:val="00E758A5"/>
    <w:rsid w:val="00E75BB1"/>
    <w:rsid w:val="00E760F8"/>
    <w:rsid w:val="00E7650A"/>
    <w:rsid w:val="00E76711"/>
    <w:rsid w:val="00E76B96"/>
    <w:rsid w:val="00E76D1D"/>
    <w:rsid w:val="00E7703E"/>
    <w:rsid w:val="00E77421"/>
    <w:rsid w:val="00E77A91"/>
    <w:rsid w:val="00E80F44"/>
    <w:rsid w:val="00E81BBA"/>
    <w:rsid w:val="00E81F5C"/>
    <w:rsid w:val="00E82E1E"/>
    <w:rsid w:val="00E8375B"/>
    <w:rsid w:val="00E837BC"/>
    <w:rsid w:val="00E83C8C"/>
    <w:rsid w:val="00E83F51"/>
    <w:rsid w:val="00E83F58"/>
    <w:rsid w:val="00E843DF"/>
    <w:rsid w:val="00E84494"/>
    <w:rsid w:val="00E84A13"/>
    <w:rsid w:val="00E84ABE"/>
    <w:rsid w:val="00E86122"/>
    <w:rsid w:val="00E861F2"/>
    <w:rsid w:val="00E863BB"/>
    <w:rsid w:val="00E864D0"/>
    <w:rsid w:val="00E86CF8"/>
    <w:rsid w:val="00E86E63"/>
    <w:rsid w:val="00E86F2A"/>
    <w:rsid w:val="00E90171"/>
    <w:rsid w:val="00E90199"/>
    <w:rsid w:val="00E90226"/>
    <w:rsid w:val="00E9072F"/>
    <w:rsid w:val="00E909D9"/>
    <w:rsid w:val="00E90C3C"/>
    <w:rsid w:val="00E912B5"/>
    <w:rsid w:val="00E91BD3"/>
    <w:rsid w:val="00E91C69"/>
    <w:rsid w:val="00E91E70"/>
    <w:rsid w:val="00E9211F"/>
    <w:rsid w:val="00E945D2"/>
    <w:rsid w:val="00E94FCD"/>
    <w:rsid w:val="00E95156"/>
    <w:rsid w:val="00E95323"/>
    <w:rsid w:val="00E95326"/>
    <w:rsid w:val="00E95473"/>
    <w:rsid w:val="00E9603D"/>
    <w:rsid w:val="00E96205"/>
    <w:rsid w:val="00E969E6"/>
    <w:rsid w:val="00E96D0C"/>
    <w:rsid w:val="00E9712B"/>
    <w:rsid w:val="00E9741B"/>
    <w:rsid w:val="00E97893"/>
    <w:rsid w:val="00E97AAE"/>
    <w:rsid w:val="00E97C9C"/>
    <w:rsid w:val="00E97D5D"/>
    <w:rsid w:val="00EA0007"/>
    <w:rsid w:val="00EA0786"/>
    <w:rsid w:val="00EA1505"/>
    <w:rsid w:val="00EA1816"/>
    <w:rsid w:val="00EA1E81"/>
    <w:rsid w:val="00EA1FB2"/>
    <w:rsid w:val="00EA2713"/>
    <w:rsid w:val="00EA3215"/>
    <w:rsid w:val="00EA330B"/>
    <w:rsid w:val="00EA38D5"/>
    <w:rsid w:val="00EA4A09"/>
    <w:rsid w:val="00EA4CCA"/>
    <w:rsid w:val="00EA4F0A"/>
    <w:rsid w:val="00EA51CE"/>
    <w:rsid w:val="00EA640C"/>
    <w:rsid w:val="00EA65BF"/>
    <w:rsid w:val="00EA6A2F"/>
    <w:rsid w:val="00EA7A8B"/>
    <w:rsid w:val="00EA7DCE"/>
    <w:rsid w:val="00EA7E59"/>
    <w:rsid w:val="00EB0057"/>
    <w:rsid w:val="00EB0B2C"/>
    <w:rsid w:val="00EB17B9"/>
    <w:rsid w:val="00EB25C1"/>
    <w:rsid w:val="00EB2854"/>
    <w:rsid w:val="00EB2FD7"/>
    <w:rsid w:val="00EB31CA"/>
    <w:rsid w:val="00EB33B7"/>
    <w:rsid w:val="00EB36CE"/>
    <w:rsid w:val="00EB3885"/>
    <w:rsid w:val="00EB3915"/>
    <w:rsid w:val="00EB3F57"/>
    <w:rsid w:val="00EB3F85"/>
    <w:rsid w:val="00EB3FA2"/>
    <w:rsid w:val="00EB5C7E"/>
    <w:rsid w:val="00EB630C"/>
    <w:rsid w:val="00EB6BCA"/>
    <w:rsid w:val="00EB74F1"/>
    <w:rsid w:val="00EB769C"/>
    <w:rsid w:val="00EB7F8D"/>
    <w:rsid w:val="00EC021D"/>
    <w:rsid w:val="00EC0ECE"/>
    <w:rsid w:val="00EC166F"/>
    <w:rsid w:val="00EC2472"/>
    <w:rsid w:val="00EC2609"/>
    <w:rsid w:val="00EC2997"/>
    <w:rsid w:val="00EC3229"/>
    <w:rsid w:val="00EC33EC"/>
    <w:rsid w:val="00EC342A"/>
    <w:rsid w:val="00EC350D"/>
    <w:rsid w:val="00EC3774"/>
    <w:rsid w:val="00EC3A95"/>
    <w:rsid w:val="00EC3E5B"/>
    <w:rsid w:val="00EC4145"/>
    <w:rsid w:val="00EC4245"/>
    <w:rsid w:val="00EC4306"/>
    <w:rsid w:val="00EC45D5"/>
    <w:rsid w:val="00EC4D9E"/>
    <w:rsid w:val="00EC5484"/>
    <w:rsid w:val="00EC57D4"/>
    <w:rsid w:val="00EC5CFF"/>
    <w:rsid w:val="00EC5DF2"/>
    <w:rsid w:val="00EC705B"/>
    <w:rsid w:val="00EC7568"/>
    <w:rsid w:val="00ED02F6"/>
    <w:rsid w:val="00ED0978"/>
    <w:rsid w:val="00ED13D7"/>
    <w:rsid w:val="00ED15F3"/>
    <w:rsid w:val="00ED1D02"/>
    <w:rsid w:val="00ED2C63"/>
    <w:rsid w:val="00ED33E7"/>
    <w:rsid w:val="00ED4581"/>
    <w:rsid w:val="00ED4846"/>
    <w:rsid w:val="00ED4A08"/>
    <w:rsid w:val="00ED4B42"/>
    <w:rsid w:val="00ED4CCB"/>
    <w:rsid w:val="00ED4E8E"/>
    <w:rsid w:val="00ED5289"/>
    <w:rsid w:val="00ED55F3"/>
    <w:rsid w:val="00ED5ED2"/>
    <w:rsid w:val="00ED69A0"/>
    <w:rsid w:val="00ED6C1A"/>
    <w:rsid w:val="00ED72F0"/>
    <w:rsid w:val="00ED7393"/>
    <w:rsid w:val="00ED7992"/>
    <w:rsid w:val="00EE075D"/>
    <w:rsid w:val="00EE133E"/>
    <w:rsid w:val="00EE1A64"/>
    <w:rsid w:val="00EE23D9"/>
    <w:rsid w:val="00EE2EDC"/>
    <w:rsid w:val="00EE31A8"/>
    <w:rsid w:val="00EE4CF9"/>
    <w:rsid w:val="00EE4FEC"/>
    <w:rsid w:val="00EE52A5"/>
    <w:rsid w:val="00EE57C9"/>
    <w:rsid w:val="00EE5E0E"/>
    <w:rsid w:val="00EE62AA"/>
    <w:rsid w:val="00EE6DAA"/>
    <w:rsid w:val="00EE78A1"/>
    <w:rsid w:val="00EE78ED"/>
    <w:rsid w:val="00EE7DF7"/>
    <w:rsid w:val="00EF03D3"/>
    <w:rsid w:val="00EF06E9"/>
    <w:rsid w:val="00EF08BA"/>
    <w:rsid w:val="00EF136E"/>
    <w:rsid w:val="00EF175F"/>
    <w:rsid w:val="00EF1776"/>
    <w:rsid w:val="00EF1994"/>
    <w:rsid w:val="00EF1C51"/>
    <w:rsid w:val="00EF1D5C"/>
    <w:rsid w:val="00EF201B"/>
    <w:rsid w:val="00EF20C5"/>
    <w:rsid w:val="00EF2384"/>
    <w:rsid w:val="00EF2953"/>
    <w:rsid w:val="00EF3C0A"/>
    <w:rsid w:val="00EF5370"/>
    <w:rsid w:val="00EF58E8"/>
    <w:rsid w:val="00EF6325"/>
    <w:rsid w:val="00EF6539"/>
    <w:rsid w:val="00EF6928"/>
    <w:rsid w:val="00EF6B5A"/>
    <w:rsid w:val="00EF76FE"/>
    <w:rsid w:val="00EF7A28"/>
    <w:rsid w:val="00EF7F5F"/>
    <w:rsid w:val="00F00469"/>
    <w:rsid w:val="00F00994"/>
    <w:rsid w:val="00F00C00"/>
    <w:rsid w:val="00F0179A"/>
    <w:rsid w:val="00F01CB1"/>
    <w:rsid w:val="00F020F2"/>
    <w:rsid w:val="00F02212"/>
    <w:rsid w:val="00F026CB"/>
    <w:rsid w:val="00F02CC3"/>
    <w:rsid w:val="00F030FE"/>
    <w:rsid w:val="00F032CD"/>
    <w:rsid w:val="00F032FA"/>
    <w:rsid w:val="00F03A6B"/>
    <w:rsid w:val="00F03C80"/>
    <w:rsid w:val="00F04C57"/>
    <w:rsid w:val="00F05442"/>
    <w:rsid w:val="00F054C5"/>
    <w:rsid w:val="00F05C76"/>
    <w:rsid w:val="00F0614B"/>
    <w:rsid w:val="00F06965"/>
    <w:rsid w:val="00F06D44"/>
    <w:rsid w:val="00F0718B"/>
    <w:rsid w:val="00F0722A"/>
    <w:rsid w:val="00F073D8"/>
    <w:rsid w:val="00F074BB"/>
    <w:rsid w:val="00F07EDF"/>
    <w:rsid w:val="00F101D7"/>
    <w:rsid w:val="00F1155A"/>
    <w:rsid w:val="00F117E7"/>
    <w:rsid w:val="00F11BD1"/>
    <w:rsid w:val="00F12028"/>
    <w:rsid w:val="00F128C2"/>
    <w:rsid w:val="00F12EAB"/>
    <w:rsid w:val="00F1327C"/>
    <w:rsid w:val="00F138DB"/>
    <w:rsid w:val="00F146C3"/>
    <w:rsid w:val="00F14ECE"/>
    <w:rsid w:val="00F16C82"/>
    <w:rsid w:val="00F1718F"/>
    <w:rsid w:val="00F178F6"/>
    <w:rsid w:val="00F17A94"/>
    <w:rsid w:val="00F17C13"/>
    <w:rsid w:val="00F20110"/>
    <w:rsid w:val="00F20E5B"/>
    <w:rsid w:val="00F20E8B"/>
    <w:rsid w:val="00F211B4"/>
    <w:rsid w:val="00F21E1E"/>
    <w:rsid w:val="00F21F0E"/>
    <w:rsid w:val="00F222B2"/>
    <w:rsid w:val="00F229EA"/>
    <w:rsid w:val="00F22ACA"/>
    <w:rsid w:val="00F22E53"/>
    <w:rsid w:val="00F231F7"/>
    <w:rsid w:val="00F23500"/>
    <w:rsid w:val="00F23DCE"/>
    <w:rsid w:val="00F23E11"/>
    <w:rsid w:val="00F24BE7"/>
    <w:rsid w:val="00F25190"/>
    <w:rsid w:val="00F25BC2"/>
    <w:rsid w:val="00F25CAE"/>
    <w:rsid w:val="00F266BD"/>
    <w:rsid w:val="00F26758"/>
    <w:rsid w:val="00F271C5"/>
    <w:rsid w:val="00F27317"/>
    <w:rsid w:val="00F27A3B"/>
    <w:rsid w:val="00F27DF1"/>
    <w:rsid w:val="00F30782"/>
    <w:rsid w:val="00F3094C"/>
    <w:rsid w:val="00F311A3"/>
    <w:rsid w:val="00F31DA9"/>
    <w:rsid w:val="00F31E59"/>
    <w:rsid w:val="00F31E5E"/>
    <w:rsid w:val="00F31F39"/>
    <w:rsid w:val="00F323D9"/>
    <w:rsid w:val="00F3285D"/>
    <w:rsid w:val="00F32E06"/>
    <w:rsid w:val="00F33956"/>
    <w:rsid w:val="00F34422"/>
    <w:rsid w:val="00F3457C"/>
    <w:rsid w:val="00F352FE"/>
    <w:rsid w:val="00F35319"/>
    <w:rsid w:val="00F36C8E"/>
    <w:rsid w:val="00F371DC"/>
    <w:rsid w:val="00F37AE3"/>
    <w:rsid w:val="00F37D51"/>
    <w:rsid w:val="00F37EDC"/>
    <w:rsid w:val="00F400E6"/>
    <w:rsid w:val="00F4079C"/>
    <w:rsid w:val="00F4106B"/>
    <w:rsid w:val="00F413D2"/>
    <w:rsid w:val="00F415AD"/>
    <w:rsid w:val="00F417DF"/>
    <w:rsid w:val="00F417F6"/>
    <w:rsid w:val="00F41CF3"/>
    <w:rsid w:val="00F422DB"/>
    <w:rsid w:val="00F429F5"/>
    <w:rsid w:val="00F42F70"/>
    <w:rsid w:val="00F432E9"/>
    <w:rsid w:val="00F433ED"/>
    <w:rsid w:val="00F43735"/>
    <w:rsid w:val="00F43A79"/>
    <w:rsid w:val="00F450D3"/>
    <w:rsid w:val="00F456CE"/>
    <w:rsid w:val="00F45A06"/>
    <w:rsid w:val="00F460C0"/>
    <w:rsid w:val="00F4680F"/>
    <w:rsid w:val="00F46922"/>
    <w:rsid w:val="00F46CE4"/>
    <w:rsid w:val="00F46EB2"/>
    <w:rsid w:val="00F4727E"/>
    <w:rsid w:val="00F4732A"/>
    <w:rsid w:val="00F47442"/>
    <w:rsid w:val="00F4745B"/>
    <w:rsid w:val="00F474FA"/>
    <w:rsid w:val="00F47BAA"/>
    <w:rsid w:val="00F50B51"/>
    <w:rsid w:val="00F51312"/>
    <w:rsid w:val="00F52679"/>
    <w:rsid w:val="00F52C3A"/>
    <w:rsid w:val="00F533B1"/>
    <w:rsid w:val="00F53B34"/>
    <w:rsid w:val="00F5464C"/>
    <w:rsid w:val="00F547BF"/>
    <w:rsid w:val="00F54F8B"/>
    <w:rsid w:val="00F5502B"/>
    <w:rsid w:val="00F55307"/>
    <w:rsid w:val="00F55941"/>
    <w:rsid w:val="00F55D2F"/>
    <w:rsid w:val="00F55EA2"/>
    <w:rsid w:val="00F56062"/>
    <w:rsid w:val="00F560E2"/>
    <w:rsid w:val="00F56119"/>
    <w:rsid w:val="00F5674D"/>
    <w:rsid w:val="00F56853"/>
    <w:rsid w:val="00F57082"/>
    <w:rsid w:val="00F57651"/>
    <w:rsid w:val="00F576A7"/>
    <w:rsid w:val="00F57A80"/>
    <w:rsid w:val="00F57D12"/>
    <w:rsid w:val="00F57FE5"/>
    <w:rsid w:val="00F600C4"/>
    <w:rsid w:val="00F61B1D"/>
    <w:rsid w:val="00F61C26"/>
    <w:rsid w:val="00F61EB9"/>
    <w:rsid w:val="00F61FC4"/>
    <w:rsid w:val="00F621DD"/>
    <w:rsid w:val="00F62382"/>
    <w:rsid w:val="00F6257E"/>
    <w:rsid w:val="00F62FC1"/>
    <w:rsid w:val="00F6364A"/>
    <w:rsid w:val="00F63CAF"/>
    <w:rsid w:val="00F64482"/>
    <w:rsid w:val="00F64DB9"/>
    <w:rsid w:val="00F65331"/>
    <w:rsid w:val="00F657AB"/>
    <w:rsid w:val="00F65B6C"/>
    <w:rsid w:val="00F65C7A"/>
    <w:rsid w:val="00F66761"/>
    <w:rsid w:val="00F667C2"/>
    <w:rsid w:val="00F669B5"/>
    <w:rsid w:val="00F66A66"/>
    <w:rsid w:val="00F66B0A"/>
    <w:rsid w:val="00F66B52"/>
    <w:rsid w:val="00F66EBC"/>
    <w:rsid w:val="00F67EEC"/>
    <w:rsid w:val="00F70007"/>
    <w:rsid w:val="00F70206"/>
    <w:rsid w:val="00F703E8"/>
    <w:rsid w:val="00F703EC"/>
    <w:rsid w:val="00F708C0"/>
    <w:rsid w:val="00F7192D"/>
    <w:rsid w:val="00F71E5F"/>
    <w:rsid w:val="00F721F1"/>
    <w:rsid w:val="00F72CE6"/>
    <w:rsid w:val="00F7313E"/>
    <w:rsid w:val="00F732D9"/>
    <w:rsid w:val="00F73DF6"/>
    <w:rsid w:val="00F73FF1"/>
    <w:rsid w:val="00F74D0B"/>
    <w:rsid w:val="00F755A6"/>
    <w:rsid w:val="00F755E8"/>
    <w:rsid w:val="00F759C9"/>
    <w:rsid w:val="00F75CDD"/>
    <w:rsid w:val="00F76241"/>
    <w:rsid w:val="00F76347"/>
    <w:rsid w:val="00F76429"/>
    <w:rsid w:val="00F76524"/>
    <w:rsid w:val="00F765E9"/>
    <w:rsid w:val="00F768C4"/>
    <w:rsid w:val="00F77AAA"/>
    <w:rsid w:val="00F800C7"/>
    <w:rsid w:val="00F800D1"/>
    <w:rsid w:val="00F805E1"/>
    <w:rsid w:val="00F810BA"/>
    <w:rsid w:val="00F8165A"/>
    <w:rsid w:val="00F816B4"/>
    <w:rsid w:val="00F8217E"/>
    <w:rsid w:val="00F826D1"/>
    <w:rsid w:val="00F829C0"/>
    <w:rsid w:val="00F82FE9"/>
    <w:rsid w:val="00F8319B"/>
    <w:rsid w:val="00F8432D"/>
    <w:rsid w:val="00F84F4E"/>
    <w:rsid w:val="00F855F1"/>
    <w:rsid w:val="00F85EC7"/>
    <w:rsid w:val="00F8629F"/>
    <w:rsid w:val="00F86A16"/>
    <w:rsid w:val="00F86E1C"/>
    <w:rsid w:val="00F86FF4"/>
    <w:rsid w:val="00F879DE"/>
    <w:rsid w:val="00F87B15"/>
    <w:rsid w:val="00F90689"/>
    <w:rsid w:val="00F90CA2"/>
    <w:rsid w:val="00F90FCD"/>
    <w:rsid w:val="00F91037"/>
    <w:rsid w:val="00F91070"/>
    <w:rsid w:val="00F915C6"/>
    <w:rsid w:val="00F919F3"/>
    <w:rsid w:val="00F91C14"/>
    <w:rsid w:val="00F91D93"/>
    <w:rsid w:val="00F927DF"/>
    <w:rsid w:val="00F92B16"/>
    <w:rsid w:val="00F92CB1"/>
    <w:rsid w:val="00F92F00"/>
    <w:rsid w:val="00F938E2"/>
    <w:rsid w:val="00F939B4"/>
    <w:rsid w:val="00F94933"/>
    <w:rsid w:val="00F94F8A"/>
    <w:rsid w:val="00F954C9"/>
    <w:rsid w:val="00F95CED"/>
    <w:rsid w:val="00F97398"/>
    <w:rsid w:val="00F97623"/>
    <w:rsid w:val="00F978CE"/>
    <w:rsid w:val="00F97B46"/>
    <w:rsid w:val="00F97E18"/>
    <w:rsid w:val="00F97F94"/>
    <w:rsid w:val="00FA004E"/>
    <w:rsid w:val="00FA00F9"/>
    <w:rsid w:val="00FA016E"/>
    <w:rsid w:val="00FA0782"/>
    <w:rsid w:val="00FA0A44"/>
    <w:rsid w:val="00FA0E1C"/>
    <w:rsid w:val="00FA1148"/>
    <w:rsid w:val="00FA1328"/>
    <w:rsid w:val="00FA1A9D"/>
    <w:rsid w:val="00FA1B3D"/>
    <w:rsid w:val="00FA1BCC"/>
    <w:rsid w:val="00FA247A"/>
    <w:rsid w:val="00FA2888"/>
    <w:rsid w:val="00FA294A"/>
    <w:rsid w:val="00FA2B66"/>
    <w:rsid w:val="00FA2EC6"/>
    <w:rsid w:val="00FA2F77"/>
    <w:rsid w:val="00FA3234"/>
    <w:rsid w:val="00FA3A8D"/>
    <w:rsid w:val="00FA4DA2"/>
    <w:rsid w:val="00FA51FE"/>
    <w:rsid w:val="00FA5362"/>
    <w:rsid w:val="00FA56A9"/>
    <w:rsid w:val="00FA5830"/>
    <w:rsid w:val="00FA5F03"/>
    <w:rsid w:val="00FA6674"/>
    <w:rsid w:val="00FA692D"/>
    <w:rsid w:val="00FA695A"/>
    <w:rsid w:val="00FA73D6"/>
    <w:rsid w:val="00FA7440"/>
    <w:rsid w:val="00FA7809"/>
    <w:rsid w:val="00FB015A"/>
    <w:rsid w:val="00FB01EB"/>
    <w:rsid w:val="00FB0482"/>
    <w:rsid w:val="00FB04CA"/>
    <w:rsid w:val="00FB07A0"/>
    <w:rsid w:val="00FB0903"/>
    <w:rsid w:val="00FB0970"/>
    <w:rsid w:val="00FB0C7E"/>
    <w:rsid w:val="00FB12F9"/>
    <w:rsid w:val="00FB1392"/>
    <w:rsid w:val="00FB16DD"/>
    <w:rsid w:val="00FB1851"/>
    <w:rsid w:val="00FB1B44"/>
    <w:rsid w:val="00FB239C"/>
    <w:rsid w:val="00FB31B2"/>
    <w:rsid w:val="00FB33E1"/>
    <w:rsid w:val="00FB35CB"/>
    <w:rsid w:val="00FB4245"/>
    <w:rsid w:val="00FB42FE"/>
    <w:rsid w:val="00FB4D0B"/>
    <w:rsid w:val="00FB57E2"/>
    <w:rsid w:val="00FB580E"/>
    <w:rsid w:val="00FB68A8"/>
    <w:rsid w:val="00FB71E9"/>
    <w:rsid w:val="00FC000A"/>
    <w:rsid w:val="00FC0AC9"/>
    <w:rsid w:val="00FC0BEA"/>
    <w:rsid w:val="00FC11F8"/>
    <w:rsid w:val="00FC129E"/>
    <w:rsid w:val="00FC1887"/>
    <w:rsid w:val="00FC2852"/>
    <w:rsid w:val="00FC2A7E"/>
    <w:rsid w:val="00FC2EA0"/>
    <w:rsid w:val="00FC32BE"/>
    <w:rsid w:val="00FC3760"/>
    <w:rsid w:val="00FC3815"/>
    <w:rsid w:val="00FC382F"/>
    <w:rsid w:val="00FC3FE6"/>
    <w:rsid w:val="00FC4D87"/>
    <w:rsid w:val="00FC5954"/>
    <w:rsid w:val="00FC5DDD"/>
    <w:rsid w:val="00FC7124"/>
    <w:rsid w:val="00FD0D27"/>
    <w:rsid w:val="00FD250E"/>
    <w:rsid w:val="00FD2B4C"/>
    <w:rsid w:val="00FD41E8"/>
    <w:rsid w:val="00FD42DA"/>
    <w:rsid w:val="00FD4C6B"/>
    <w:rsid w:val="00FD57E7"/>
    <w:rsid w:val="00FD5DC0"/>
    <w:rsid w:val="00FD5E33"/>
    <w:rsid w:val="00FD6059"/>
    <w:rsid w:val="00FD6188"/>
    <w:rsid w:val="00FD645D"/>
    <w:rsid w:val="00FD76C1"/>
    <w:rsid w:val="00FE0604"/>
    <w:rsid w:val="00FE0D47"/>
    <w:rsid w:val="00FE160B"/>
    <w:rsid w:val="00FE16C3"/>
    <w:rsid w:val="00FE192F"/>
    <w:rsid w:val="00FE1AD5"/>
    <w:rsid w:val="00FE2DC9"/>
    <w:rsid w:val="00FE2EC0"/>
    <w:rsid w:val="00FE31BF"/>
    <w:rsid w:val="00FE368D"/>
    <w:rsid w:val="00FE36A8"/>
    <w:rsid w:val="00FE419C"/>
    <w:rsid w:val="00FE473A"/>
    <w:rsid w:val="00FE4C27"/>
    <w:rsid w:val="00FE576D"/>
    <w:rsid w:val="00FE5925"/>
    <w:rsid w:val="00FE62D0"/>
    <w:rsid w:val="00FE6D60"/>
    <w:rsid w:val="00FE6F9E"/>
    <w:rsid w:val="00FE748F"/>
    <w:rsid w:val="00FE7736"/>
    <w:rsid w:val="00FE7A7D"/>
    <w:rsid w:val="00FE7E70"/>
    <w:rsid w:val="00FF0045"/>
    <w:rsid w:val="00FF0C69"/>
    <w:rsid w:val="00FF132E"/>
    <w:rsid w:val="00FF161B"/>
    <w:rsid w:val="00FF173E"/>
    <w:rsid w:val="00FF1749"/>
    <w:rsid w:val="00FF1B9D"/>
    <w:rsid w:val="00FF1CFC"/>
    <w:rsid w:val="00FF1E2C"/>
    <w:rsid w:val="00FF1F17"/>
    <w:rsid w:val="00FF244D"/>
    <w:rsid w:val="00FF299C"/>
    <w:rsid w:val="00FF2BCC"/>
    <w:rsid w:val="00FF3655"/>
    <w:rsid w:val="00FF3DAC"/>
    <w:rsid w:val="00FF3E35"/>
    <w:rsid w:val="00FF3E50"/>
    <w:rsid w:val="00FF429A"/>
    <w:rsid w:val="00FF4B32"/>
    <w:rsid w:val="00FF4BDB"/>
    <w:rsid w:val="00FF4F30"/>
    <w:rsid w:val="00FF5213"/>
    <w:rsid w:val="00FF56A2"/>
    <w:rsid w:val="00FF6608"/>
    <w:rsid w:val="00FF73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A47B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iPriority="0" w:unhideWhenUsed="0" w:qFormat="1"/>
    <w:lsdException w:name="heading 3" w:semiHidden="0" w:uiPriority="0" w:unhideWhenUsed="0" w:qFormat="1"/>
    <w:lsdException w:name="heading 4" w:semiHidden="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39" w:qFormat="1"/>
    <w:lsdException w:name="toc 2" w:uiPriority="39" w:qFormat="1"/>
    <w:lsdException w:name="toc 3" w:uiPriority="39" w:qFormat="1"/>
    <w:lsdException w:name="toc 4" w:uiPriority="39"/>
    <w:lsdException w:name="Normal Indent" w:locked="1"/>
    <w:lsdException w:name="footnote text" w:locked="1"/>
    <w:lsdException w:name="annotation text" w:locked="1"/>
    <w:lsdException w:name="header" w:locked="1"/>
    <w:lsdException w:name="footer" w:locked="1" w:uiPriority="0"/>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uiPriority="0"/>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uiPriority="0"/>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Closing" w:locked="1"/>
    <w:lsdException w:name="Signature" w:locked="1"/>
    <w:lsdException w:name="Default Paragraph Font" w:uiPriority="0"/>
    <w:lsdException w:name="Body Text" w:locked="1"/>
    <w:lsdException w:name="Body Text Indent" w:locked="1" w:uiPriority="0"/>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22" w:unhideWhenUsed="0" w:qFormat="1"/>
    <w:lsdException w:name="Emphasis" w:semiHidden="0" w:uiPriority="0" w:unhideWhenUsed="0" w:qFormat="1"/>
    <w:lsdException w:name="Document Map" w:locked="1"/>
    <w:lsdException w:name="Plain Text" w:locked="1" w:uiPriority="0"/>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uiPriority="0"/>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uiPriority="0"/>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59" w:unhideWhenUsed="0"/>
    <w:lsdException w:name="Table Theme" w:locked="1"/>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Normal">
    <w:name w:val="Normal"/>
    <w:qFormat/>
    <w:rsid w:val="00C7585C"/>
    <w:pPr>
      <w:spacing w:after="120"/>
      <w:jc w:val="both"/>
    </w:pPr>
    <w:rPr>
      <w:rFonts w:ascii="Arial" w:hAnsi="Arial"/>
      <w:sz w:val="22"/>
      <w:lang w:val="en-GB"/>
    </w:rPr>
  </w:style>
  <w:style w:type="paragraph" w:styleId="Heading1">
    <w:name w:val="heading 1"/>
    <w:aliases w:val="Main heading,Heading 10,Section,H1,h1,Header1,Head,123,level 1,Level 1 Head,Part,section break,Module Name,Subhead A,Chapter Headline,1,Header 1,II+,I,new page/chapter,Chapter Heading2,tchead,H11,H12,H111,H13,H112,Part1,Part2,H14,L1,."/>
    <w:basedOn w:val="Normal"/>
    <w:next w:val="Normal"/>
    <w:link w:val="Heading1Char1"/>
    <w:uiPriority w:val="99"/>
    <w:qFormat/>
    <w:rsid w:val="008764D5"/>
    <w:pPr>
      <w:keepNext/>
      <w:pageBreakBefore/>
      <w:numPr>
        <w:numId w:val="46"/>
      </w:num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120"/>
      <w:outlineLvl w:val="0"/>
    </w:pPr>
    <w:rPr>
      <w:b/>
      <w:caps/>
      <w:color w:val="4E84C4"/>
      <w:sz w:val="28"/>
    </w:rPr>
  </w:style>
  <w:style w:type="paragraph" w:styleId="Heading2">
    <w:name w:val="heading 2"/>
    <w:aliases w:val="RFP Heading 2"/>
    <w:basedOn w:val="Normal"/>
    <w:next w:val="Normal"/>
    <w:link w:val="Heading2Char"/>
    <w:qFormat/>
    <w:rsid w:val="00336441"/>
    <w:pPr>
      <w:keepNext/>
      <w:numPr>
        <w:ilvl w:val="1"/>
        <w:numId w:val="42"/>
      </w:numPr>
      <w:spacing w:before="120" w:after="0"/>
      <w:outlineLvl w:val="1"/>
    </w:pPr>
    <w:rPr>
      <w:rFonts w:ascii="Calibri" w:eastAsia="Calibri" w:hAnsi="Calibri"/>
      <w:b/>
      <w:sz w:val="24"/>
      <w:szCs w:val="22"/>
      <w:lang w:val="en-US"/>
    </w:rPr>
  </w:style>
  <w:style w:type="paragraph" w:styleId="Heading3">
    <w:name w:val="heading 3"/>
    <w:aliases w:val="RFP Heading 3"/>
    <w:basedOn w:val="Normal"/>
    <w:next w:val="Normal"/>
    <w:link w:val="Heading3Char1"/>
    <w:qFormat/>
    <w:rsid w:val="00336441"/>
    <w:pPr>
      <w:numPr>
        <w:ilvl w:val="2"/>
        <w:numId w:val="42"/>
      </w:numPr>
      <w:spacing w:after="0" w:line="360" w:lineRule="auto"/>
      <w:outlineLvl w:val="2"/>
    </w:pPr>
    <w:rPr>
      <w:rFonts w:ascii="Calibri" w:eastAsia="Calibri" w:hAnsi="Calibri"/>
      <w:sz w:val="24"/>
      <w:szCs w:val="22"/>
      <w:lang w:val="en-US"/>
    </w:rPr>
  </w:style>
  <w:style w:type="paragraph" w:styleId="Heading4">
    <w:name w:val="heading 4"/>
    <w:aliases w:val="h4,4,Sub-paragraph,Heading3.5,BFs,Scnr,a.,Subhead C,Subsection,3rd Level Head,Map Title,4heading,Schedules,GE Heading 4,h41,41,Sub-paragraph1,H41,BFs1,Scnr1,Heading3.51,Subhead C1,a.1,Sub-paragraph2,h42,42,Sub-paragraph3,h43,43,h44,44,h45,r,H"/>
    <w:basedOn w:val="Normal"/>
    <w:next w:val="Normal"/>
    <w:link w:val="Heading4Char"/>
    <w:uiPriority w:val="99"/>
    <w:qFormat/>
    <w:rsid w:val="008764D5"/>
    <w:pPr>
      <w:keepNext/>
      <w:numPr>
        <w:ilvl w:val="3"/>
        <w:numId w:val="42"/>
      </w:numPr>
      <w:outlineLvl w:val="3"/>
    </w:pPr>
    <w:rPr>
      <w:b/>
      <w:i/>
      <w:sz w:val="24"/>
    </w:rPr>
  </w:style>
  <w:style w:type="paragraph" w:styleId="Heading5">
    <w:name w:val="heading 5"/>
    <w:aliases w:val="Bullet point,Bold/Italics,Bullet point1,H51,Bullet point2,H52,Bullet point3,H53,Bullet point4,H54,Bullet point5,H55,Bullet point11,H511,Bullet point6,H56,L5,5,BT L1,BQ,12 Heading 5,Sub-sub-sub-paragraaf,Reqs,Heading 5(unused),Level 3 - (i),h5"/>
    <w:basedOn w:val="Normal"/>
    <w:next w:val="Normal"/>
    <w:link w:val="Heading5Char"/>
    <w:qFormat/>
    <w:rsid w:val="008764D5"/>
    <w:pPr>
      <w:keepNext/>
      <w:numPr>
        <w:ilvl w:val="4"/>
        <w:numId w:val="46"/>
      </w:numPr>
      <w:outlineLvl w:val="4"/>
    </w:pPr>
    <w:rPr>
      <w:b/>
      <w:i/>
    </w:rPr>
  </w:style>
  <w:style w:type="paragraph" w:styleId="Heading6">
    <w:name w:val="heading 6"/>
    <w:aliases w:val="b,Sub-bullet point,H6,12 Heading 6,RFI H1 (A),6,h6,Third Subheading,H61,PA Appendix,Heading 6(unused),Legal Level 1.,Sub-bullet point1,Sub-bullet point2,Sub-bullet point3,Sub-bullet point11,Sub-bullet point4,Sub-bullet point12,sub-dash,sd,H62"/>
    <w:basedOn w:val="Normal"/>
    <w:next w:val="Normal"/>
    <w:link w:val="Heading6Char"/>
    <w:qFormat/>
    <w:rsid w:val="008764D5"/>
    <w:pPr>
      <w:keepNext/>
      <w:numPr>
        <w:ilvl w:val="5"/>
        <w:numId w:val="46"/>
      </w:numPr>
      <w:tabs>
        <w:tab w:val="left" w:pos="720"/>
        <w:tab w:val="left" w:pos="1440"/>
        <w:tab w:val="left" w:pos="2160"/>
        <w:tab w:val="left" w:pos="2880"/>
        <w:tab w:val="left" w:pos="3600"/>
        <w:tab w:val="left" w:pos="4320"/>
        <w:tab w:val="left" w:pos="5040"/>
        <w:tab w:val="left" w:pos="5760"/>
        <w:tab w:val="left" w:pos="6480"/>
        <w:tab w:val="left" w:pos="7200"/>
        <w:tab w:val="left" w:pos="7920"/>
      </w:tabs>
      <w:outlineLvl w:val="5"/>
    </w:pPr>
    <w:rPr>
      <w:rFonts w:ascii="Helvetica" w:hAnsi="Helvetica"/>
      <w:b/>
      <w:i/>
      <w:u w:val="single"/>
    </w:rPr>
  </w:style>
  <w:style w:type="paragraph" w:styleId="Heading7">
    <w:name w:val="heading 7"/>
    <w:aliases w:val="Para no numbering,12 Heading 7,RFI H2 (A),7,H7,Para no numbering1,12 Heading 71,PA Appendix Major,Heading 7(unused),Legal Level 1.1.,Para no numbering2,Para no numbering3,Para no numbering11,Para no numbering4,Para no numbering12,st,•H7,L7,re"/>
    <w:basedOn w:val="Normal"/>
    <w:next w:val="Normal"/>
    <w:link w:val="Heading7Char1"/>
    <w:qFormat/>
    <w:rsid w:val="008764D5"/>
    <w:pPr>
      <w:keepNext/>
      <w:numPr>
        <w:ilvl w:val="6"/>
        <w:numId w:val="46"/>
      </w:numPr>
      <w:tabs>
        <w:tab w:val="left" w:pos="720"/>
        <w:tab w:val="left" w:pos="1440"/>
        <w:tab w:val="left" w:pos="2160"/>
        <w:tab w:val="left" w:pos="2880"/>
        <w:tab w:val="left" w:pos="3600"/>
        <w:tab w:val="left" w:pos="4320"/>
        <w:tab w:val="left" w:pos="5040"/>
        <w:tab w:val="left" w:pos="5760"/>
        <w:tab w:val="left" w:pos="6480"/>
        <w:tab w:val="left" w:pos="7200"/>
        <w:tab w:val="left" w:pos="7920"/>
      </w:tabs>
      <w:outlineLvl w:val="6"/>
    </w:pPr>
    <w:rPr>
      <w:rFonts w:ascii="Helvetica" w:hAnsi="Helvetica"/>
      <w:b/>
    </w:rPr>
  </w:style>
  <w:style w:type="paragraph" w:styleId="Heading8">
    <w:name w:val="heading 8"/>
    <w:aliases w:val="No num/gap,12 Heading 8,RFI H3 (A),8,H8,No num/gap1,12 Heading 81,Heading 8(unused),Legal Level 1.1.1.,No num/gap2,No num/gap3,No num/gap11,No num/gap4,No num/gap12,No num/gap5,No num/gap13,No num/gap6,No num/gap14,No num/gap21,No num/gap31,r1"/>
    <w:basedOn w:val="Normal"/>
    <w:next w:val="Normal"/>
    <w:link w:val="Heading8Char"/>
    <w:qFormat/>
    <w:rsid w:val="008764D5"/>
    <w:pPr>
      <w:keepNext/>
      <w:numPr>
        <w:ilvl w:val="7"/>
        <w:numId w:val="46"/>
      </w:numPr>
      <w:tabs>
        <w:tab w:val="left" w:pos="720"/>
        <w:tab w:val="left" w:pos="2160"/>
        <w:tab w:val="left" w:pos="2880"/>
        <w:tab w:val="left" w:pos="3600"/>
        <w:tab w:val="left" w:pos="4320"/>
        <w:tab w:val="left" w:pos="5040"/>
        <w:tab w:val="left" w:pos="5760"/>
        <w:tab w:val="left" w:pos="6480"/>
        <w:tab w:val="left" w:pos="7200"/>
        <w:tab w:val="left" w:pos="7920"/>
      </w:tabs>
      <w:outlineLvl w:val="7"/>
    </w:pPr>
    <w:rPr>
      <w:rFonts w:ascii="Helvetica" w:hAnsi="Helvetica"/>
      <w:b/>
      <w:u w:val="single"/>
    </w:rPr>
  </w:style>
  <w:style w:type="paragraph" w:styleId="Heading9">
    <w:name w:val="heading 9"/>
    <w:aliases w:val="Code eg's,oHeading 9,Appendix,12 Heading 9,9,H9,Code eg's1,oHeading 91,Appendix1,12 Heading 91,RFI H4 (A),h9,Italic List,Italic List1,Italic List2,Code eg's2,Code eg's3,Code eg's11,Code eg's4,Code eg's12,Code eg's5,Code eg's13,Code eg's6,rb,c"/>
    <w:basedOn w:val="Normal"/>
    <w:next w:val="Normal"/>
    <w:link w:val="Heading9Char"/>
    <w:qFormat/>
    <w:rsid w:val="008764D5"/>
    <w:pPr>
      <w:keepNext/>
      <w:numPr>
        <w:ilvl w:val="8"/>
        <w:numId w:val="46"/>
      </w:numPr>
      <w:tabs>
        <w:tab w:val="left" w:pos="720"/>
        <w:tab w:val="left" w:pos="1440"/>
        <w:tab w:val="left" w:pos="2160"/>
        <w:tab w:val="left" w:pos="2880"/>
        <w:tab w:val="left" w:pos="3600"/>
        <w:tab w:val="left" w:pos="4320"/>
        <w:tab w:val="left" w:pos="5040"/>
        <w:tab w:val="left" w:pos="5760"/>
        <w:tab w:val="left" w:pos="6480"/>
        <w:tab w:val="left" w:pos="7200"/>
        <w:tab w:val="left" w:pos="7920"/>
      </w:tabs>
      <w:outlineLvl w:val="8"/>
    </w:pPr>
    <w:rPr>
      <w:rFonts w:ascii="Helvetica" w:hAnsi="Helvetica"/>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heading Char,Heading 10 Char,Section Char,H1 Char,h1 Char,Header1 Char,Head Char,123 Char,level 1 Char,Level 1 Head Char,Part Char,section break Char,Module Name Char,Subhead A Char,Chapter Headline Char,1 Char,Header 1 Char,II+ Char"/>
    <w:basedOn w:val="DefaultParagraphFont"/>
    <w:uiPriority w:val="9"/>
    <w:rsid w:val="00932A7D"/>
    <w:rPr>
      <w:rFonts w:ascii="Cambria" w:eastAsia="Times New Roman" w:hAnsi="Cambria" w:cs="Times New Roman"/>
      <w:b/>
      <w:bCs/>
      <w:kern w:val="32"/>
      <w:sz w:val="32"/>
      <w:szCs w:val="32"/>
      <w:lang w:val="en-GB"/>
    </w:rPr>
  </w:style>
  <w:style w:type="character" w:customStyle="1" w:styleId="Heading2Char">
    <w:name w:val="Heading 2 Char"/>
    <w:aliases w:val="RFP Heading 2 Char"/>
    <w:basedOn w:val="DefaultParagraphFont"/>
    <w:link w:val="Heading2"/>
    <w:locked/>
    <w:rsid w:val="00336441"/>
    <w:rPr>
      <w:rFonts w:ascii="Calibri" w:eastAsia="Calibri" w:hAnsi="Calibri"/>
      <w:b/>
      <w:sz w:val="24"/>
      <w:szCs w:val="22"/>
    </w:rPr>
  </w:style>
  <w:style w:type="character" w:customStyle="1" w:styleId="Heading3Char">
    <w:name w:val="Heading 3 Char"/>
    <w:aliases w:val="Paragraph Char,H3 Char,3 Char,Section 1.1.1 Char,Sub2Para Char,Annotationen Char,Subhead B Char,subhead Char,h3 Char,1. Char,Use Case Name Char,H31 Char,31 Char,Paragraph1 Char,Section 1.1.11 Char,Sub2Para1 Char,Annotationen1 Char,L3 Char"/>
    <w:basedOn w:val="DefaultParagraphFont"/>
    <w:uiPriority w:val="99"/>
    <w:rsid w:val="00932A7D"/>
    <w:rPr>
      <w:rFonts w:ascii="Cambria" w:eastAsia="Times New Roman" w:hAnsi="Cambria" w:cs="Times New Roman"/>
      <w:b/>
      <w:bCs/>
      <w:sz w:val="26"/>
      <w:szCs w:val="26"/>
      <w:lang w:val="en-GB"/>
    </w:rPr>
  </w:style>
  <w:style w:type="character" w:customStyle="1" w:styleId="Heading4Char">
    <w:name w:val="Heading 4 Char"/>
    <w:aliases w:val="h4 Char,4 Char,Sub-paragraph Char,Heading3.5 Char,BFs Char,Scnr Char,a. Char,Subhead C Char,Subsection Char,3rd Level Head Char,Map Title Char,4heading Char,Schedules Char,GE Heading 4 Char,h41 Char,41 Char,Sub-paragraph1 Char,H41 Char"/>
    <w:basedOn w:val="DefaultParagraphFont"/>
    <w:link w:val="Heading4"/>
    <w:uiPriority w:val="99"/>
    <w:locked/>
    <w:rsid w:val="004921D9"/>
    <w:rPr>
      <w:rFonts w:ascii="Arial" w:hAnsi="Arial"/>
      <w:b/>
      <w:i/>
      <w:sz w:val="24"/>
      <w:lang w:val="en-GB"/>
    </w:rPr>
  </w:style>
  <w:style w:type="character" w:customStyle="1" w:styleId="Heading5Char">
    <w:name w:val="Heading 5 Char"/>
    <w:aliases w:val="Bullet point Char,Bold/Italics Char,Bullet point1 Char,H51 Char,Bullet point2 Char,H52 Char,Bullet point3 Char,H53 Char,Bullet point4 Char,H54 Char,Bullet point5 Char,H55 Char,Bullet point11 Char,H511 Char,Bullet point6 Char,H56 Char"/>
    <w:basedOn w:val="DefaultParagraphFont"/>
    <w:link w:val="Heading5"/>
    <w:locked/>
    <w:rsid w:val="004921D9"/>
    <w:rPr>
      <w:rFonts w:ascii="Arial" w:hAnsi="Arial"/>
      <w:b/>
      <w:i/>
      <w:sz w:val="22"/>
      <w:lang w:val="en-GB"/>
    </w:rPr>
  </w:style>
  <w:style w:type="character" w:customStyle="1" w:styleId="Heading6Char">
    <w:name w:val="Heading 6 Char"/>
    <w:aliases w:val="b Char,Sub-bullet point Char,H6 Char,12 Heading 6 Char,RFI H1 (A) Char,6 Char,h6 Char,Third Subheading Char,H61 Char,PA Appendix Char,Heading 6(unused) Char,Legal Level 1. Char,Sub-bullet point1 Char,Sub-bullet point2 Char,sub-dash Char"/>
    <w:basedOn w:val="DefaultParagraphFont"/>
    <w:link w:val="Heading6"/>
    <w:locked/>
    <w:rsid w:val="004921D9"/>
    <w:rPr>
      <w:rFonts w:ascii="Helvetica" w:hAnsi="Helvetica"/>
      <w:b/>
      <w:i/>
      <w:sz w:val="22"/>
      <w:u w:val="single"/>
      <w:lang w:val="en-GB"/>
    </w:rPr>
  </w:style>
  <w:style w:type="character" w:customStyle="1" w:styleId="Heading7Char">
    <w:name w:val="Heading 7 Char"/>
    <w:aliases w:val="Para no numbering Char,12 Heading 7 Char,RFI H2 (A) Char,7 Char,H7 Char,Para no numbering1 Char,12 Heading 71 Char,PA Appendix Major Char,Heading 7(unused) Char,Legal Level 1.1. Char,Para no numbering2 Char,Para no numbering3 Char,st Char"/>
    <w:basedOn w:val="DefaultParagraphFont"/>
    <w:uiPriority w:val="99"/>
    <w:rsid w:val="00932A7D"/>
    <w:rPr>
      <w:rFonts w:ascii="Calibri" w:eastAsia="Times New Roman" w:hAnsi="Calibri" w:cs="Times New Roman"/>
      <w:sz w:val="24"/>
      <w:szCs w:val="24"/>
      <w:lang w:val="en-GB"/>
    </w:rPr>
  </w:style>
  <w:style w:type="character" w:customStyle="1" w:styleId="Heading8Char">
    <w:name w:val="Heading 8 Char"/>
    <w:aliases w:val="No num/gap Char,12 Heading 8 Char,RFI H3 (A) Char,8 Char,H8 Char,No num/gap1 Char,12 Heading 81 Char,Heading 8(unused) Char,Legal Level 1.1.1. Char,No num/gap2 Char,No num/gap3 Char,No num/gap11 Char,No num/gap4 Char,No num/gap12 Char"/>
    <w:basedOn w:val="DefaultParagraphFont"/>
    <w:link w:val="Heading8"/>
    <w:locked/>
    <w:rsid w:val="004921D9"/>
    <w:rPr>
      <w:rFonts w:ascii="Helvetica" w:hAnsi="Helvetica"/>
      <w:b/>
      <w:sz w:val="22"/>
      <w:u w:val="single"/>
      <w:lang w:val="en-GB"/>
    </w:rPr>
  </w:style>
  <w:style w:type="character" w:customStyle="1" w:styleId="Heading9Char">
    <w:name w:val="Heading 9 Char"/>
    <w:aliases w:val="Code eg's Char,oHeading 9 Char,Appendix Char,12 Heading 9 Char,9 Char,H9 Char,Code eg's1 Char,oHeading 91 Char,Appendix1 Char,12 Heading 91 Char,RFI H4 (A) Char,h9 Char,Italic List Char,Italic List1 Char,Italic List2 Char,Code eg's2 Char"/>
    <w:basedOn w:val="DefaultParagraphFont"/>
    <w:link w:val="Heading9"/>
    <w:locked/>
    <w:rsid w:val="004921D9"/>
    <w:rPr>
      <w:rFonts w:ascii="Helvetica" w:hAnsi="Helvetica"/>
      <w:i/>
      <w:sz w:val="22"/>
      <w:lang w:val="en-GB"/>
    </w:rPr>
  </w:style>
  <w:style w:type="character" w:customStyle="1" w:styleId="Heading1Char2">
    <w:name w:val="Heading 1 Char2"/>
    <w:aliases w:val="Main heading Char2,Heading 10 Char2,Section Char2,H1 Char2,h1 Char2,Header1 Char2,Head Char2,123 Char2,level 1 Char2,Level 1 Head Char2,Part Char2,section break Char2,Module Name Char2,Subhead A Char2,Chapter Headline Char2,1 Char2"/>
    <w:basedOn w:val="DefaultParagraphFont"/>
    <w:uiPriority w:val="99"/>
    <w:locked/>
    <w:rsid w:val="00A51272"/>
    <w:rPr>
      <w:rFonts w:ascii="Cambria" w:hAnsi="Cambria" w:cs="Times New Roman"/>
      <w:b/>
      <w:bCs/>
      <w:kern w:val="32"/>
      <w:sz w:val="32"/>
      <w:szCs w:val="32"/>
      <w:lang w:val="en-GB"/>
    </w:rPr>
  </w:style>
  <w:style w:type="character" w:customStyle="1" w:styleId="Heading3Char3">
    <w:name w:val="Heading 3 Char3"/>
    <w:aliases w:val="Paragraph Char3,H3 Char3,3 Char3,Section 1.1.1 Char3,Sub2Para Char3,Annotationen Char3,Subhead B Char3,subhead Char3,h3 Char3,1. Char3,Use Case Name Char3,H31 Char3,31 Char3,Paragraph1 Char3,Section 1.1.11 Char3,Sub2Para1 Char3,L3 Cha"/>
    <w:basedOn w:val="DefaultParagraphFont"/>
    <w:uiPriority w:val="99"/>
    <w:semiHidden/>
    <w:locked/>
    <w:rsid w:val="00A51272"/>
    <w:rPr>
      <w:rFonts w:ascii="Cambria" w:hAnsi="Cambria" w:cs="Times New Roman"/>
      <w:b/>
      <w:bCs/>
      <w:sz w:val="26"/>
      <w:szCs w:val="26"/>
      <w:lang w:val="en-GB"/>
    </w:rPr>
  </w:style>
  <w:style w:type="character" w:customStyle="1" w:styleId="Heading7Char3">
    <w:name w:val="Heading 7 Char3"/>
    <w:aliases w:val="Para no numbering Char3,12 Heading 7 Char3,RFI H2 (A) Char3,7 Char3,H7 Char3,Para no numbering1 Char3,12 Heading 71 Char3,PA Appendix Major Char3,Heading 7(unused) Char3,Legal Level 1.1. Char3,Para no numbering2 Char3,st Cha"/>
    <w:basedOn w:val="DefaultParagraphFont"/>
    <w:uiPriority w:val="99"/>
    <w:semiHidden/>
    <w:locked/>
    <w:rsid w:val="00A51272"/>
    <w:rPr>
      <w:rFonts w:ascii="Calibri" w:hAnsi="Calibri" w:cs="Times New Roman"/>
      <w:sz w:val="24"/>
      <w:szCs w:val="24"/>
      <w:lang w:val="en-GB"/>
    </w:rPr>
  </w:style>
  <w:style w:type="character" w:customStyle="1" w:styleId="Heading1Char1">
    <w:name w:val="Heading 1 Char1"/>
    <w:aliases w:val="Main heading Char1,Heading 10 Char1,Section Char1,H1 Char1,h1 Char1,Header1 Char1,Head Char1,123 Char1,level 1 Char1,Level 1 Head Char1,Part Char1,section break Char1,Module Name Char1,Subhead A Char1,Chapter Headline Char1,1 Char1"/>
    <w:basedOn w:val="DefaultParagraphFont"/>
    <w:link w:val="Heading1"/>
    <w:uiPriority w:val="99"/>
    <w:locked/>
    <w:rsid w:val="00985543"/>
    <w:rPr>
      <w:rFonts w:ascii="Arial" w:hAnsi="Arial"/>
      <w:b/>
      <w:caps/>
      <w:color w:val="4E84C4"/>
      <w:sz w:val="28"/>
      <w:lang w:val="en-GB"/>
    </w:rPr>
  </w:style>
  <w:style w:type="character" w:customStyle="1" w:styleId="Heading3Char2">
    <w:name w:val="Heading 3 Char2"/>
    <w:aliases w:val="Paragraph Char2,H3 Char2,3 Char2,Section 1.1.1 Char2,Sub2Para Char2,Annotationen Char2,Subhead B Char2,subhead Char2,h3 Char2,1. Char2,Use Case Name Char2,H31 Char2,31 Char2,Paragraph1 Char2,Section 1.1.11 Char2,Sub2Para1 Char2,L3 Cha1"/>
    <w:basedOn w:val="DefaultParagraphFont"/>
    <w:uiPriority w:val="99"/>
    <w:semiHidden/>
    <w:locked/>
    <w:rsid w:val="00985543"/>
    <w:rPr>
      <w:rFonts w:ascii="Cambria" w:hAnsi="Cambria" w:cs="Times New Roman"/>
      <w:b/>
      <w:bCs/>
      <w:sz w:val="26"/>
      <w:szCs w:val="26"/>
      <w:lang w:val="en-GB"/>
    </w:rPr>
  </w:style>
  <w:style w:type="character" w:customStyle="1" w:styleId="Heading7Char2">
    <w:name w:val="Heading 7 Char2"/>
    <w:aliases w:val="Para no numbering Char2,12 Heading 7 Char2,RFI H2 (A) Char2,7 Char2,H7 Char2,Para no numbering1 Char2,12 Heading 71 Char2,PA Appendix Major Char2,Heading 7(unused) Char2,Legal Level 1.1. Char2,Para no numbering2 Char2,st Cha1"/>
    <w:basedOn w:val="DefaultParagraphFont"/>
    <w:uiPriority w:val="99"/>
    <w:semiHidden/>
    <w:locked/>
    <w:rsid w:val="00985543"/>
    <w:rPr>
      <w:rFonts w:ascii="Calibri" w:hAnsi="Calibri" w:cs="Times New Roman"/>
      <w:sz w:val="24"/>
      <w:szCs w:val="24"/>
      <w:lang w:val="en-GB"/>
    </w:rPr>
  </w:style>
  <w:style w:type="character" w:customStyle="1" w:styleId="Heading3Char1">
    <w:name w:val="Heading 3 Char1"/>
    <w:aliases w:val="RFP Heading 3 Char"/>
    <w:basedOn w:val="DefaultParagraphFont"/>
    <w:link w:val="Heading3"/>
    <w:locked/>
    <w:rsid w:val="00336441"/>
    <w:rPr>
      <w:rFonts w:ascii="Calibri" w:eastAsia="Calibri" w:hAnsi="Calibri"/>
      <w:sz w:val="24"/>
      <w:szCs w:val="22"/>
    </w:rPr>
  </w:style>
  <w:style w:type="character" w:customStyle="1" w:styleId="Heading1ArialChar">
    <w:name w:val="Heading 1 + Arial Char"/>
    <w:basedOn w:val="DefaultParagraphFont"/>
    <w:uiPriority w:val="99"/>
    <w:rsid w:val="00800366"/>
    <w:rPr>
      <w:rFonts w:ascii="Myriad Pro" w:hAnsi="Myriad Pro" w:cs="Times New Roman"/>
      <w:b/>
      <w:bCs/>
      <w:color w:val="4473B1"/>
      <w:sz w:val="36"/>
      <w:szCs w:val="36"/>
    </w:rPr>
  </w:style>
  <w:style w:type="paragraph" w:styleId="TOC5">
    <w:name w:val="toc 5"/>
    <w:basedOn w:val="Normal"/>
    <w:next w:val="Normal"/>
    <w:autoRedefine/>
    <w:uiPriority w:val="99"/>
    <w:semiHidden/>
    <w:rsid w:val="00ED4A08"/>
    <w:pPr>
      <w:spacing w:after="0"/>
      <w:ind w:left="660"/>
    </w:pPr>
    <w:rPr>
      <w:rFonts w:ascii="Times New Roman" w:hAnsi="Times New Roman"/>
      <w:sz w:val="20"/>
    </w:rPr>
  </w:style>
  <w:style w:type="character" w:styleId="Hyperlink">
    <w:name w:val="Hyperlink"/>
    <w:basedOn w:val="DefaultParagraphFont"/>
    <w:uiPriority w:val="99"/>
    <w:rsid w:val="00ED4A08"/>
    <w:rPr>
      <w:rFonts w:cs="Times New Roman"/>
      <w:color w:val="0000FF"/>
      <w:u w:val="single"/>
    </w:rPr>
  </w:style>
  <w:style w:type="paragraph" w:styleId="TOC6">
    <w:name w:val="toc 6"/>
    <w:basedOn w:val="Normal"/>
    <w:next w:val="Normal"/>
    <w:autoRedefine/>
    <w:uiPriority w:val="99"/>
    <w:semiHidden/>
    <w:rsid w:val="00ED4A08"/>
    <w:pPr>
      <w:spacing w:after="0"/>
      <w:ind w:left="880"/>
    </w:pPr>
    <w:rPr>
      <w:rFonts w:ascii="Times New Roman" w:hAnsi="Times New Roman"/>
      <w:sz w:val="20"/>
    </w:rPr>
  </w:style>
  <w:style w:type="paragraph" w:styleId="TOC1">
    <w:name w:val="toc 1"/>
    <w:aliases w:val="Style 30"/>
    <w:basedOn w:val="Normal"/>
    <w:next w:val="Normal"/>
    <w:uiPriority w:val="39"/>
    <w:qFormat/>
    <w:rsid w:val="007A27B1"/>
    <w:pPr>
      <w:spacing w:before="360" w:after="0"/>
    </w:pPr>
    <w:rPr>
      <w:rFonts w:ascii="Calibri" w:hAnsi="Calibri" w:cs="Arial"/>
      <w:b/>
      <w:bCs/>
      <w:caps/>
      <w:sz w:val="24"/>
      <w:szCs w:val="24"/>
    </w:rPr>
  </w:style>
  <w:style w:type="paragraph" w:styleId="TOC2">
    <w:name w:val="toc 2"/>
    <w:basedOn w:val="Normal"/>
    <w:next w:val="Normal"/>
    <w:uiPriority w:val="39"/>
    <w:qFormat/>
    <w:rsid w:val="00FF161B"/>
    <w:pPr>
      <w:spacing w:before="240" w:after="0"/>
    </w:pPr>
    <w:rPr>
      <w:rFonts w:ascii="Calibri" w:hAnsi="Calibri"/>
      <w:b/>
      <w:bCs/>
    </w:rPr>
  </w:style>
  <w:style w:type="paragraph" w:styleId="TOC7">
    <w:name w:val="toc 7"/>
    <w:basedOn w:val="Normal"/>
    <w:next w:val="Normal"/>
    <w:autoRedefine/>
    <w:uiPriority w:val="99"/>
    <w:semiHidden/>
    <w:rsid w:val="00ED4A08"/>
    <w:pPr>
      <w:spacing w:after="0"/>
      <w:ind w:left="1100"/>
    </w:pPr>
    <w:rPr>
      <w:rFonts w:ascii="Times New Roman" w:hAnsi="Times New Roman"/>
      <w:sz w:val="20"/>
    </w:rPr>
  </w:style>
  <w:style w:type="paragraph" w:styleId="TOC8">
    <w:name w:val="toc 8"/>
    <w:basedOn w:val="Normal"/>
    <w:next w:val="Normal"/>
    <w:autoRedefine/>
    <w:uiPriority w:val="99"/>
    <w:semiHidden/>
    <w:rsid w:val="00ED4A08"/>
    <w:pPr>
      <w:spacing w:after="0"/>
      <w:ind w:left="1320"/>
    </w:pPr>
    <w:rPr>
      <w:rFonts w:ascii="Times New Roman" w:hAnsi="Times New Roman"/>
      <w:sz w:val="20"/>
    </w:rPr>
  </w:style>
  <w:style w:type="paragraph" w:styleId="TOC9">
    <w:name w:val="toc 9"/>
    <w:basedOn w:val="Normal"/>
    <w:next w:val="Normal"/>
    <w:autoRedefine/>
    <w:uiPriority w:val="99"/>
    <w:semiHidden/>
    <w:rsid w:val="00ED4A08"/>
    <w:pPr>
      <w:spacing w:after="0"/>
      <w:ind w:left="1540"/>
    </w:pPr>
    <w:rPr>
      <w:rFonts w:ascii="Times New Roman" w:hAnsi="Times New Roman"/>
      <w:sz w:val="20"/>
    </w:rPr>
  </w:style>
  <w:style w:type="paragraph" w:customStyle="1" w:styleId="Listbullet1">
    <w:name w:val="List bullet 1"/>
    <w:basedOn w:val="Normal"/>
    <w:link w:val="Listbullet1Char"/>
    <w:rsid w:val="00AD0271"/>
    <w:pPr>
      <w:numPr>
        <w:numId w:val="1"/>
      </w:numPr>
    </w:pPr>
  </w:style>
  <w:style w:type="paragraph" w:customStyle="1" w:styleId="Generalheader">
    <w:name w:val="General header"/>
    <w:basedOn w:val="Normal"/>
    <w:next w:val="Normal"/>
    <w:rsid w:val="002B369A"/>
    <w:pPr>
      <w:spacing w:before="120"/>
    </w:pPr>
    <w:rPr>
      <w:b/>
      <w:color w:val="4E84C4"/>
    </w:rPr>
  </w:style>
  <w:style w:type="paragraph" w:styleId="TOC4">
    <w:name w:val="toc 4"/>
    <w:basedOn w:val="Normal"/>
    <w:next w:val="Normal"/>
    <w:autoRedefine/>
    <w:uiPriority w:val="39"/>
    <w:rsid w:val="00ED4A08"/>
    <w:pPr>
      <w:spacing w:after="0"/>
      <w:ind w:left="440"/>
    </w:pPr>
    <w:rPr>
      <w:rFonts w:ascii="Times New Roman" w:hAnsi="Times New Roman"/>
      <w:sz w:val="20"/>
    </w:rPr>
  </w:style>
  <w:style w:type="paragraph" w:styleId="TOC3">
    <w:name w:val="toc 3"/>
    <w:basedOn w:val="Normal"/>
    <w:next w:val="Normal"/>
    <w:uiPriority w:val="39"/>
    <w:qFormat/>
    <w:rsid w:val="007A27B1"/>
    <w:pPr>
      <w:spacing w:after="0"/>
      <w:ind w:left="220"/>
    </w:pPr>
    <w:rPr>
      <w:rFonts w:ascii="Calibri" w:hAnsi="Calibri"/>
      <w:sz w:val="20"/>
    </w:rPr>
  </w:style>
  <w:style w:type="paragraph" w:styleId="Title">
    <w:name w:val="Title"/>
    <w:basedOn w:val="Normal"/>
    <w:link w:val="TitleChar"/>
    <w:uiPriority w:val="99"/>
    <w:qFormat/>
    <w:rsid w:val="00ED4A08"/>
    <w:pPr>
      <w:jc w:val="center"/>
    </w:pPr>
    <w:rPr>
      <w:b/>
      <w:sz w:val="32"/>
    </w:rPr>
  </w:style>
  <w:style w:type="character" w:customStyle="1" w:styleId="TitleChar">
    <w:name w:val="Title Char"/>
    <w:basedOn w:val="DefaultParagraphFont"/>
    <w:link w:val="Title"/>
    <w:uiPriority w:val="99"/>
    <w:locked/>
    <w:rsid w:val="004921D9"/>
    <w:rPr>
      <w:rFonts w:ascii="Arial" w:hAnsi="Arial" w:cs="Times New Roman"/>
      <w:b/>
      <w:sz w:val="32"/>
      <w:lang w:val="en-GB" w:eastAsia="en-US" w:bidi="ar-SA"/>
    </w:rPr>
  </w:style>
  <w:style w:type="paragraph" w:styleId="Caption">
    <w:name w:val="caption"/>
    <w:aliases w:val="Table Title,cp,c1,cp Char,Pg1Title,Char5,Caption Char Char Char Char,Table &amp; Fig,Table Fig,Char4,Beschriftung Bild,c11,cp + Centered,(MYCOM Legend),Legend,Fig &amp; Table Title,Caption Char Char Char,Caption1 Char, Char, Char4"/>
    <w:basedOn w:val="Normal"/>
    <w:next w:val="Normal"/>
    <w:link w:val="CaptionChar"/>
    <w:qFormat/>
    <w:rsid w:val="00ED4A08"/>
    <w:pPr>
      <w:spacing w:before="120"/>
    </w:pPr>
    <w:rPr>
      <w:b/>
      <w:bCs/>
      <w:sz w:val="20"/>
    </w:rPr>
  </w:style>
  <w:style w:type="paragraph" w:customStyle="1" w:styleId="TableText">
    <w:name w:val="Table Text"/>
    <w:aliases w:val="table text,tt,table Body Text,table text + Arial Narrow"/>
    <w:basedOn w:val="Normal"/>
    <w:link w:val="TableTextChar"/>
    <w:qFormat/>
    <w:rsid w:val="00ED4A08"/>
    <w:pPr>
      <w:tabs>
        <w:tab w:val="right" w:pos="7920"/>
      </w:tabs>
      <w:spacing w:after="60"/>
    </w:pPr>
    <w:rPr>
      <w:rFonts w:cs="Arial"/>
      <w:iCs/>
      <w:color w:val="000000"/>
      <w:sz w:val="18"/>
      <w:szCs w:val="15"/>
    </w:rPr>
  </w:style>
  <w:style w:type="table" w:styleId="TableGrid8">
    <w:name w:val="Table Grid 8"/>
    <w:basedOn w:val="TableNormal"/>
    <w:rsid w:val="008C5B70"/>
    <w:pPr>
      <w:spacing w:after="120"/>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val="0"/>
        <w:bCs/>
        <w:color w:val="auto"/>
      </w:rPr>
      <w:tblPr/>
      <w:tcPr>
        <w:tcBorders>
          <w:tl2br w:val="none" w:sz="0" w:space="0" w:color="auto"/>
          <w:tr2bl w:val="none" w:sz="0" w:space="0" w:color="auto"/>
        </w:tcBorders>
      </w:tcPr>
    </w:tblStylePr>
    <w:tblStylePr w:type="lastCol">
      <w:rPr>
        <w:rFonts w:cs="Times New Roman"/>
        <w:b w:val="0"/>
        <w:bCs/>
        <w:color w:val="auto"/>
      </w:rPr>
      <w:tblPr/>
      <w:tcPr>
        <w:tcBorders>
          <w:tl2br w:val="none" w:sz="0" w:space="0" w:color="auto"/>
          <w:tr2bl w:val="none" w:sz="0" w:space="0" w:color="auto"/>
        </w:tcBorders>
      </w:tcPr>
    </w:tblStylePr>
  </w:style>
  <w:style w:type="character" w:styleId="FollowedHyperlink">
    <w:name w:val="FollowedHyperlink"/>
    <w:basedOn w:val="DefaultParagraphFont"/>
    <w:uiPriority w:val="99"/>
    <w:rsid w:val="00ED4A08"/>
    <w:rPr>
      <w:rFonts w:cs="Times New Roman"/>
      <w:color w:val="800080"/>
      <w:u w:val="single"/>
    </w:rPr>
  </w:style>
  <w:style w:type="paragraph" w:styleId="BalloonText">
    <w:name w:val="Balloon Text"/>
    <w:basedOn w:val="Normal"/>
    <w:link w:val="BalloonTextChar"/>
    <w:uiPriority w:val="99"/>
    <w:semiHidden/>
    <w:rsid w:val="00023A80"/>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921D9"/>
    <w:rPr>
      <w:rFonts w:ascii="Tahoma" w:hAnsi="Tahoma" w:cs="Tahoma"/>
      <w:sz w:val="16"/>
      <w:szCs w:val="16"/>
      <w:lang w:val="en-GB" w:eastAsia="en-US" w:bidi="ar-SA"/>
    </w:rPr>
  </w:style>
  <w:style w:type="paragraph" w:styleId="FootnoteText">
    <w:name w:val="footnote text"/>
    <w:basedOn w:val="Normal"/>
    <w:link w:val="FootnoteTextChar"/>
    <w:uiPriority w:val="99"/>
    <w:rsid w:val="00ED4A08"/>
    <w:rPr>
      <w:sz w:val="20"/>
    </w:rPr>
  </w:style>
  <w:style w:type="character" w:customStyle="1" w:styleId="FootnoteTextChar">
    <w:name w:val="Footnote Text Char"/>
    <w:basedOn w:val="DefaultParagraphFont"/>
    <w:link w:val="FootnoteText"/>
    <w:uiPriority w:val="99"/>
    <w:locked/>
    <w:rsid w:val="004921D9"/>
    <w:rPr>
      <w:rFonts w:ascii="Arial" w:hAnsi="Arial" w:cs="Times New Roman"/>
      <w:lang w:val="en-GB" w:eastAsia="en-US" w:bidi="ar-SA"/>
    </w:rPr>
  </w:style>
  <w:style w:type="character" w:styleId="FootnoteReference">
    <w:name w:val="footnote reference"/>
    <w:basedOn w:val="DefaultParagraphFont"/>
    <w:uiPriority w:val="99"/>
    <w:rsid w:val="00ED4A08"/>
    <w:rPr>
      <w:rFonts w:cs="Times New Roman"/>
      <w:vertAlign w:val="superscript"/>
    </w:rPr>
  </w:style>
  <w:style w:type="paragraph" w:styleId="CommentText">
    <w:name w:val="annotation text"/>
    <w:aliases w:val="Alphabet"/>
    <w:basedOn w:val="Normal"/>
    <w:link w:val="CommentTextChar2"/>
    <w:uiPriority w:val="99"/>
    <w:rsid w:val="003521A9"/>
    <w:pPr>
      <w:spacing w:after="0"/>
    </w:pPr>
    <w:rPr>
      <w:rFonts w:ascii="Times New Roman" w:hAnsi="Times New Roman"/>
      <w:sz w:val="20"/>
    </w:rPr>
  </w:style>
  <w:style w:type="character" w:customStyle="1" w:styleId="CommentTextChar">
    <w:name w:val="Comment Text Char"/>
    <w:aliases w:val="Alphabet Char"/>
    <w:basedOn w:val="DefaultParagraphFont"/>
    <w:uiPriority w:val="99"/>
    <w:semiHidden/>
    <w:locked/>
    <w:rsid w:val="00985543"/>
    <w:rPr>
      <w:rFonts w:ascii="Arial" w:hAnsi="Arial" w:cs="Times New Roman"/>
      <w:sz w:val="20"/>
      <w:szCs w:val="20"/>
      <w:lang w:val="en-GB"/>
    </w:rPr>
  </w:style>
  <w:style w:type="paragraph" w:styleId="Footer">
    <w:name w:val="footer"/>
    <w:aliases w:val="footer odd,Footer-Even,*Footer,page-footer,pf1,ft,f,Footer1,FT,footer text,FigureTitle Char,FigureTitle"/>
    <w:basedOn w:val="Normal"/>
    <w:link w:val="FooterChar"/>
    <w:rsid w:val="00F829C0"/>
    <w:pPr>
      <w:tabs>
        <w:tab w:val="center" w:pos="4320"/>
        <w:tab w:val="right" w:pos="8640"/>
      </w:tabs>
    </w:pPr>
  </w:style>
  <w:style w:type="character" w:customStyle="1" w:styleId="FooterChar">
    <w:name w:val="Footer Char"/>
    <w:aliases w:val="footer odd Char,Footer-Even Char,*Footer Char,page-footer Char,pf1 Char,ft Char,f Char,Footer1 Char,FT Char,footer text Char,FigureTitle Char Char,FigureTitle Char1"/>
    <w:basedOn w:val="DefaultParagraphFont"/>
    <w:link w:val="Footer"/>
    <w:locked/>
    <w:rsid w:val="004921D9"/>
    <w:rPr>
      <w:rFonts w:ascii="Arial" w:hAnsi="Arial" w:cs="Times New Roman"/>
      <w:sz w:val="22"/>
      <w:lang w:val="en-GB" w:eastAsia="en-US" w:bidi="ar-SA"/>
    </w:rPr>
  </w:style>
  <w:style w:type="paragraph" w:styleId="ListBullet0">
    <w:name w:val="List Bullet"/>
    <w:aliases w:val="List Bullet 1,Indent 1,List Bullet Char1,List Bullet Char1 Char Char,List Bullet Char Char Char Char,Char Char Char Char Char,Char Char Char Char1,List Bullet Char"/>
    <w:basedOn w:val="Normal"/>
    <w:rsid w:val="00314D82"/>
    <w:pPr>
      <w:spacing w:after="160" w:line="240" w:lineRule="exact"/>
    </w:pPr>
    <w:rPr>
      <w:rFonts w:ascii="Verdana" w:hAnsi="Verdana" w:cs="Arial"/>
      <w:sz w:val="20"/>
      <w:szCs w:val="24"/>
      <w:lang w:val="en-US"/>
    </w:rPr>
  </w:style>
  <w:style w:type="paragraph" w:styleId="Index1">
    <w:name w:val="index 1"/>
    <w:aliases w:val="instruction"/>
    <w:basedOn w:val="Normal"/>
    <w:next w:val="Normal"/>
    <w:autoRedefine/>
    <w:uiPriority w:val="99"/>
    <w:semiHidden/>
    <w:rsid w:val="008679E6"/>
    <w:pPr>
      <w:spacing w:after="0"/>
      <w:ind w:left="240" w:firstLine="480"/>
    </w:pPr>
    <w:rPr>
      <w:rFonts w:cs="Arial"/>
      <w:b/>
      <w:bCs/>
      <w:sz w:val="20"/>
    </w:rPr>
  </w:style>
  <w:style w:type="paragraph" w:styleId="Index2">
    <w:name w:val="index 2"/>
    <w:basedOn w:val="Normal"/>
    <w:next w:val="Normal"/>
    <w:autoRedefine/>
    <w:uiPriority w:val="99"/>
    <w:semiHidden/>
    <w:rsid w:val="008679E6"/>
    <w:pPr>
      <w:spacing w:after="0"/>
      <w:ind w:left="480" w:hanging="240"/>
    </w:pPr>
    <w:rPr>
      <w:rFonts w:ascii="Times New Roman" w:hAnsi="Times New Roman"/>
      <w:sz w:val="20"/>
    </w:rPr>
  </w:style>
  <w:style w:type="paragraph" w:styleId="Index3">
    <w:name w:val="index 3"/>
    <w:basedOn w:val="Normal"/>
    <w:next w:val="Normal"/>
    <w:autoRedefine/>
    <w:uiPriority w:val="99"/>
    <w:semiHidden/>
    <w:rsid w:val="008679E6"/>
    <w:pPr>
      <w:spacing w:after="0"/>
      <w:ind w:left="720" w:hanging="240"/>
    </w:pPr>
    <w:rPr>
      <w:rFonts w:ascii="Times New Roman" w:hAnsi="Times New Roman"/>
      <w:sz w:val="20"/>
    </w:rPr>
  </w:style>
  <w:style w:type="paragraph" w:styleId="Index4">
    <w:name w:val="index 4"/>
    <w:basedOn w:val="Normal"/>
    <w:next w:val="Normal"/>
    <w:autoRedefine/>
    <w:uiPriority w:val="99"/>
    <w:semiHidden/>
    <w:rsid w:val="008679E6"/>
    <w:pPr>
      <w:spacing w:after="0"/>
      <w:ind w:left="960" w:hanging="240"/>
    </w:pPr>
    <w:rPr>
      <w:rFonts w:ascii="Times New Roman" w:hAnsi="Times New Roman"/>
      <w:sz w:val="20"/>
    </w:rPr>
  </w:style>
  <w:style w:type="paragraph" w:styleId="Index5">
    <w:name w:val="index 5"/>
    <w:basedOn w:val="Normal"/>
    <w:next w:val="Normal"/>
    <w:autoRedefine/>
    <w:uiPriority w:val="99"/>
    <w:semiHidden/>
    <w:rsid w:val="008679E6"/>
    <w:pPr>
      <w:spacing w:after="0"/>
      <w:ind w:left="1200" w:hanging="240"/>
    </w:pPr>
    <w:rPr>
      <w:rFonts w:ascii="Times New Roman" w:hAnsi="Times New Roman"/>
      <w:sz w:val="20"/>
    </w:rPr>
  </w:style>
  <w:style w:type="paragraph" w:styleId="Index6">
    <w:name w:val="index 6"/>
    <w:basedOn w:val="Normal"/>
    <w:next w:val="Normal"/>
    <w:autoRedefine/>
    <w:uiPriority w:val="99"/>
    <w:semiHidden/>
    <w:rsid w:val="008679E6"/>
    <w:pPr>
      <w:spacing w:after="0"/>
      <w:ind w:left="1440" w:hanging="240"/>
    </w:pPr>
    <w:rPr>
      <w:rFonts w:ascii="Times New Roman" w:hAnsi="Times New Roman"/>
      <w:sz w:val="20"/>
    </w:rPr>
  </w:style>
  <w:style w:type="paragraph" w:styleId="Index7">
    <w:name w:val="index 7"/>
    <w:basedOn w:val="Normal"/>
    <w:next w:val="Normal"/>
    <w:autoRedefine/>
    <w:uiPriority w:val="99"/>
    <w:semiHidden/>
    <w:rsid w:val="008679E6"/>
    <w:pPr>
      <w:spacing w:after="0"/>
      <w:ind w:left="1680" w:hanging="240"/>
    </w:pPr>
    <w:rPr>
      <w:rFonts w:ascii="Times New Roman" w:hAnsi="Times New Roman"/>
      <w:sz w:val="20"/>
    </w:rPr>
  </w:style>
  <w:style w:type="paragraph" w:styleId="Index8">
    <w:name w:val="index 8"/>
    <w:basedOn w:val="Normal"/>
    <w:next w:val="Normal"/>
    <w:autoRedefine/>
    <w:uiPriority w:val="99"/>
    <w:semiHidden/>
    <w:rsid w:val="008679E6"/>
    <w:pPr>
      <w:spacing w:after="0"/>
      <w:ind w:left="1920" w:hanging="240"/>
    </w:pPr>
    <w:rPr>
      <w:rFonts w:ascii="Times New Roman" w:hAnsi="Times New Roman"/>
      <w:sz w:val="20"/>
    </w:rPr>
  </w:style>
  <w:style w:type="paragraph" w:styleId="Index9">
    <w:name w:val="index 9"/>
    <w:basedOn w:val="Normal"/>
    <w:next w:val="Normal"/>
    <w:autoRedefine/>
    <w:uiPriority w:val="99"/>
    <w:semiHidden/>
    <w:rsid w:val="008679E6"/>
    <w:pPr>
      <w:spacing w:after="0"/>
      <w:ind w:left="2160" w:hanging="240"/>
    </w:pPr>
    <w:rPr>
      <w:rFonts w:ascii="Times New Roman" w:hAnsi="Times New Roman"/>
      <w:sz w:val="20"/>
    </w:rPr>
  </w:style>
  <w:style w:type="paragraph" w:styleId="IndexHeading">
    <w:name w:val="index heading"/>
    <w:basedOn w:val="Normal"/>
    <w:next w:val="Index1"/>
    <w:uiPriority w:val="99"/>
    <w:semiHidden/>
    <w:rsid w:val="008679E6"/>
    <w:pPr>
      <w:spacing w:before="120"/>
    </w:pPr>
    <w:rPr>
      <w:rFonts w:ascii="Times New Roman" w:hAnsi="Times New Roman"/>
      <w:b/>
      <w:i/>
      <w:sz w:val="20"/>
    </w:rPr>
  </w:style>
  <w:style w:type="paragraph" w:styleId="DocumentMap">
    <w:name w:val="Document Map"/>
    <w:basedOn w:val="Normal"/>
    <w:link w:val="DocumentMapChar"/>
    <w:uiPriority w:val="99"/>
    <w:semiHidden/>
    <w:rsid w:val="008679E6"/>
    <w:pPr>
      <w:shd w:val="clear" w:color="auto" w:fill="000080"/>
      <w:spacing w:after="0"/>
    </w:pPr>
    <w:rPr>
      <w:rFonts w:ascii="Tahoma" w:hAnsi="Tahoma" w:cs="Tahoma"/>
      <w:sz w:val="20"/>
    </w:rPr>
  </w:style>
  <w:style w:type="character" w:customStyle="1" w:styleId="DocumentMapChar">
    <w:name w:val="Document Map Char"/>
    <w:basedOn w:val="DefaultParagraphFont"/>
    <w:link w:val="DocumentMap"/>
    <w:uiPriority w:val="99"/>
    <w:semiHidden/>
    <w:locked/>
    <w:rsid w:val="00985543"/>
    <w:rPr>
      <w:rFonts w:cs="Times New Roman"/>
      <w:sz w:val="2"/>
      <w:lang w:val="en-GB"/>
    </w:rPr>
  </w:style>
  <w:style w:type="character" w:styleId="CommentReference">
    <w:name w:val="annotation reference"/>
    <w:basedOn w:val="DefaultParagraphFont"/>
    <w:uiPriority w:val="99"/>
    <w:rsid w:val="008679E6"/>
    <w:rPr>
      <w:rFonts w:cs="Times New Roman"/>
      <w:sz w:val="16"/>
      <w:szCs w:val="16"/>
    </w:rPr>
  </w:style>
  <w:style w:type="paragraph" w:styleId="TOAHeading">
    <w:name w:val="toa heading"/>
    <w:basedOn w:val="Normal"/>
    <w:next w:val="Normal"/>
    <w:uiPriority w:val="99"/>
    <w:semiHidden/>
    <w:rsid w:val="008679E6"/>
    <w:pPr>
      <w:spacing w:before="120" w:after="0"/>
    </w:pPr>
    <w:rPr>
      <w:rFonts w:cs="Arial"/>
      <w:b/>
      <w:bCs/>
      <w:sz w:val="24"/>
      <w:szCs w:val="24"/>
    </w:rPr>
  </w:style>
  <w:style w:type="paragraph" w:styleId="TableofFigures">
    <w:name w:val="table of figures"/>
    <w:basedOn w:val="Normal"/>
    <w:next w:val="Normal"/>
    <w:uiPriority w:val="99"/>
    <w:rsid w:val="008679E6"/>
    <w:pPr>
      <w:spacing w:after="0"/>
      <w:ind w:left="400" w:hanging="400"/>
    </w:pPr>
    <w:rPr>
      <w:sz w:val="20"/>
    </w:rPr>
  </w:style>
  <w:style w:type="paragraph" w:customStyle="1" w:styleId="Default">
    <w:name w:val="Default"/>
    <w:rsid w:val="003B685C"/>
    <w:pPr>
      <w:widowControl w:val="0"/>
      <w:autoSpaceDE w:val="0"/>
      <w:autoSpaceDN w:val="0"/>
      <w:adjustRightInd w:val="0"/>
    </w:pPr>
    <w:rPr>
      <w:rFonts w:ascii="Arial" w:hAnsi="Arial" w:cs="Arial"/>
      <w:color w:val="000000"/>
      <w:sz w:val="24"/>
      <w:szCs w:val="24"/>
    </w:rPr>
  </w:style>
  <w:style w:type="paragraph" w:customStyle="1" w:styleId="Bullet01">
    <w:name w:val="Bullet01"/>
    <w:basedOn w:val="Normal"/>
    <w:link w:val="Bullet01Char"/>
    <w:uiPriority w:val="99"/>
    <w:semiHidden/>
    <w:rsid w:val="007A4F02"/>
    <w:pPr>
      <w:spacing w:after="0"/>
    </w:pPr>
    <w:rPr>
      <w:rFonts w:ascii="Times New Roman" w:eastAsia="Arial Unicode MS" w:hAnsi="Times New Roman"/>
      <w:sz w:val="24"/>
      <w:szCs w:val="24"/>
      <w:lang w:val="en-US"/>
    </w:rPr>
  </w:style>
  <w:style w:type="paragraph" w:styleId="CommentSubject">
    <w:name w:val="annotation subject"/>
    <w:basedOn w:val="CommentText"/>
    <w:next w:val="CommentText"/>
    <w:link w:val="CommentSubjectChar"/>
    <w:uiPriority w:val="99"/>
    <w:semiHidden/>
    <w:rsid w:val="000339B3"/>
    <w:pPr>
      <w:spacing w:after="120"/>
    </w:pPr>
    <w:rPr>
      <w:rFonts w:ascii="Arial" w:hAnsi="Arial"/>
      <w:b/>
      <w:bCs/>
    </w:rPr>
  </w:style>
  <w:style w:type="character" w:customStyle="1" w:styleId="CommentSubjectChar">
    <w:name w:val="Comment Subject Char"/>
    <w:basedOn w:val="AlphabetCharChar"/>
    <w:link w:val="CommentSubject"/>
    <w:uiPriority w:val="99"/>
    <w:semiHidden/>
    <w:locked/>
    <w:rsid w:val="004921D9"/>
    <w:rPr>
      <w:rFonts w:ascii="Arial" w:hAnsi="Arial" w:cs="Times New Roman"/>
      <w:b/>
      <w:bCs/>
      <w:lang w:val="en-GB" w:eastAsia="en-US" w:bidi="ar-SA"/>
    </w:rPr>
  </w:style>
  <w:style w:type="paragraph" w:customStyle="1" w:styleId="Level2">
    <w:name w:val="Level 2"/>
    <w:basedOn w:val="NormalWeb"/>
    <w:link w:val="Level2Char"/>
    <w:autoRedefine/>
    <w:uiPriority w:val="99"/>
    <w:rsid w:val="005A04B7"/>
    <w:pPr>
      <w:spacing w:after="0"/>
    </w:pPr>
    <w:rPr>
      <w:rFonts w:ascii="Arial Bold" w:hAnsi="Arial Bold"/>
      <w:bCs/>
      <w:color w:val="548DD4"/>
      <w:sz w:val="26"/>
      <w:szCs w:val="26"/>
      <w:lang w:val="en-US"/>
    </w:rPr>
  </w:style>
  <w:style w:type="paragraph" w:customStyle="1" w:styleId="GlobalRFP">
    <w:name w:val="Global RFP"/>
    <w:basedOn w:val="Normal"/>
    <w:link w:val="GlobalRFPChar"/>
    <w:uiPriority w:val="99"/>
    <w:rsid w:val="00800366"/>
    <w:pPr>
      <w:suppressAutoHyphens/>
      <w:spacing w:after="0"/>
    </w:pPr>
    <w:rPr>
      <w:rFonts w:eastAsia="MS Mincho" w:cs="Arial"/>
      <w:color w:val="0000FF"/>
      <w:szCs w:val="22"/>
      <w:lang w:val="en-US" w:eastAsia="ar-SA"/>
    </w:rPr>
  </w:style>
  <w:style w:type="paragraph" w:customStyle="1" w:styleId="StyleHeading2H22Sub-headingsl2h2Section11Headinnormalg2">
    <w:name w:val="Style Heading 2H22Sub-headingsl2h2Section 1.1Headinnormalg 2..."/>
    <w:basedOn w:val="Heading2"/>
    <w:uiPriority w:val="99"/>
    <w:rsid w:val="00800366"/>
    <w:pPr>
      <w:tabs>
        <w:tab w:val="left" w:pos="1260"/>
      </w:tabs>
      <w:suppressAutoHyphens/>
      <w:spacing w:before="0"/>
      <w:ind w:left="0" w:firstLine="0"/>
    </w:pPr>
    <w:rPr>
      <w:rFonts w:ascii="Arial Bold" w:hAnsi="Arial Bold"/>
      <w:bCs/>
      <w:color w:val="4473B1"/>
      <w:sz w:val="28"/>
      <w:szCs w:val="24"/>
      <w:lang w:eastAsia="ar-SA"/>
    </w:rPr>
  </w:style>
  <w:style w:type="paragraph" w:customStyle="1" w:styleId="Style3Heading3">
    <w:name w:val="Style3 Heading3"/>
    <w:basedOn w:val="Normal"/>
    <w:uiPriority w:val="99"/>
    <w:rsid w:val="00800366"/>
    <w:pPr>
      <w:spacing w:after="0"/>
    </w:pPr>
    <w:rPr>
      <w:rFonts w:ascii="Times New Roman" w:eastAsia="MS Mincho" w:hAnsi="Times New Roman"/>
      <w:sz w:val="24"/>
      <w:szCs w:val="24"/>
      <w:lang w:val="en-US" w:eastAsia="ja-JP"/>
    </w:rPr>
  </w:style>
  <w:style w:type="paragraph" w:customStyle="1" w:styleId="RFPRegular">
    <w:name w:val="RFP Regular"/>
    <w:basedOn w:val="Normal"/>
    <w:uiPriority w:val="99"/>
    <w:rsid w:val="00800366"/>
    <w:pPr>
      <w:suppressAutoHyphens/>
      <w:spacing w:after="0"/>
    </w:pPr>
    <w:rPr>
      <w:rFonts w:eastAsia="MS Mincho" w:cs="Arial"/>
      <w:sz w:val="20"/>
      <w:lang w:val="en-US" w:eastAsia="ar-SA"/>
    </w:rPr>
  </w:style>
  <w:style w:type="paragraph" w:styleId="BodyTextIndent">
    <w:name w:val="Body Text Indent"/>
    <w:basedOn w:val="BodyText"/>
    <w:link w:val="BodyTextIndentChar"/>
    <w:rsid w:val="00800366"/>
    <w:pPr>
      <w:keepLines/>
      <w:spacing w:before="120"/>
      <w:ind w:left="454"/>
    </w:pPr>
    <w:rPr>
      <w:rFonts w:ascii="Times New Roman" w:hAnsi="Times New Roman"/>
      <w:sz w:val="24"/>
    </w:rPr>
  </w:style>
  <w:style w:type="character" w:customStyle="1" w:styleId="BodyTextIndentChar">
    <w:name w:val="Body Text Indent Char"/>
    <w:basedOn w:val="DefaultParagraphFont"/>
    <w:link w:val="BodyTextIndent"/>
    <w:locked/>
    <w:rsid w:val="004921D9"/>
    <w:rPr>
      <w:rFonts w:cs="Times New Roman"/>
      <w:sz w:val="24"/>
      <w:lang w:val="en-GB" w:eastAsia="en-US" w:bidi="ar-SA"/>
    </w:rPr>
  </w:style>
  <w:style w:type="paragraph" w:customStyle="1" w:styleId="StyleStyleHeading2H22Sub-headingsl2h2Section11Headinnormalg2">
    <w:name w:val="Style Style Heading 2H22Sub-headingsl2h2Section 1.1Headinnormalg 2...."/>
    <w:basedOn w:val="StyleHeading2H22Sub-headingsl2h2Section11Headinnormalg2"/>
    <w:uiPriority w:val="99"/>
    <w:rsid w:val="00800366"/>
    <w:pPr>
      <w:tabs>
        <w:tab w:val="num" w:pos="720"/>
      </w:tabs>
      <w:ind w:left="720" w:hanging="720"/>
    </w:pPr>
    <w:rPr>
      <w:rFonts w:ascii="Arial" w:hAnsi="Arial" w:cs="Arial"/>
    </w:rPr>
  </w:style>
  <w:style w:type="character" w:customStyle="1" w:styleId="StyleStyleHeading1ArialCharAsianTimesNewRomanCompl">
    <w:name w:val="Style Style Heading 1 + Arial Char + (Asian) Times New Roman (Compl..."/>
    <w:basedOn w:val="DefaultParagraphFont"/>
    <w:uiPriority w:val="99"/>
    <w:rsid w:val="00800366"/>
    <w:rPr>
      <w:rFonts w:ascii="Arial Bold" w:eastAsia="MS Mincho" w:hAnsi="Arial Bold" w:cs="Arial"/>
      <w:b/>
      <w:bCs/>
      <w:color w:val="4473B1"/>
      <w:kern w:val="32"/>
      <w:sz w:val="36"/>
      <w:szCs w:val="36"/>
    </w:rPr>
  </w:style>
  <w:style w:type="character" w:customStyle="1" w:styleId="GlobalRFPChar">
    <w:name w:val="Global RFP Char"/>
    <w:basedOn w:val="DefaultParagraphFont"/>
    <w:link w:val="GlobalRFP"/>
    <w:uiPriority w:val="99"/>
    <w:locked/>
    <w:rsid w:val="00800366"/>
    <w:rPr>
      <w:rFonts w:ascii="Arial" w:eastAsia="MS Mincho" w:hAnsi="Arial" w:cs="Arial"/>
      <w:color w:val="0000FF"/>
      <w:sz w:val="22"/>
      <w:szCs w:val="22"/>
      <w:lang w:val="en-US" w:eastAsia="ar-SA" w:bidi="ar-SA"/>
    </w:rPr>
  </w:style>
  <w:style w:type="paragraph" w:styleId="BodyText">
    <w:name w:val="Body Text"/>
    <w:aliases w:val="bt,Body Text 12,ändrad,body text,heading3,Body Text1,NoticeText-List,RFQ Text,RFQ,RF,body text1,body text2,bt1,body text3,bt2,body text4,bt3,body text5,bt4,body text6,bt5,body text7,bt6,body text8,bt7,body text11,body text21,bt11,body text31"/>
    <w:basedOn w:val="Normal"/>
    <w:link w:val="BodyTextChar2"/>
    <w:uiPriority w:val="99"/>
    <w:rsid w:val="00800366"/>
  </w:style>
  <w:style w:type="character" w:customStyle="1" w:styleId="BodyTextChar">
    <w:name w:val="Body Text Char"/>
    <w:aliases w:val="bt Char,Body Text 12 Char,ändrad Char,body text Char,heading3 Char,Body Text1 Char,NoticeText-List Char,RFQ Text Char,RFQ Char,RF Char,body text1 Char,body text2 Char,bt1 Char,body text3 Char,bt2 Char,body text4 Char,bt3 Char,bt4 Char"/>
    <w:basedOn w:val="DefaultParagraphFont"/>
    <w:uiPriority w:val="99"/>
    <w:semiHidden/>
    <w:locked/>
    <w:rsid w:val="00985543"/>
    <w:rPr>
      <w:rFonts w:ascii="Arial" w:hAnsi="Arial" w:cs="Times New Roman"/>
      <w:sz w:val="20"/>
      <w:szCs w:val="20"/>
      <w:lang w:val="en-GB"/>
    </w:rPr>
  </w:style>
  <w:style w:type="paragraph" w:styleId="NormalIndent">
    <w:name w:val="Normal Indent"/>
    <w:basedOn w:val="Normal"/>
    <w:uiPriority w:val="99"/>
    <w:rsid w:val="003E6578"/>
    <w:pPr>
      <w:spacing w:after="0"/>
      <w:ind w:left="454"/>
    </w:pPr>
    <w:rPr>
      <w:rFonts w:ascii="Times New Roman" w:hAnsi="Times New Roman"/>
      <w:sz w:val="24"/>
    </w:rPr>
  </w:style>
  <w:style w:type="paragraph" w:styleId="Header">
    <w:name w:val="header"/>
    <w:aliases w:val="Chapter Name,h,page-header,ph,body,*Header,18pt Bold,Chapter Name1,Section Header,Head3,H-PDID,h22,APNSHEADER2,Page Header,even,ho,header odd,first,heading one,Odd Header,encabezado,HT,Header Text,Header text,header text,Cover Page,h7,Header2,ph1"/>
    <w:basedOn w:val="Normal"/>
    <w:link w:val="HeaderChar"/>
    <w:uiPriority w:val="99"/>
    <w:rsid w:val="008764D5"/>
    <w:pPr>
      <w:tabs>
        <w:tab w:val="center" w:pos="4153"/>
        <w:tab w:val="right" w:pos="8306"/>
      </w:tabs>
    </w:pPr>
  </w:style>
  <w:style w:type="character" w:customStyle="1" w:styleId="HeaderChar">
    <w:name w:val="Header Char"/>
    <w:aliases w:val="Chapter Name Char,h Char,page-header Char,ph Char,body Char,*Header Char,18pt Bold Char,Chapter Name1 Char,Section Header Char,Head3 Char,H-PDID Char,h22 Char,APNSHEADER2 Char,Page Header Char,even Char,ho Char,header odd Char,first Char"/>
    <w:basedOn w:val="DefaultParagraphFont"/>
    <w:link w:val="Header"/>
    <w:uiPriority w:val="99"/>
    <w:locked/>
    <w:rsid w:val="004921D9"/>
    <w:rPr>
      <w:rFonts w:ascii="Arial" w:hAnsi="Arial" w:cs="Times New Roman"/>
      <w:sz w:val="22"/>
      <w:lang w:val="en-GB" w:eastAsia="en-US" w:bidi="ar-SA"/>
    </w:rPr>
  </w:style>
  <w:style w:type="paragraph" w:customStyle="1" w:styleId="StyleHeading1AsianMSMincho">
    <w:name w:val="Style Heading 1 + (Asian) MS Mincho"/>
    <w:basedOn w:val="Heading1"/>
    <w:uiPriority w:val="99"/>
    <w:rsid w:val="008764D5"/>
    <w:pPr>
      <w:tabs>
        <w:tab w:val="num" w:pos="432"/>
      </w:tabs>
    </w:pPr>
    <w:rPr>
      <w:rFonts w:eastAsia="MS Mincho"/>
      <w:bCs/>
    </w:rPr>
  </w:style>
  <w:style w:type="character" w:customStyle="1" w:styleId="Level2Char">
    <w:name w:val="Level 2 Char"/>
    <w:basedOn w:val="DefaultParagraphFont"/>
    <w:link w:val="Level2"/>
    <w:uiPriority w:val="99"/>
    <w:locked/>
    <w:rsid w:val="005A04B7"/>
    <w:rPr>
      <w:rFonts w:ascii="Arial Bold" w:hAnsi="Arial Bold" w:cs="Times New Roman"/>
      <w:bCs/>
      <w:color w:val="548DD4"/>
      <w:sz w:val="26"/>
      <w:szCs w:val="26"/>
      <w:lang w:val="en-US" w:eastAsia="en-US" w:bidi="ar-SA"/>
    </w:rPr>
  </w:style>
  <w:style w:type="paragraph" w:customStyle="1" w:styleId="Level1">
    <w:name w:val="Level 1"/>
    <w:basedOn w:val="NormalWeb"/>
    <w:autoRedefine/>
    <w:uiPriority w:val="99"/>
    <w:rsid w:val="005A04B7"/>
    <w:pPr>
      <w:numPr>
        <w:numId w:val="2"/>
      </w:numPr>
      <w:spacing w:after="0"/>
    </w:pPr>
    <w:rPr>
      <w:rFonts w:ascii="Arial Bold" w:hAnsi="Arial Bold"/>
      <w:b/>
      <w:color w:val="333399"/>
      <w:sz w:val="28"/>
      <w:szCs w:val="28"/>
      <w:lang w:val="en-US"/>
    </w:rPr>
  </w:style>
  <w:style w:type="paragraph" w:customStyle="1" w:styleId="Level3">
    <w:name w:val="Level 3"/>
    <w:basedOn w:val="NormalWeb"/>
    <w:autoRedefine/>
    <w:uiPriority w:val="99"/>
    <w:rsid w:val="005A04B7"/>
    <w:pPr>
      <w:numPr>
        <w:ilvl w:val="2"/>
        <w:numId w:val="2"/>
      </w:numPr>
      <w:spacing w:after="0"/>
    </w:pPr>
    <w:rPr>
      <w:rFonts w:ascii="Arial Bold" w:hAnsi="Arial Bold"/>
      <w:b/>
      <w:color w:val="333333"/>
      <w:lang w:val="en-US"/>
    </w:rPr>
  </w:style>
  <w:style w:type="paragraph" w:styleId="NormalWeb">
    <w:name w:val="Normal (Web)"/>
    <w:basedOn w:val="Normal"/>
    <w:link w:val="NormalWebChar"/>
    <w:uiPriority w:val="99"/>
    <w:rsid w:val="005A04B7"/>
    <w:rPr>
      <w:rFonts w:ascii="Times New Roman" w:hAnsi="Times New Roman"/>
      <w:sz w:val="24"/>
      <w:szCs w:val="24"/>
    </w:rPr>
  </w:style>
  <w:style w:type="paragraph" w:customStyle="1" w:styleId="SupplierResponse">
    <w:name w:val="Supplier Response"/>
    <w:uiPriority w:val="99"/>
    <w:rsid w:val="003665BD"/>
    <w:rPr>
      <w:color w:val="3366FF"/>
      <w:sz w:val="22"/>
      <w:lang w:val="en-GB"/>
    </w:rPr>
  </w:style>
  <w:style w:type="paragraph" w:customStyle="1" w:styleId="MarginText">
    <w:name w:val="Margin Text"/>
    <w:basedOn w:val="BodyText"/>
    <w:uiPriority w:val="99"/>
    <w:rsid w:val="003665BD"/>
    <w:pPr>
      <w:overflowPunct w:val="0"/>
      <w:autoSpaceDE w:val="0"/>
      <w:autoSpaceDN w:val="0"/>
      <w:adjustRightInd w:val="0"/>
      <w:spacing w:after="240" w:line="360" w:lineRule="auto"/>
      <w:textAlignment w:val="baseline"/>
    </w:pPr>
  </w:style>
  <w:style w:type="paragraph" w:customStyle="1" w:styleId="tcsbodytext">
    <w:name w:val="tcs body text"/>
    <w:basedOn w:val="Normal"/>
    <w:uiPriority w:val="99"/>
    <w:rsid w:val="003665BD"/>
    <w:pPr>
      <w:spacing w:before="60" w:after="0"/>
      <w:ind w:left="720"/>
    </w:pPr>
    <w:rPr>
      <w:rFonts w:ascii="Book Antiqua" w:hAnsi="Book Antiqua" w:cs="Arial"/>
      <w:szCs w:val="22"/>
      <w:lang w:val="en-US"/>
    </w:rPr>
  </w:style>
  <w:style w:type="paragraph" w:customStyle="1" w:styleId="tcstabletext">
    <w:name w:val="tcs table text"/>
    <w:basedOn w:val="Normal"/>
    <w:uiPriority w:val="99"/>
    <w:rsid w:val="003665BD"/>
    <w:pPr>
      <w:framePr w:hSpace="180" w:wrap="around" w:vAnchor="text" w:hAnchor="text" w:x="828" w:y="1"/>
      <w:tabs>
        <w:tab w:val="left" w:pos="2127"/>
      </w:tabs>
      <w:spacing w:before="4" w:after="4"/>
      <w:ind w:left="144" w:right="144"/>
      <w:suppressOverlap/>
    </w:pPr>
    <w:rPr>
      <w:rFonts w:ascii="Book Antiqua" w:hAnsi="Book Antiqua" w:cs="Arial"/>
      <w:szCs w:val="22"/>
      <w:lang w:val="en-US"/>
    </w:rPr>
  </w:style>
  <w:style w:type="paragraph" w:customStyle="1" w:styleId="TableHeader">
    <w:name w:val="Table Header"/>
    <w:basedOn w:val="Normal"/>
    <w:rsid w:val="003665BD"/>
    <w:pPr>
      <w:tabs>
        <w:tab w:val="left" w:pos="2127"/>
      </w:tabs>
      <w:spacing w:after="0"/>
    </w:pPr>
    <w:rPr>
      <w:b/>
      <w:color w:val="000000"/>
      <w:sz w:val="20"/>
      <w:lang w:val="en-AU"/>
    </w:rPr>
  </w:style>
  <w:style w:type="paragraph" w:customStyle="1" w:styleId="tcstableheader">
    <w:name w:val="tcs table header"/>
    <w:basedOn w:val="TableHeader"/>
    <w:uiPriority w:val="99"/>
    <w:rsid w:val="003665BD"/>
    <w:pPr>
      <w:spacing w:before="4" w:after="4"/>
    </w:pPr>
    <w:rPr>
      <w:rFonts w:ascii="Book Antiqua" w:hAnsi="Book Antiqua" w:cs="Arial"/>
      <w:sz w:val="22"/>
      <w:szCs w:val="22"/>
      <w:lang w:val="en-US"/>
    </w:rPr>
  </w:style>
  <w:style w:type="paragraph" w:customStyle="1" w:styleId="tcsquestion">
    <w:name w:val="tcs question"/>
    <w:basedOn w:val="Normal"/>
    <w:link w:val="tcsquestionChar"/>
    <w:uiPriority w:val="99"/>
    <w:rsid w:val="003665BD"/>
    <w:pPr>
      <w:spacing w:before="60" w:after="60"/>
    </w:pPr>
    <w:rPr>
      <w:rFonts w:ascii="Book Antiqua" w:hAnsi="Book Antiqua" w:cs="Arial"/>
      <w:b/>
      <w:bCs/>
      <w:color w:val="0000FF"/>
      <w:szCs w:val="22"/>
      <w:lang w:val="en-US"/>
    </w:rPr>
  </w:style>
  <w:style w:type="character" w:customStyle="1" w:styleId="tcsquestionChar">
    <w:name w:val="tcs question Char"/>
    <w:basedOn w:val="DefaultParagraphFont"/>
    <w:link w:val="tcsquestion"/>
    <w:uiPriority w:val="99"/>
    <w:locked/>
    <w:rsid w:val="003665BD"/>
    <w:rPr>
      <w:rFonts w:ascii="Book Antiqua" w:hAnsi="Book Antiqua" w:cs="Arial"/>
      <w:b/>
      <w:bCs/>
      <w:color w:val="0000FF"/>
      <w:sz w:val="22"/>
      <w:szCs w:val="22"/>
      <w:lang w:val="en-US" w:eastAsia="en-US" w:bidi="ar-SA"/>
    </w:rPr>
  </w:style>
  <w:style w:type="paragraph" w:customStyle="1" w:styleId="Char1CharCharChar1CharCharCharCharCharCharCharCharChar">
    <w:name w:val="Char1 Char Char Char1 Char Char Char Char Char Char Char Char Char"/>
    <w:basedOn w:val="Normal"/>
    <w:autoRedefine/>
    <w:uiPriority w:val="99"/>
    <w:rsid w:val="00124787"/>
    <w:pPr>
      <w:numPr>
        <w:numId w:val="3"/>
      </w:numPr>
      <w:spacing w:after="160" w:line="240" w:lineRule="exact"/>
    </w:pPr>
    <w:rPr>
      <w:rFonts w:ascii="Verdana" w:hAnsi="Verdana"/>
      <w:sz w:val="20"/>
      <w:lang w:val="en-US"/>
    </w:rPr>
  </w:style>
  <w:style w:type="paragraph" w:customStyle="1" w:styleId="Question">
    <w:name w:val="Question"/>
    <w:basedOn w:val="Normal"/>
    <w:uiPriority w:val="99"/>
    <w:rsid w:val="003C423D"/>
    <w:pPr>
      <w:numPr>
        <w:numId w:val="4"/>
      </w:numPr>
      <w:pBdr>
        <w:bottom w:val="single" w:sz="4" w:space="1" w:color="auto"/>
      </w:pBdr>
      <w:spacing w:after="0"/>
    </w:pPr>
    <w:rPr>
      <w:b/>
      <w:color w:val="0000FF"/>
      <w:lang w:val="en-US"/>
    </w:rPr>
  </w:style>
  <w:style w:type="character" w:customStyle="1" w:styleId="CommentTextChar2">
    <w:name w:val="Comment Text Char2"/>
    <w:aliases w:val="Alphabet Char1"/>
    <w:basedOn w:val="DefaultParagraphFont"/>
    <w:link w:val="CommentText"/>
    <w:uiPriority w:val="99"/>
    <w:locked/>
    <w:rsid w:val="00833759"/>
    <w:rPr>
      <w:rFonts w:cs="Times New Roman"/>
      <w:lang w:val="en-GB" w:eastAsia="en-US" w:bidi="ar-SA"/>
    </w:rPr>
  </w:style>
  <w:style w:type="paragraph" w:styleId="ListParagraph">
    <w:name w:val="List Paragraph"/>
    <w:basedOn w:val="Normal"/>
    <w:link w:val="ListParagraphChar"/>
    <w:uiPriority w:val="34"/>
    <w:qFormat/>
    <w:rsid w:val="00027858"/>
    <w:pPr>
      <w:ind w:left="720"/>
      <w:contextualSpacing/>
    </w:pPr>
  </w:style>
  <w:style w:type="paragraph" w:customStyle="1" w:styleId="Body">
    <w:name w:val="Body"/>
    <w:basedOn w:val="Normal"/>
    <w:link w:val="BodyChar"/>
    <w:uiPriority w:val="99"/>
    <w:rsid w:val="0063783C"/>
    <w:pPr>
      <w:spacing w:before="60" w:after="60"/>
    </w:pPr>
    <w:rPr>
      <w:rFonts w:ascii="Trebuchet MS" w:hAnsi="Trebuchet MS"/>
      <w:sz w:val="20"/>
      <w:lang w:val="en-US"/>
    </w:rPr>
  </w:style>
  <w:style w:type="character" w:customStyle="1" w:styleId="BodyChar">
    <w:name w:val="Body Char"/>
    <w:basedOn w:val="DefaultParagraphFont"/>
    <w:link w:val="Body"/>
    <w:uiPriority w:val="99"/>
    <w:locked/>
    <w:rsid w:val="0063783C"/>
    <w:rPr>
      <w:rFonts w:ascii="Trebuchet MS" w:hAnsi="Trebuchet MS" w:cs="Times New Roman"/>
      <w:lang w:val="en-US" w:eastAsia="en-US" w:bidi="ar-SA"/>
    </w:rPr>
  </w:style>
  <w:style w:type="table" w:styleId="TableGrid1">
    <w:name w:val="Table Grid 1"/>
    <w:basedOn w:val="TableNormal"/>
    <w:uiPriority w:val="99"/>
    <w:rsid w:val="00D166D3"/>
    <w:pPr>
      <w:spacing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
    <w:name w:val="Table Grid"/>
    <w:aliases w:val="GCP-Table Grid"/>
    <w:basedOn w:val="TableNormal"/>
    <w:uiPriority w:val="59"/>
    <w:rsid w:val="00E304EC"/>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StyleHeading2H22Sub-headingsl2h2Section11Headinnormalg21">
    <w:name w:val="Style Style Heading 2H22Sub-headingsl2h2Section 1.1Headinnormalg 2....1"/>
    <w:basedOn w:val="Normal"/>
    <w:autoRedefine/>
    <w:uiPriority w:val="99"/>
    <w:rsid w:val="00BC058E"/>
    <w:pPr>
      <w:keepNext/>
      <w:tabs>
        <w:tab w:val="left" w:pos="1440"/>
      </w:tabs>
      <w:suppressAutoHyphens/>
      <w:spacing w:after="0"/>
      <w:outlineLvl w:val="1"/>
    </w:pPr>
    <w:rPr>
      <w:rFonts w:ascii="Arial Bold" w:hAnsi="Arial Bold" w:cs="Arial Bold"/>
      <w:b/>
      <w:bCs/>
      <w:color w:val="4473B1"/>
      <w:sz w:val="24"/>
      <w:szCs w:val="24"/>
      <w:lang w:val="en-US" w:eastAsia="ar-SA"/>
    </w:rPr>
  </w:style>
  <w:style w:type="paragraph" w:customStyle="1" w:styleId="BodyTextResponse">
    <w:name w:val="Body Text Response"/>
    <w:basedOn w:val="BodyText"/>
    <w:uiPriority w:val="99"/>
    <w:rsid w:val="00A348E0"/>
    <w:pPr>
      <w:spacing w:before="40"/>
      <w:ind w:left="432"/>
    </w:pPr>
    <w:rPr>
      <w:sz w:val="20"/>
      <w:lang w:val="en-US"/>
    </w:rPr>
  </w:style>
  <w:style w:type="character" w:customStyle="1" w:styleId="HSBCNormalFont">
    <w:name w:val="HSBC Normal Font"/>
    <w:basedOn w:val="DefaultParagraphFont"/>
    <w:uiPriority w:val="99"/>
    <w:rsid w:val="0042207D"/>
    <w:rPr>
      <w:rFonts w:ascii="Trebuchet MS" w:eastAsia="MS PMincho" w:hAnsi="Trebuchet MS" w:cs="Times New Roman"/>
      <w:sz w:val="20"/>
    </w:rPr>
  </w:style>
  <w:style w:type="paragraph" w:customStyle="1" w:styleId="Table">
    <w:name w:val="Table"/>
    <w:basedOn w:val="Normal"/>
    <w:uiPriority w:val="99"/>
    <w:rsid w:val="0042207D"/>
    <w:pPr>
      <w:spacing w:before="60" w:after="60"/>
    </w:pPr>
    <w:rPr>
      <w:rFonts w:cs="Arial"/>
      <w:sz w:val="20"/>
      <w:lang w:val="en-US"/>
    </w:rPr>
  </w:style>
  <w:style w:type="paragraph" w:customStyle="1" w:styleId="TableTitle">
    <w:name w:val="TableTitle"/>
    <w:basedOn w:val="Normal"/>
    <w:uiPriority w:val="99"/>
    <w:rsid w:val="0042207D"/>
    <w:pPr>
      <w:spacing w:before="60" w:after="60"/>
    </w:pPr>
    <w:rPr>
      <w:caps/>
      <w:sz w:val="16"/>
      <w:szCs w:val="24"/>
      <w:lang w:val="en-US"/>
    </w:rPr>
  </w:style>
  <w:style w:type="paragraph" w:customStyle="1" w:styleId="HBBulletedTextLevel1">
    <w:name w:val="HB Bulleted Text Level 1"/>
    <w:basedOn w:val="Normal"/>
    <w:link w:val="HBBulletedTextLevel1Char"/>
    <w:uiPriority w:val="99"/>
    <w:rsid w:val="0042207D"/>
    <w:pPr>
      <w:numPr>
        <w:numId w:val="5"/>
      </w:numPr>
      <w:tabs>
        <w:tab w:val="center" w:pos="4320"/>
        <w:tab w:val="right" w:pos="8640"/>
      </w:tabs>
      <w:spacing w:before="60" w:after="60"/>
    </w:pPr>
    <w:rPr>
      <w:sz w:val="20"/>
      <w:szCs w:val="24"/>
      <w:lang w:val="en-US"/>
    </w:rPr>
  </w:style>
  <w:style w:type="character" w:customStyle="1" w:styleId="HBBulletedTextLevel1Char">
    <w:name w:val="HB Bulleted Text Level 1 Char"/>
    <w:basedOn w:val="DefaultParagraphFont"/>
    <w:link w:val="HBBulletedTextLevel1"/>
    <w:uiPriority w:val="99"/>
    <w:locked/>
    <w:rsid w:val="0042207D"/>
    <w:rPr>
      <w:rFonts w:ascii="Arial" w:hAnsi="Arial"/>
      <w:szCs w:val="24"/>
    </w:rPr>
  </w:style>
  <w:style w:type="paragraph" w:customStyle="1" w:styleId="HBBNormal">
    <w:name w:val="HBB Normal"/>
    <w:basedOn w:val="TOC2"/>
    <w:link w:val="HBBNormalChar"/>
    <w:uiPriority w:val="99"/>
    <w:rsid w:val="0042207D"/>
    <w:pPr>
      <w:tabs>
        <w:tab w:val="left" w:pos="800"/>
        <w:tab w:val="right" w:leader="dot" w:pos="8630"/>
      </w:tabs>
      <w:spacing w:before="120" w:after="120"/>
    </w:pPr>
    <w:rPr>
      <w:rFonts w:ascii="Arial" w:hAnsi="Arial"/>
      <w:b w:val="0"/>
      <w:bCs w:val="0"/>
      <w:lang w:val="en-US"/>
    </w:rPr>
  </w:style>
  <w:style w:type="character" w:customStyle="1" w:styleId="HBBNormalChar">
    <w:name w:val="HBB Normal Char"/>
    <w:basedOn w:val="DefaultParagraphFont"/>
    <w:link w:val="HBBNormal"/>
    <w:uiPriority w:val="99"/>
    <w:locked/>
    <w:rsid w:val="0042207D"/>
    <w:rPr>
      <w:rFonts w:ascii="Arial" w:hAnsi="Arial" w:cs="Times New Roman"/>
    </w:rPr>
  </w:style>
  <w:style w:type="paragraph" w:customStyle="1" w:styleId="TableFieldText">
    <w:name w:val="Table Field Text"/>
    <w:link w:val="TableFieldTextChar"/>
    <w:uiPriority w:val="99"/>
    <w:rsid w:val="0042207D"/>
    <w:pPr>
      <w:widowControl w:val="0"/>
      <w:adjustRightInd w:val="0"/>
      <w:snapToGrid w:val="0"/>
      <w:spacing w:before="40"/>
      <w:ind w:left="72" w:right="29"/>
    </w:pPr>
    <w:rPr>
      <w:rFonts w:eastAsia="MS Mincho"/>
      <w:sz w:val="18"/>
      <w:lang w:eastAsia="ja-JP"/>
    </w:rPr>
  </w:style>
  <w:style w:type="character" w:customStyle="1" w:styleId="TableFieldTextChar">
    <w:name w:val="Table Field Text Char"/>
    <w:basedOn w:val="DefaultParagraphFont"/>
    <w:link w:val="TableFieldText"/>
    <w:uiPriority w:val="99"/>
    <w:locked/>
    <w:rsid w:val="0042207D"/>
    <w:rPr>
      <w:rFonts w:eastAsia="MS Mincho"/>
      <w:sz w:val="18"/>
      <w:lang w:val="en-US" w:eastAsia="ja-JP" w:bidi="ar-SA"/>
    </w:rPr>
  </w:style>
  <w:style w:type="paragraph" w:customStyle="1" w:styleId="Head1">
    <w:name w:val="Head_1"/>
    <w:autoRedefine/>
    <w:rsid w:val="000732DB"/>
    <w:pPr>
      <w:keepNext/>
      <w:numPr>
        <w:numId w:val="40"/>
      </w:numPr>
      <w:pBdr>
        <w:bottom w:val="single" w:sz="4" w:space="1" w:color="auto"/>
      </w:pBdr>
      <w:spacing w:before="240" w:after="480"/>
    </w:pPr>
    <w:rPr>
      <w:rFonts w:ascii="Arial" w:hAnsi="Arial" w:cs="Arial"/>
      <w:b/>
      <w:noProof/>
      <w:color w:val="4E84C4"/>
      <w:sz w:val="36"/>
    </w:rPr>
  </w:style>
  <w:style w:type="paragraph" w:customStyle="1" w:styleId="Head2">
    <w:name w:val="Head_2"/>
    <w:link w:val="Head2Char"/>
    <w:qFormat/>
    <w:rsid w:val="000732DB"/>
    <w:pPr>
      <w:keepNext/>
      <w:numPr>
        <w:ilvl w:val="1"/>
        <w:numId w:val="40"/>
      </w:numPr>
      <w:spacing w:before="360" w:after="120" w:line="280" w:lineRule="exact"/>
      <w:jc w:val="both"/>
    </w:pPr>
    <w:rPr>
      <w:rFonts w:ascii="Arial" w:hAnsi="Arial" w:cs="Arial"/>
      <w:b/>
      <w:noProof/>
      <w:color w:val="4E84C4"/>
      <w:sz w:val="28"/>
    </w:rPr>
  </w:style>
  <w:style w:type="paragraph" w:customStyle="1" w:styleId="Head4">
    <w:name w:val="Head_4"/>
    <w:rsid w:val="000732DB"/>
    <w:pPr>
      <w:keepNext/>
      <w:numPr>
        <w:ilvl w:val="3"/>
        <w:numId w:val="40"/>
      </w:numPr>
      <w:spacing w:before="240" w:after="60"/>
    </w:pPr>
    <w:rPr>
      <w:rFonts w:ascii="Arial Bold" w:hAnsi="Arial Bold"/>
      <w:b/>
      <w:noProof/>
      <w:color w:val="4E84C4"/>
      <w:sz w:val="22"/>
    </w:rPr>
  </w:style>
  <w:style w:type="paragraph" w:customStyle="1" w:styleId="Head5">
    <w:name w:val="Head_5"/>
    <w:rsid w:val="000732DB"/>
    <w:pPr>
      <w:keepNext/>
      <w:numPr>
        <w:ilvl w:val="4"/>
        <w:numId w:val="40"/>
      </w:numPr>
      <w:spacing w:before="240" w:after="60"/>
    </w:pPr>
    <w:rPr>
      <w:rFonts w:ascii="Arial Bold" w:hAnsi="Arial Bold"/>
      <w:b/>
      <w:i/>
      <w:noProof/>
      <w:color w:val="4E84C4"/>
    </w:rPr>
  </w:style>
  <w:style w:type="paragraph" w:customStyle="1" w:styleId="Head3">
    <w:name w:val="Head_3"/>
    <w:rsid w:val="000732DB"/>
    <w:pPr>
      <w:keepNext/>
      <w:numPr>
        <w:ilvl w:val="2"/>
        <w:numId w:val="40"/>
      </w:numPr>
      <w:spacing w:before="120" w:after="60"/>
    </w:pPr>
    <w:rPr>
      <w:rFonts w:ascii="Arial" w:hAnsi="Arial" w:cs="Arial"/>
      <w:b/>
      <w:noProof/>
      <w:color w:val="4E84C4"/>
      <w:sz w:val="24"/>
    </w:rPr>
  </w:style>
  <w:style w:type="character" w:customStyle="1" w:styleId="Head2Char">
    <w:name w:val="Head_2 Char"/>
    <w:basedOn w:val="DefaultParagraphFont"/>
    <w:link w:val="Head2"/>
    <w:locked/>
    <w:rsid w:val="004921D9"/>
    <w:rPr>
      <w:rFonts w:ascii="Arial" w:hAnsi="Arial" w:cs="Arial"/>
      <w:b/>
      <w:noProof/>
      <w:color w:val="4E84C4"/>
      <w:sz w:val="28"/>
    </w:rPr>
  </w:style>
  <w:style w:type="paragraph" w:customStyle="1" w:styleId="TCS-RFP-BODY-BULLET">
    <w:name w:val="TCS-RFP-BODY-BULLET"/>
    <w:basedOn w:val="Normal"/>
    <w:rsid w:val="004921D9"/>
    <w:pPr>
      <w:numPr>
        <w:numId w:val="6"/>
      </w:numPr>
      <w:spacing w:before="60" w:after="60"/>
    </w:pPr>
    <w:rPr>
      <w:rFonts w:ascii="Trebuchet MS" w:hAnsi="Trebuchet MS"/>
      <w:sz w:val="20"/>
      <w:lang w:val="en-US"/>
    </w:rPr>
  </w:style>
  <w:style w:type="character" w:customStyle="1" w:styleId="Heading7Char1">
    <w:name w:val="Heading 7 Char1"/>
    <w:aliases w:val="Para no numbering Char1,12 Heading 7 Char1,RFI H2 (A) Char1,7 Char1,H7 Char1,Para no numbering1 Char1,12 Heading 71 Char1,PA Appendix Major Char1,Heading 7(unused) Char1,Legal Level 1.1. Char1,Para no numbering2 Char1,st Char1,•H7 Char"/>
    <w:basedOn w:val="DefaultParagraphFont"/>
    <w:link w:val="Heading7"/>
    <w:locked/>
    <w:rsid w:val="004921D9"/>
    <w:rPr>
      <w:rFonts w:ascii="Helvetica" w:hAnsi="Helvetica"/>
      <w:b/>
      <w:sz w:val="22"/>
      <w:lang w:val="en-GB"/>
    </w:rPr>
  </w:style>
  <w:style w:type="character" w:styleId="Emphasis">
    <w:name w:val="Emphasis"/>
    <w:basedOn w:val="DefaultParagraphFont"/>
    <w:qFormat/>
    <w:rsid w:val="004921D9"/>
    <w:rPr>
      <w:rFonts w:cs="Times New Roman"/>
      <w:b/>
      <w:iCs/>
    </w:rPr>
  </w:style>
  <w:style w:type="paragraph" w:styleId="ListBullet2">
    <w:name w:val="List Bullet 2"/>
    <w:aliases w:val="Bullet"/>
    <w:basedOn w:val="Normal"/>
    <w:uiPriority w:val="99"/>
    <w:rsid w:val="004921D9"/>
    <w:pPr>
      <w:tabs>
        <w:tab w:val="num" w:pos="720"/>
      </w:tabs>
      <w:ind w:left="720" w:hanging="360"/>
    </w:pPr>
    <w:rPr>
      <w:rFonts w:ascii="Tahoma" w:hAnsi="Tahoma"/>
      <w:sz w:val="20"/>
      <w:szCs w:val="24"/>
    </w:rPr>
  </w:style>
  <w:style w:type="character" w:styleId="PageNumber">
    <w:name w:val="page number"/>
    <w:basedOn w:val="DefaultParagraphFont"/>
    <w:uiPriority w:val="99"/>
    <w:rsid w:val="004921D9"/>
    <w:rPr>
      <w:rFonts w:cs="Times New Roman"/>
    </w:rPr>
  </w:style>
  <w:style w:type="paragraph" w:customStyle="1" w:styleId="centertext">
    <w:name w:val="center text"/>
    <w:basedOn w:val="Normal"/>
    <w:uiPriority w:val="99"/>
    <w:rsid w:val="004921D9"/>
    <w:pPr>
      <w:spacing w:before="120" w:after="0"/>
      <w:jc w:val="center"/>
    </w:pPr>
    <w:rPr>
      <w:rFonts w:ascii="Garamond" w:hAnsi="Garamond" w:cs="Arial"/>
      <w:b/>
      <w:sz w:val="28"/>
      <w:szCs w:val="24"/>
      <w:lang w:val="en-US"/>
    </w:rPr>
  </w:style>
  <w:style w:type="paragraph" w:styleId="TOCHeading">
    <w:name w:val="TOC Heading"/>
    <w:basedOn w:val="Heading1"/>
    <w:next w:val="Normal"/>
    <w:uiPriority w:val="39"/>
    <w:qFormat/>
    <w:rsid w:val="00B57A83"/>
    <w:pPr>
      <w:keepLines/>
      <w:pageBreakBefore w:val="0"/>
      <w:numPr>
        <w:numId w:val="0"/>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s>
      <w:spacing w:before="480" w:after="0" w:line="276" w:lineRule="auto"/>
      <w:outlineLvl w:val="9"/>
    </w:pPr>
    <w:rPr>
      <w:rFonts w:asciiTheme="minorHAnsi" w:hAnsiTheme="minorHAnsi"/>
      <w:bCs/>
      <w:caps w:val="0"/>
      <w:color w:val="365F91"/>
      <w:szCs w:val="28"/>
      <w:lang w:val="en-US"/>
    </w:rPr>
  </w:style>
  <w:style w:type="paragraph" w:styleId="ListBullet4">
    <w:name w:val="List Bullet 4"/>
    <w:basedOn w:val="Normal"/>
    <w:uiPriority w:val="99"/>
    <w:semiHidden/>
    <w:rsid w:val="004921D9"/>
    <w:pPr>
      <w:tabs>
        <w:tab w:val="num" w:pos="1440"/>
      </w:tabs>
      <w:spacing w:after="0"/>
      <w:ind w:left="1440" w:hanging="360"/>
      <w:contextualSpacing/>
    </w:pPr>
    <w:rPr>
      <w:rFonts w:ascii="Verdana" w:hAnsi="Verdana"/>
      <w:szCs w:val="24"/>
      <w:lang w:val="en-US"/>
    </w:rPr>
  </w:style>
  <w:style w:type="paragraph" w:customStyle="1" w:styleId="Normal1">
    <w:name w:val="Normal1"/>
    <w:basedOn w:val="Normal"/>
    <w:link w:val="normalChar"/>
    <w:rsid w:val="004921D9"/>
    <w:pPr>
      <w:spacing w:after="0"/>
      <w:ind w:left="227"/>
    </w:pPr>
    <w:rPr>
      <w:lang w:val="en-AU"/>
    </w:rPr>
  </w:style>
  <w:style w:type="character" w:customStyle="1" w:styleId="normalChar">
    <w:name w:val="normal Char"/>
    <w:basedOn w:val="DefaultParagraphFont"/>
    <w:link w:val="Normal1"/>
    <w:locked/>
    <w:rsid w:val="004921D9"/>
    <w:rPr>
      <w:rFonts w:ascii="Arial" w:hAnsi="Arial" w:cs="Times New Roman"/>
      <w:sz w:val="22"/>
      <w:lang w:val="en-AU" w:eastAsia="en-US" w:bidi="ar-SA"/>
    </w:rPr>
  </w:style>
  <w:style w:type="paragraph" w:customStyle="1" w:styleId="StyleHeading1H1SectionMainheadingHeading10h1Header1level">
    <w:name w:val="Style Heading 1H1SectionMain headingHeading 10h1Header1level..."/>
    <w:basedOn w:val="Heading1"/>
    <w:autoRedefine/>
    <w:uiPriority w:val="99"/>
    <w:rsid w:val="004921D9"/>
    <w:pPr>
      <w:pBdr>
        <w:bottom w:val="thickThinSmallGap" w:sz="24" w:space="1" w:color="993300"/>
      </w:pBdr>
      <w:tabs>
        <w:tab w:val="clear" w:pos="1440"/>
        <w:tab w:val="clear" w:pos="2160"/>
        <w:tab w:val="clear" w:pos="2880"/>
        <w:tab w:val="clear" w:pos="3600"/>
        <w:tab w:val="clear" w:pos="4320"/>
        <w:tab w:val="clear" w:pos="5040"/>
        <w:tab w:val="clear" w:pos="5760"/>
        <w:tab w:val="clear" w:pos="6480"/>
        <w:tab w:val="clear" w:pos="7200"/>
        <w:tab w:val="clear" w:pos="7920"/>
        <w:tab w:val="num" w:pos="720"/>
      </w:tabs>
      <w:spacing w:before="100" w:after="160"/>
      <w:ind w:left="720" w:hanging="360"/>
    </w:pPr>
    <w:rPr>
      <w:rFonts w:ascii="Arial Bold" w:hAnsi="Arial Bold" w:cs="Arial"/>
      <w:caps w:val="0"/>
      <w:color w:val="auto"/>
      <w:kern w:val="32"/>
      <w:szCs w:val="28"/>
      <w:lang w:val="en-US"/>
    </w:rPr>
  </w:style>
  <w:style w:type="paragraph" w:customStyle="1" w:styleId="CharCharCharCharCharCharCharCharCharCharCharCharChar">
    <w:name w:val="Char Char Char Char Char Char Char Char Char Char Char Char Char"/>
    <w:basedOn w:val="Normal"/>
    <w:uiPriority w:val="99"/>
    <w:rsid w:val="004921D9"/>
    <w:pPr>
      <w:spacing w:after="160" w:line="240" w:lineRule="exact"/>
    </w:pPr>
    <w:rPr>
      <w:rFonts w:ascii="Verdana" w:hAnsi="Verdana" w:cs="Verdana"/>
      <w:sz w:val="20"/>
      <w:lang w:val="en-US"/>
    </w:rPr>
  </w:style>
  <w:style w:type="paragraph" w:customStyle="1" w:styleId="StyleListbulletQuestionAuto">
    <w:name w:val="Style List bullet Question + Auto"/>
    <w:basedOn w:val="Normal"/>
    <w:rsid w:val="004921D9"/>
    <w:pPr>
      <w:numPr>
        <w:numId w:val="7"/>
      </w:numPr>
      <w:spacing w:before="120"/>
    </w:pPr>
    <w:rPr>
      <w:bCs/>
      <w:szCs w:val="22"/>
    </w:rPr>
  </w:style>
  <w:style w:type="paragraph" w:customStyle="1" w:styleId="StyleHeading2H22Sub-headingsl2h2Section1111Heading2S1">
    <w:name w:val="Style Heading 2H22Sub-headingsl2h2Section 1.11.1 Heading 2S...1"/>
    <w:basedOn w:val="Heading2"/>
    <w:uiPriority w:val="99"/>
    <w:rsid w:val="004921D9"/>
    <w:pPr>
      <w:tabs>
        <w:tab w:val="num" w:pos="1440"/>
      </w:tabs>
      <w:spacing w:before="240" w:after="60"/>
      <w:ind w:left="1440" w:hanging="360"/>
    </w:pPr>
    <w:rPr>
      <w:rFonts w:ascii="Myriad Pro" w:hAnsi="Myriad Pro"/>
      <w:bCs/>
      <w:sz w:val="22"/>
    </w:rPr>
  </w:style>
  <w:style w:type="character" w:customStyle="1" w:styleId="StyleBold1">
    <w:name w:val="Style Bold1"/>
    <w:basedOn w:val="DefaultParagraphFont"/>
    <w:uiPriority w:val="99"/>
    <w:rsid w:val="004921D9"/>
    <w:rPr>
      <w:rFonts w:ascii="Arial" w:hAnsi="Arial" w:cs="Times New Roman"/>
      <w:b/>
      <w:bCs/>
      <w:sz w:val="22"/>
    </w:rPr>
  </w:style>
  <w:style w:type="character" w:styleId="Strong">
    <w:name w:val="Strong"/>
    <w:basedOn w:val="DefaultParagraphFont"/>
    <w:uiPriority w:val="22"/>
    <w:qFormat/>
    <w:rsid w:val="004921D9"/>
    <w:rPr>
      <w:rFonts w:cs="Times New Roman"/>
      <w:b/>
      <w:bCs/>
    </w:rPr>
  </w:style>
  <w:style w:type="paragraph" w:customStyle="1" w:styleId="StyleStyleHeading2Headinnormalg2H22Sub-headingChapterTitlesl2">
    <w:name w:val="Style Style Heading 2Headinnormalg 2H22Sub-headingChapter Titlesl2...."/>
    <w:basedOn w:val="Normal"/>
    <w:autoRedefine/>
    <w:uiPriority w:val="99"/>
    <w:rsid w:val="004921D9"/>
    <w:pPr>
      <w:keepNext/>
      <w:numPr>
        <w:ilvl w:val="1"/>
        <w:numId w:val="8"/>
      </w:numPr>
      <w:spacing w:before="240" w:after="60"/>
      <w:outlineLvl w:val="1"/>
    </w:pPr>
    <w:rPr>
      <w:rFonts w:ascii="Verdana" w:hAnsi="Verdana" w:cs="Arial"/>
      <w:b/>
      <w:bCs/>
      <w:caps/>
      <w:color w:val="0066CC"/>
      <w:sz w:val="20"/>
    </w:rPr>
  </w:style>
  <w:style w:type="paragraph" w:customStyle="1" w:styleId="BulletedText">
    <w:name w:val="Bulleted Text"/>
    <w:basedOn w:val="Normal"/>
    <w:uiPriority w:val="99"/>
    <w:rsid w:val="004921D9"/>
    <w:pPr>
      <w:widowControl w:val="0"/>
      <w:spacing w:after="0"/>
    </w:pPr>
    <w:rPr>
      <w:sz w:val="20"/>
      <w:lang w:eastAsia="ja-JP"/>
    </w:rPr>
  </w:style>
  <w:style w:type="paragraph" w:customStyle="1" w:styleId="EndMtrx">
    <w:name w:val="EndMtrx"/>
    <w:basedOn w:val="Normal"/>
    <w:uiPriority w:val="99"/>
    <w:rsid w:val="004921D9"/>
    <w:pPr>
      <w:spacing w:after="0"/>
    </w:pPr>
    <w:rPr>
      <w:rFonts w:eastAsia="MS Mincho" w:cs="Arial"/>
      <w:szCs w:val="22"/>
      <w:lang w:val="en-US"/>
    </w:rPr>
  </w:style>
  <w:style w:type="paragraph" w:customStyle="1" w:styleId="Genbody">
    <w:name w:val="Gen body"/>
    <w:basedOn w:val="Normal"/>
    <w:uiPriority w:val="99"/>
    <w:rsid w:val="004921D9"/>
    <w:pPr>
      <w:tabs>
        <w:tab w:val="left" w:pos="8370"/>
      </w:tabs>
      <w:autoSpaceDE w:val="0"/>
      <w:autoSpaceDN w:val="0"/>
      <w:spacing w:after="0"/>
    </w:pPr>
    <w:rPr>
      <w:rFonts w:eastAsia="MS Mincho"/>
      <w:szCs w:val="22"/>
      <w:lang w:val="en-US"/>
    </w:rPr>
  </w:style>
  <w:style w:type="paragraph" w:customStyle="1" w:styleId="TemplateHeader2">
    <w:name w:val="Template Header 2"/>
    <w:basedOn w:val="Normal"/>
    <w:uiPriority w:val="99"/>
    <w:rsid w:val="004921D9"/>
    <w:pPr>
      <w:keepNext/>
      <w:spacing w:before="120" w:after="60"/>
      <w:outlineLvl w:val="1"/>
    </w:pPr>
    <w:rPr>
      <w:rFonts w:ascii="Myriad Roman" w:hAnsi="Myriad Roman" w:cs="Arial"/>
      <w:b/>
      <w:bCs/>
      <w:color w:val="4E84C4"/>
      <w:sz w:val="28"/>
      <w:szCs w:val="32"/>
      <w:lang w:val="en-US"/>
    </w:rPr>
  </w:style>
  <w:style w:type="paragraph" w:customStyle="1" w:styleId="CharCharCharChar">
    <w:name w:val="Char Char Char Char"/>
    <w:basedOn w:val="Normal"/>
    <w:uiPriority w:val="99"/>
    <w:rsid w:val="004921D9"/>
    <w:pPr>
      <w:spacing w:after="160" w:line="240" w:lineRule="exact"/>
    </w:pPr>
    <w:rPr>
      <w:rFonts w:ascii="Verdana" w:hAnsi="Verdana"/>
      <w:sz w:val="20"/>
      <w:lang w:val="en-US"/>
    </w:rPr>
  </w:style>
  <w:style w:type="character" w:customStyle="1" w:styleId="BodyTextChar2">
    <w:name w:val="Body Text Char2"/>
    <w:aliases w:val="bt Char1,Body Text 12 Char1,ändrad Char1,body text Char1,heading3 Char1,Body Text1 Char1,NoticeText-List Char1,RFQ Text Char1,RFQ Char1,RF Char1,body text1 Char1,body text2 Char1,bt1 Char1,body text3 Char1,bt2 Char1,body text4 Char1"/>
    <w:basedOn w:val="DefaultParagraphFont"/>
    <w:link w:val="BodyText"/>
    <w:uiPriority w:val="99"/>
    <w:locked/>
    <w:rsid w:val="004921D9"/>
    <w:rPr>
      <w:rFonts w:ascii="Arial" w:hAnsi="Arial" w:cs="Times New Roman"/>
      <w:sz w:val="22"/>
      <w:lang w:val="en-GB" w:eastAsia="en-US" w:bidi="ar-SA"/>
    </w:rPr>
  </w:style>
  <w:style w:type="paragraph" w:customStyle="1" w:styleId="MainBody">
    <w:name w:val="MainBody"/>
    <w:basedOn w:val="Heading1"/>
    <w:uiPriority w:val="99"/>
    <w:rsid w:val="004921D9"/>
    <w:pPr>
      <w:pageBreakBefore w:val="0"/>
      <w:tabs>
        <w:tab w:val="clear" w:pos="720"/>
        <w:tab w:val="clear" w:pos="1440"/>
        <w:tab w:val="clear" w:pos="2160"/>
        <w:tab w:val="clear" w:pos="2880"/>
        <w:tab w:val="clear" w:pos="3600"/>
        <w:tab w:val="clear" w:pos="4320"/>
        <w:tab w:val="clear" w:pos="5040"/>
        <w:tab w:val="clear" w:pos="5760"/>
        <w:tab w:val="clear" w:pos="6480"/>
        <w:tab w:val="clear" w:pos="7200"/>
        <w:tab w:val="clear" w:pos="7920"/>
      </w:tabs>
      <w:spacing w:before="60" w:after="60"/>
      <w:outlineLvl w:val="9"/>
    </w:pPr>
    <w:rPr>
      <w:b w:val="0"/>
      <w:caps w:val="0"/>
      <w:color w:val="auto"/>
      <w:kern w:val="28"/>
      <w:sz w:val="20"/>
      <w:lang w:val="en-US" w:eastAsia="ja-JP"/>
    </w:rPr>
  </w:style>
  <w:style w:type="character" w:customStyle="1" w:styleId="AlphabetCharChar">
    <w:name w:val="Alphabet Char Char"/>
    <w:basedOn w:val="DefaultParagraphFont"/>
    <w:uiPriority w:val="99"/>
    <w:semiHidden/>
    <w:rsid w:val="004921D9"/>
    <w:rPr>
      <w:rFonts w:ascii="Times New Roman" w:hAnsi="Times New Roman" w:cs="Times New Roman"/>
      <w:lang w:eastAsia="ja-JP"/>
    </w:rPr>
  </w:style>
  <w:style w:type="paragraph" w:customStyle="1" w:styleId="TableHeading">
    <w:name w:val="Table Heading"/>
    <w:rsid w:val="004921D9"/>
    <w:pPr>
      <w:keepNext/>
      <w:widowControl w:val="0"/>
    </w:pPr>
    <w:rPr>
      <w:b/>
      <w:lang w:val="en-GB"/>
    </w:rPr>
  </w:style>
  <w:style w:type="paragraph" w:styleId="BodyText3">
    <w:name w:val="Body Text 3"/>
    <w:basedOn w:val="Normal"/>
    <w:link w:val="BodyText3Char"/>
    <w:uiPriority w:val="99"/>
    <w:rsid w:val="004921D9"/>
    <w:rPr>
      <w:rFonts w:ascii="Verdana" w:hAnsi="Verdana"/>
      <w:sz w:val="16"/>
      <w:szCs w:val="16"/>
      <w:lang w:val="en-US"/>
    </w:rPr>
  </w:style>
  <w:style w:type="character" w:customStyle="1" w:styleId="BodyText3Char">
    <w:name w:val="Body Text 3 Char"/>
    <w:basedOn w:val="DefaultParagraphFont"/>
    <w:link w:val="BodyText3"/>
    <w:uiPriority w:val="99"/>
    <w:locked/>
    <w:rsid w:val="004921D9"/>
    <w:rPr>
      <w:rFonts w:ascii="Verdana" w:hAnsi="Verdana" w:cs="Times New Roman"/>
      <w:sz w:val="16"/>
      <w:szCs w:val="16"/>
      <w:lang w:val="en-US" w:eastAsia="en-US" w:bidi="ar-SA"/>
    </w:rPr>
  </w:style>
  <w:style w:type="paragraph" w:styleId="PlainText">
    <w:name w:val="Plain Text"/>
    <w:basedOn w:val="Normal"/>
    <w:link w:val="PlainTextChar"/>
    <w:rsid w:val="004921D9"/>
    <w:pPr>
      <w:spacing w:after="0" w:line="360" w:lineRule="auto"/>
    </w:pPr>
    <w:rPr>
      <w:rFonts w:ascii="Courier New" w:hAnsi="Courier New"/>
      <w:sz w:val="20"/>
      <w:lang w:val="en-US" w:eastAsia="en-AU"/>
    </w:rPr>
  </w:style>
  <w:style w:type="character" w:customStyle="1" w:styleId="PlainTextChar">
    <w:name w:val="Plain Text Char"/>
    <w:basedOn w:val="DefaultParagraphFont"/>
    <w:link w:val="PlainText"/>
    <w:locked/>
    <w:rsid w:val="004921D9"/>
    <w:rPr>
      <w:rFonts w:ascii="Courier New" w:hAnsi="Courier New" w:cs="Times New Roman"/>
      <w:lang w:val="en-US" w:eastAsia="en-AU" w:bidi="ar-SA"/>
    </w:rPr>
  </w:style>
  <w:style w:type="paragraph" w:customStyle="1" w:styleId="FBullet">
    <w:name w:val="FBullet"/>
    <w:basedOn w:val="Normal"/>
    <w:uiPriority w:val="99"/>
    <w:rsid w:val="004921D9"/>
    <w:pPr>
      <w:numPr>
        <w:numId w:val="9"/>
      </w:numPr>
      <w:spacing w:after="0" w:line="360" w:lineRule="auto"/>
    </w:pPr>
    <w:rPr>
      <w:rFonts w:ascii="Times New Roman" w:hAnsi="Times New Roman"/>
      <w:sz w:val="20"/>
    </w:rPr>
  </w:style>
  <w:style w:type="paragraph" w:customStyle="1" w:styleId="biobullet">
    <w:name w:val="biobullet"/>
    <w:basedOn w:val="Normal"/>
    <w:uiPriority w:val="99"/>
    <w:rsid w:val="004921D9"/>
    <w:pPr>
      <w:numPr>
        <w:numId w:val="10"/>
      </w:numPr>
      <w:spacing w:before="200" w:after="0" w:line="280" w:lineRule="exact"/>
    </w:pPr>
    <w:rPr>
      <w:rFonts w:ascii="Times New Roman" w:hAnsi="Times New Roman"/>
      <w:lang w:val="en-US"/>
    </w:rPr>
  </w:style>
  <w:style w:type="paragraph" w:customStyle="1" w:styleId="Answers">
    <w:name w:val="Answers"/>
    <w:basedOn w:val="Normal"/>
    <w:uiPriority w:val="99"/>
    <w:rsid w:val="004921D9"/>
    <w:pPr>
      <w:spacing w:after="0"/>
      <w:ind w:left="357"/>
    </w:pPr>
    <w:rPr>
      <w:sz w:val="20"/>
      <w:lang w:val="en-US"/>
    </w:rPr>
  </w:style>
  <w:style w:type="paragraph" w:customStyle="1" w:styleId="Bulletedlist0">
    <w:name w:val="Bulleted_list"/>
    <w:basedOn w:val="Normal"/>
    <w:autoRedefine/>
    <w:uiPriority w:val="99"/>
    <w:rsid w:val="004921D9"/>
    <w:pPr>
      <w:numPr>
        <w:numId w:val="11"/>
      </w:numPr>
      <w:spacing w:before="60" w:after="60"/>
    </w:pPr>
    <w:rPr>
      <w:sz w:val="20"/>
      <w:lang w:val="en-US"/>
    </w:rPr>
  </w:style>
  <w:style w:type="paragraph" w:customStyle="1" w:styleId="StyleStyleHeading2Sub-headingH22sl2h2ModuleSubheadingHeadinnor1">
    <w:name w:val="Style Style Heading 2Sub-headingH22sl2h2Module SubheadingHeadinnor....1"/>
    <w:basedOn w:val="Normal"/>
    <w:autoRedefine/>
    <w:uiPriority w:val="99"/>
    <w:rsid w:val="004921D9"/>
    <w:pPr>
      <w:keepNext/>
      <w:numPr>
        <w:ilvl w:val="1"/>
      </w:numPr>
      <w:tabs>
        <w:tab w:val="num" w:pos="720"/>
      </w:tabs>
      <w:spacing w:before="120"/>
      <w:ind w:left="578" w:hanging="578"/>
      <w:outlineLvl w:val="1"/>
    </w:pPr>
    <w:rPr>
      <w:rFonts w:ascii="Arial Bold" w:hAnsi="Arial Bold" w:cs="Arial"/>
      <w:bCs/>
      <w:szCs w:val="28"/>
      <w:lang w:val="en-US"/>
    </w:rPr>
  </w:style>
  <w:style w:type="paragraph" w:customStyle="1" w:styleId="Alpha-bulleted">
    <w:name w:val="Alpha-bulleted"/>
    <w:basedOn w:val="Normal"/>
    <w:autoRedefine/>
    <w:uiPriority w:val="99"/>
    <w:rsid w:val="004921D9"/>
    <w:pPr>
      <w:spacing w:after="0" w:line="240" w:lineRule="atLeast"/>
      <w:ind w:right="360"/>
    </w:pPr>
    <w:rPr>
      <w:lang w:val="en-US"/>
    </w:rPr>
  </w:style>
  <w:style w:type="paragraph" w:styleId="HTMLAddress">
    <w:name w:val="HTML Address"/>
    <w:basedOn w:val="Normal"/>
    <w:link w:val="HTMLAddressChar"/>
    <w:uiPriority w:val="99"/>
    <w:semiHidden/>
    <w:rsid w:val="004921D9"/>
    <w:pPr>
      <w:spacing w:line="312" w:lineRule="auto"/>
    </w:pPr>
    <w:rPr>
      <w:rFonts w:ascii="Times New Roman" w:hAnsi="Times New Roman"/>
      <w:i/>
      <w:iCs/>
      <w:sz w:val="24"/>
      <w:szCs w:val="24"/>
      <w:lang w:val="en-US"/>
    </w:rPr>
  </w:style>
  <w:style w:type="character" w:customStyle="1" w:styleId="HTMLAddressChar">
    <w:name w:val="HTML Address Char"/>
    <w:basedOn w:val="DefaultParagraphFont"/>
    <w:link w:val="HTMLAddress"/>
    <w:uiPriority w:val="99"/>
    <w:semiHidden/>
    <w:locked/>
    <w:rsid w:val="004921D9"/>
    <w:rPr>
      <w:rFonts w:cs="Times New Roman"/>
      <w:i/>
      <w:iCs/>
      <w:sz w:val="24"/>
      <w:szCs w:val="24"/>
      <w:lang w:val="en-US" w:eastAsia="en-US" w:bidi="ar-SA"/>
    </w:rPr>
  </w:style>
  <w:style w:type="character" w:customStyle="1" w:styleId="Heading2Char1">
    <w:name w:val="Heading 2 Char1"/>
    <w:aliases w:val="H2 Char1,2 Char1,Sub-heading Char1,sl2 Char1,h2 Char1,Section 1.1 Char1,1.1 Heading 2 Char1,SubPara Char1,Headinnormalg 2 Char1,Chapter Char1,1.Seite Char1,subheading Char1,Subheading Char1,Module Subheading Char1,A Char1,A.B.C. Char1"/>
    <w:basedOn w:val="DefaultParagraphFont"/>
    <w:uiPriority w:val="99"/>
    <w:semiHidden/>
    <w:rsid w:val="004921D9"/>
    <w:rPr>
      <w:rFonts w:ascii="Cambria" w:hAnsi="Cambria" w:cs="Times New Roman"/>
      <w:b/>
      <w:bCs/>
      <w:color w:val="4F81BD"/>
      <w:sz w:val="26"/>
      <w:szCs w:val="26"/>
    </w:rPr>
  </w:style>
  <w:style w:type="character" w:customStyle="1" w:styleId="CommentTextChar1">
    <w:name w:val="Comment Text Char1"/>
    <w:aliases w:val="Alphabet Char2"/>
    <w:basedOn w:val="DefaultParagraphFont"/>
    <w:uiPriority w:val="99"/>
    <w:semiHidden/>
    <w:rsid w:val="004921D9"/>
    <w:rPr>
      <w:rFonts w:ascii="Verdana" w:hAnsi="Verdana" w:cs="Times New Roman"/>
    </w:rPr>
  </w:style>
  <w:style w:type="character" w:customStyle="1" w:styleId="HeaderChar1">
    <w:name w:val="Header Char1"/>
    <w:aliases w:val="h Char1,Chapter Name Char1,page-header Char1,ph Char1,*Header Char1,body Char1,Section Header Char1,HT Char1,Header Text Char1,header Char1,Header text Char1,header text Char1,Chapter Name1 Char1,Cover Page Char1,H-PDID Char1,h21 Char1"/>
    <w:basedOn w:val="DefaultParagraphFont"/>
    <w:uiPriority w:val="99"/>
    <w:semiHidden/>
    <w:rsid w:val="004921D9"/>
    <w:rPr>
      <w:rFonts w:ascii="Verdana" w:hAnsi="Verdana" w:cs="Times New Roman"/>
      <w:sz w:val="24"/>
      <w:szCs w:val="24"/>
    </w:rPr>
  </w:style>
  <w:style w:type="character" w:customStyle="1" w:styleId="FooterChar1">
    <w:name w:val="Footer Char1"/>
    <w:aliases w:val="*Footer Char1,f Char1,Footer-Even Char1,page-footer Char1,pf1 Char1,FT Char1,footer text Char1"/>
    <w:basedOn w:val="DefaultParagraphFont"/>
    <w:uiPriority w:val="99"/>
    <w:semiHidden/>
    <w:rsid w:val="004921D9"/>
    <w:rPr>
      <w:rFonts w:ascii="Verdana" w:hAnsi="Verdana" w:cs="Times New Roman"/>
      <w:sz w:val="24"/>
      <w:szCs w:val="24"/>
    </w:rPr>
  </w:style>
  <w:style w:type="paragraph" w:styleId="EndnoteText">
    <w:name w:val="endnote text"/>
    <w:basedOn w:val="Normal"/>
    <w:link w:val="EndnoteTextChar"/>
    <w:uiPriority w:val="99"/>
    <w:semiHidden/>
    <w:rsid w:val="004921D9"/>
    <w:pPr>
      <w:keepLines/>
      <w:spacing w:before="120" w:after="0"/>
    </w:pPr>
    <w:rPr>
      <w:rFonts w:ascii="Garamond" w:hAnsi="Garamond"/>
      <w:sz w:val="24"/>
    </w:rPr>
  </w:style>
  <w:style w:type="character" w:customStyle="1" w:styleId="EndnoteTextChar">
    <w:name w:val="Endnote Text Char"/>
    <w:basedOn w:val="DefaultParagraphFont"/>
    <w:link w:val="EndnoteText"/>
    <w:uiPriority w:val="99"/>
    <w:semiHidden/>
    <w:locked/>
    <w:rsid w:val="004921D9"/>
    <w:rPr>
      <w:rFonts w:ascii="Garamond" w:hAnsi="Garamond" w:cs="Times New Roman"/>
      <w:sz w:val="24"/>
      <w:lang w:val="en-GB" w:eastAsia="en-US" w:bidi="ar-SA"/>
    </w:rPr>
  </w:style>
  <w:style w:type="paragraph" w:styleId="MacroText">
    <w:name w:val="macro"/>
    <w:link w:val="MacroTextChar"/>
    <w:uiPriority w:val="99"/>
    <w:semiHidden/>
    <w:rsid w:val="004921D9"/>
    <w:pPr>
      <w:tabs>
        <w:tab w:val="left" w:pos="480"/>
        <w:tab w:val="left" w:pos="960"/>
        <w:tab w:val="left" w:pos="1440"/>
        <w:tab w:val="left" w:pos="1920"/>
        <w:tab w:val="left" w:pos="2400"/>
        <w:tab w:val="left" w:pos="2880"/>
        <w:tab w:val="left" w:pos="3360"/>
        <w:tab w:val="left" w:pos="3840"/>
        <w:tab w:val="left" w:pos="4320"/>
      </w:tabs>
    </w:pPr>
    <w:rPr>
      <w:rFonts w:ascii="Arial Narrow" w:hAnsi="Arial Narrow"/>
    </w:rPr>
  </w:style>
  <w:style w:type="character" w:customStyle="1" w:styleId="MacroTextChar">
    <w:name w:val="Macro Text Char"/>
    <w:basedOn w:val="DefaultParagraphFont"/>
    <w:link w:val="MacroText"/>
    <w:uiPriority w:val="99"/>
    <w:semiHidden/>
    <w:locked/>
    <w:rsid w:val="004921D9"/>
    <w:rPr>
      <w:rFonts w:ascii="Arial Narrow" w:hAnsi="Arial Narrow"/>
      <w:lang w:val="en-US" w:eastAsia="en-US" w:bidi="ar-SA"/>
    </w:rPr>
  </w:style>
  <w:style w:type="paragraph" w:styleId="List0">
    <w:name w:val="List"/>
    <w:basedOn w:val="Normal"/>
    <w:uiPriority w:val="99"/>
    <w:rsid w:val="004921D9"/>
    <w:pPr>
      <w:snapToGrid w:val="0"/>
      <w:spacing w:after="0"/>
      <w:ind w:left="360" w:hanging="360"/>
    </w:pPr>
    <w:rPr>
      <w:rFonts w:ascii="Verdana" w:hAnsi="Verdana"/>
      <w:color w:val="000000"/>
      <w:sz w:val="20"/>
      <w:lang w:val="en-US"/>
    </w:rPr>
  </w:style>
  <w:style w:type="paragraph" w:styleId="List2">
    <w:name w:val="List 2"/>
    <w:basedOn w:val="List0"/>
    <w:uiPriority w:val="99"/>
    <w:semiHidden/>
    <w:rsid w:val="004921D9"/>
    <w:pPr>
      <w:spacing w:after="220" w:line="220" w:lineRule="atLeast"/>
      <w:ind w:left="1800"/>
    </w:pPr>
    <w:rPr>
      <w:rFonts w:ascii="Times New Roman" w:hAnsi="Times New Roman"/>
    </w:rPr>
  </w:style>
  <w:style w:type="paragraph" w:styleId="List3">
    <w:name w:val="List 3"/>
    <w:basedOn w:val="List0"/>
    <w:uiPriority w:val="99"/>
    <w:semiHidden/>
    <w:rsid w:val="004921D9"/>
    <w:pPr>
      <w:spacing w:after="220" w:line="220" w:lineRule="atLeast"/>
      <w:ind w:left="2160"/>
    </w:pPr>
    <w:rPr>
      <w:rFonts w:ascii="Times New Roman" w:hAnsi="Times New Roman"/>
    </w:rPr>
  </w:style>
  <w:style w:type="paragraph" w:styleId="List5">
    <w:name w:val="List 5"/>
    <w:basedOn w:val="List0"/>
    <w:uiPriority w:val="99"/>
    <w:semiHidden/>
    <w:rsid w:val="004921D9"/>
    <w:pPr>
      <w:spacing w:after="220" w:line="220" w:lineRule="atLeast"/>
      <w:ind w:left="2880"/>
    </w:pPr>
    <w:rPr>
      <w:rFonts w:ascii="Times New Roman" w:hAnsi="Times New Roman"/>
    </w:rPr>
  </w:style>
  <w:style w:type="character" w:customStyle="1" w:styleId="BodyTextChar1">
    <w:name w:val="Body Text Char1"/>
    <w:aliases w:val="bt Char2,Body Text 12 Char2,ändrad Char2,body text Char2,heading3 Char2,Body Text1 Char2,NoticeText-List Char2,RFQ Text Char2,RFQ Char2,RF Char2,body text1 Char2,body text2 Char2,bt1 Char2,body text3 Char2,bt2 Char2,body text4 Char2"/>
    <w:basedOn w:val="DefaultParagraphFont"/>
    <w:rsid w:val="004921D9"/>
    <w:rPr>
      <w:rFonts w:ascii="Verdana" w:hAnsi="Verdana" w:cs="Times New Roman"/>
      <w:sz w:val="24"/>
      <w:szCs w:val="24"/>
    </w:rPr>
  </w:style>
  <w:style w:type="paragraph" w:styleId="MessageHeader">
    <w:name w:val="Message Header"/>
    <w:basedOn w:val="Normal"/>
    <w:link w:val="MessageHeaderChar"/>
    <w:uiPriority w:val="99"/>
    <w:semiHidden/>
    <w:rsid w:val="004921D9"/>
    <w:pPr>
      <w:pBdr>
        <w:top w:val="single" w:sz="6" w:space="1" w:color="auto"/>
        <w:left w:val="single" w:sz="6" w:space="1" w:color="auto"/>
        <w:bottom w:val="single" w:sz="6" w:space="1" w:color="auto"/>
        <w:right w:val="single" w:sz="6" w:space="1" w:color="auto"/>
      </w:pBdr>
      <w:shd w:val="pct20" w:color="auto" w:fill="auto"/>
      <w:snapToGrid w:val="0"/>
      <w:spacing w:after="0"/>
      <w:ind w:left="1080" w:hanging="1080"/>
    </w:pPr>
    <w:rPr>
      <w:color w:val="000000"/>
      <w:sz w:val="24"/>
      <w:lang w:val="en-US"/>
    </w:rPr>
  </w:style>
  <w:style w:type="character" w:customStyle="1" w:styleId="MessageHeaderChar">
    <w:name w:val="Message Header Char"/>
    <w:basedOn w:val="DefaultParagraphFont"/>
    <w:link w:val="MessageHeader"/>
    <w:uiPriority w:val="99"/>
    <w:semiHidden/>
    <w:locked/>
    <w:rsid w:val="004921D9"/>
    <w:rPr>
      <w:rFonts w:ascii="Arial" w:hAnsi="Arial" w:cs="Times New Roman"/>
      <w:color w:val="000000"/>
      <w:sz w:val="24"/>
      <w:lang w:val="en-US" w:eastAsia="en-US" w:bidi="ar-SA"/>
    </w:rPr>
  </w:style>
  <w:style w:type="paragraph" w:styleId="Subtitle">
    <w:name w:val="Subtitle"/>
    <w:basedOn w:val="Normal"/>
    <w:link w:val="SubtitleChar"/>
    <w:uiPriority w:val="99"/>
    <w:qFormat/>
    <w:rsid w:val="004921D9"/>
    <w:pPr>
      <w:snapToGrid w:val="0"/>
      <w:spacing w:after="0"/>
    </w:pPr>
    <w:rPr>
      <w:rFonts w:ascii="Verdana" w:hAnsi="Verdana"/>
      <w:b/>
      <w:bCs/>
      <w:color w:val="000000"/>
      <w:sz w:val="20"/>
      <w:lang w:val="en-US"/>
    </w:rPr>
  </w:style>
  <w:style w:type="character" w:customStyle="1" w:styleId="SubtitleChar">
    <w:name w:val="Subtitle Char"/>
    <w:basedOn w:val="DefaultParagraphFont"/>
    <w:link w:val="Subtitle"/>
    <w:uiPriority w:val="99"/>
    <w:locked/>
    <w:rsid w:val="004921D9"/>
    <w:rPr>
      <w:rFonts w:ascii="Verdana" w:hAnsi="Verdana" w:cs="Times New Roman"/>
      <w:b/>
      <w:bCs/>
      <w:color w:val="000000"/>
      <w:lang w:val="en-US" w:eastAsia="en-US" w:bidi="ar-SA"/>
    </w:rPr>
  </w:style>
  <w:style w:type="paragraph" w:styleId="Date">
    <w:name w:val="Date"/>
    <w:basedOn w:val="Normal"/>
    <w:next w:val="Normal"/>
    <w:link w:val="DateChar"/>
    <w:uiPriority w:val="99"/>
    <w:semiHidden/>
    <w:rsid w:val="004921D9"/>
    <w:pPr>
      <w:spacing w:after="0"/>
    </w:pPr>
    <w:rPr>
      <w:rFonts w:ascii="Times New Roman" w:hAnsi="Times New Roman"/>
      <w:sz w:val="24"/>
      <w:szCs w:val="24"/>
    </w:rPr>
  </w:style>
  <w:style w:type="character" w:customStyle="1" w:styleId="DateChar">
    <w:name w:val="Date Char"/>
    <w:basedOn w:val="DefaultParagraphFont"/>
    <w:link w:val="Date"/>
    <w:uiPriority w:val="99"/>
    <w:semiHidden/>
    <w:locked/>
    <w:rsid w:val="004921D9"/>
    <w:rPr>
      <w:rFonts w:cs="Times New Roman"/>
      <w:sz w:val="24"/>
      <w:szCs w:val="24"/>
      <w:lang w:val="en-GB" w:eastAsia="en-US" w:bidi="ar-SA"/>
    </w:rPr>
  </w:style>
  <w:style w:type="character" w:customStyle="1" w:styleId="BodyText2Char">
    <w:name w:val="Body Text 2 Char"/>
    <w:aliases w:val="Body Text 2 Char Char Char1,bti Char1,Bulletted Text Char1,Numbered List Char1"/>
    <w:basedOn w:val="DefaultParagraphFont"/>
    <w:link w:val="BodyText2"/>
    <w:uiPriority w:val="99"/>
    <w:semiHidden/>
    <w:locked/>
    <w:rsid w:val="004921D9"/>
    <w:rPr>
      <w:rFonts w:ascii="Verdana" w:hAnsi="Verdana" w:cs="Times New Roman"/>
      <w:b/>
      <w:sz w:val="16"/>
      <w:lang w:val="en-GB" w:bidi="ar-SA"/>
    </w:rPr>
  </w:style>
  <w:style w:type="paragraph" w:styleId="BodyText2">
    <w:name w:val="Body Text 2"/>
    <w:aliases w:val="Body Text 2 Char Char,bti,Bulletted Text,Numbered List"/>
    <w:basedOn w:val="Normal"/>
    <w:link w:val="BodyText2Char"/>
    <w:uiPriority w:val="99"/>
    <w:semiHidden/>
    <w:rsid w:val="004921D9"/>
    <w:pPr>
      <w:spacing w:after="0"/>
    </w:pPr>
    <w:rPr>
      <w:rFonts w:ascii="Verdana" w:hAnsi="Verdana"/>
      <w:b/>
      <w:sz w:val="16"/>
    </w:rPr>
  </w:style>
  <w:style w:type="character" w:customStyle="1" w:styleId="BodyText2Char1">
    <w:name w:val="Body Text 2 Char1"/>
    <w:aliases w:val="Body Text 2 Char Char Char,bti Char,Bulletted Text Char,Numbered List Char"/>
    <w:basedOn w:val="DefaultParagraphFont"/>
    <w:uiPriority w:val="99"/>
    <w:semiHidden/>
    <w:locked/>
    <w:rsid w:val="004921D9"/>
    <w:rPr>
      <w:rFonts w:ascii="Verdana" w:hAnsi="Verdana" w:cs="Times New Roman"/>
      <w:sz w:val="24"/>
      <w:szCs w:val="24"/>
    </w:rPr>
  </w:style>
  <w:style w:type="paragraph" w:styleId="BodyTextIndent2">
    <w:name w:val="Body Text Indent 2"/>
    <w:basedOn w:val="Normal"/>
    <w:link w:val="BodyTextIndent2Char"/>
    <w:uiPriority w:val="99"/>
    <w:semiHidden/>
    <w:rsid w:val="004921D9"/>
    <w:pPr>
      <w:snapToGrid w:val="0"/>
      <w:spacing w:after="0"/>
      <w:ind w:left="720"/>
    </w:pPr>
    <w:rPr>
      <w:rFonts w:ascii="Verdana" w:hAnsi="Verdana"/>
      <w:b/>
      <w:i/>
      <w:color w:val="000000"/>
      <w:sz w:val="20"/>
      <w:lang w:val="en-US"/>
    </w:rPr>
  </w:style>
  <w:style w:type="character" w:customStyle="1" w:styleId="BodyTextIndent2Char">
    <w:name w:val="Body Text Indent 2 Char"/>
    <w:basedOn w:val="DefaultParagraphFont"/>
    <w:link w:val="BodyTextIndent2"/>
    <w:uiPriority w:val="99"/>
    <w:semiHidden/>
    <w:locked/>
    <w:rsid w:val="004921D9"/>
    <w:rPr>
      <w:rFonts w:ascii="Verdana" w:hAnsi="Verdana" w:cs="Times New Roman"/>
      <w:b/>
      <w:i/>
      <w:color w:val="000000"/>
      <w:lang w:val="en-US" w:eastAsia="en-US" w:bidi="ar-SA"/>
    </w:rPr>
  </w:style>
  <w:style w:type="paragraph" w:styleId="BodyTextIndent3">
    <w:name w:val="Body Text Indent 3"/>
    <w:basedOn w:val="Normal"/>
    <w:link w:val="BodyTextIndent3Char"/>
    <w:uiPriority w:val="99"/>
    <w:semiHidden/>
    <w:rsid w:val="004921D9"/>
    <w:pPr>
      <w:snapToGrid w:val="0"/>
      <w:spacing w:after="0"/>
      <w:ind w:left="360" w:firstLine="360"/>
    </w:pPr>
    <w:rPr>
      <w:rFonts w:ascii="Verdana" w:hAnsi="Verdana"/>
      <w:color w:val="000000"/>
      <w:sz w:val="24"/>
      <w:szCs w:val="24"/>
      <w:lang w:val="en-US"/>
    </w:rPr>
  </w:style>
  <w:style w:type="character" w:customStyle="1" w:styleId="BodyTextIndent3Char">
    <w:name w:val="Body Text Indent 3 Char"/>
    <w:basedOn w:val="DefaultParagraphFont"/>
    <w:link w:val="BodyTextIndent3"/>
    <w:uiPriority w:val="99"/>
    <w:semiHidden/>
    <w:locked/>
    <w:rsid w:val="004921D9"/>
    <w:rPr>
      <w:rFonts w:ascii="Verdana" w:hAnsi="Verdana" w:cs="Times New Roman"/>
      <w:color w:val="000000"/>
      <w:sz w:val="24"/>
      <w:szCs w:val="24"/>
      <w:lang w:val="en-US" w:eastAsia="en-US" w:bidi="ar-SA"/>
    </w:rPr>
  </w:style>
  <w:style w:type="paragraph" w:styleId="BlockText">
    <w:name w:val="Block Text"/>
    <w:basedOn w:val="Normal"/>
    <w:uiPriority w:val="99"/>
    <w:rsid w:val="004921D9"/>
    <w:pPr>
      <w:snapToGrid w:val="0"/>
      <w:spacing w:after="0"/>
      <w:ind w:left="1440" w:right="1440"/>
      <w:jc w:val="center"/>
    </w:pPr>
    <w:rPr>
      <w:rFonts w:ascii="Verdana" w:hAnsi="Verdana"/>
      <w:color w:val="000000"/>
      <w:sz w:val="28"/>
      <w:lang w:val="en-US"/>
    </w:rPr>
  </w:style>
  <w:style w:type="paragraph" w:styleId="NoSpacing">
    <w:name w:val="No Spacing"/>
    <w:qFormat/>
    <w:rsid w:val="004921D9"/>
    <w:rPr>
      <w:rFonts w:ascii="Calibri" w:hAnsi="Calibri"/>
      <w:sz w:val="22"/>
      <w:szCs w:val="22"/>
    </w:rPr>
  </w:style>
  <w:style w:type="paragraph" w:customStyle="1" w:styleId="MainHeading">
    <w:name w:val="Main Heading"/>
    <w:basedOn w:val="Normal"/>
    <w:uiPriority w:val="99"/>
    <w:rsid w:val="004921D9"/>
    <w:pPr>
      <w:spacing w:before="360" w:after="360"/>
    </w:pPr>
    <w:rPr>
      <w:rFonts w:ascii="Arial Narrow" w:hAnsi="Arial Narrow" w:cs="Arial"/>
      <w:b/>
      <w:caps/>
      <w:color w:val="2F6AB0"/>
      <w:sz w:val="32"/>
    </w:rPr>
  </w:style>
  <w:style w:type="paragraph" w:customStyle="1" w:styleId="StyleHeading2H22Sub-headingsl2h2Section1111Heading2S">
    <w:name w:val="Style Heading 2H22Sub-headingsl2h2Section 1.11.1 Heading 2S..."/>
    <w:basedOn w:val="Heading2"/>
    <w:autoRedefine/>
    <w:uiPriority w:val="99"/>
    <w:rsid w:val="004921D9"/>
    <w:pPr>
      <w:snapToGrid w:val="0"/>
      <w:spacing w:before="0"/>
      <w:ind w:left="0" w:firstLine="0"/>
    </w:pPr>
    <w:rPr>
      <w:rFonts w:ascii="Verdana" w:hAnsi="Verdana"/>
      <w:bCs/>
      <w:color w:val="800000"/>
      <w:sz w:val="22"/>
    </w:rPr>
  </w:style>
  <w:style w:type="paragraph" w:customStyle="1" w:styleId="Bullet1">
    <w:name w:val="Bullet1"/>
    <w:basedOn w:val="Normal"/>
    <w:autoRedefine/>
    <w:uiPriority w:val="99"/>
    <w:rsid w:val="004921D9"/>
    <w:pPr>
      <w:numPr>
        <w:numId w:val="12"/>
      </w:numPr>
      <w:tabs>
        <w:tab w:val="left" w:pos="227"/>
      </w:tabs>
      <w:spacing w:after="100" w:line="240" w:lineRule="exact"/>
    </w:pPr>
    <w:rPr>
      <w:rFonts w:cs="Arial"/>
      <w:iCs/>
      <w:color w:val="000000"/>
      <w:sz w:val="20"/>
    </w:rPr>
  </w:style>
  <w:style w:type="paragraph" w:customStyle="1" w:styleId="CharCharCharCharCharCharChar">
    <w:name w:val="Char Char Char Char Char Char Char"/>
    <w:basedOn w:val="Normal"/>
    <w:uiPriority w:val="99"/>
    <w:rsid w:val="004921D9"/>
    <w:pPr>
      <w:spacing w:after="160" w:line="240" w:lineRule="exact"/>
    </w:pPr>
    <w:rPr>
      <w:rFonts w:ascii="Verdana" w:hAnsi="Verdana"/>
      <w:sz w:val="18"/>
      <w:szCs w:val="18"/>
      <w:lang w:val="en-US"/>
    </w:rPr>
  </w:style>
  <w:style w:type="paragraph" w:customStyle="1" w:styleId="StyleHeading3Verdana12pt">
    <w:name w:val="Style Heading 3 + Verdana 12 pt"/>
    <w:basedOn w:val="Heading3"/>
    <w:uiPriority w:val="99"/>
    <w:rsid w:val="004921D9"/>
    <w:pPr>
      <w:keepNext/>
      <w:tabs>
        <w:tab w:val="num" w:pos="-3600"/>
        <w:tab w:val="num" w:pos="936"/>
      </w:tabs>
      <w:spacing w:before="120"/>
    </w:pPr>
    <w:rPr>
      <w:rFonts w:ascii="Verdana" w:hAnsi="Verdana"/>
      <w:bCs/>
      <w:szCs w:val="24"/>
    </w:rPr>
  </w:style>
  <w:style w:type="paragraph" w:customStyle="1" w:styleId="BodytextCharChar">
    <w:name w:val="Body text Char Char"/>
    <w:uiPriority w:val="99"/>
    <w:rsid w:val="004921D9"/>
    <w:pPr>
      <w:spacing w:line="280" w:lineRule="exact"/>
      <w:ind w:firstLine="245"/>
    </w:pPr>
    <w:rPr>
      <w:rFonts w:ascii="Arial" w:hAnsi="Arial"/>
      <w:color w:val="000000"/>
      <w:sz w:val="18"/>
      <w:szCs w:val="24"/>
      <w:lang w:bidi="he-IL"/>
    </w:rPr>
  </w:style>
  <w:style w:type="paragraph" w:customStyle="1" w:styleId="Solutionbody">
    <w:name w:val="Solution body"/>
    <w:next w:val="Normal"/>
    <w:uiPriority w:val="99"/>
    <w:rsid w:val="004921D9"/>
    <w:pPr>
      <w:spacing w:line="180" w:lineRule="atLeast"/>
      <w:ind w:right="81"/>
      <w:jc w:val="both"/>
    </w:pPr>
    <w:rPr>
      <w:rFonts w:ascii="Arial" w:hAnsi="Arial"/>
      <w:color w:val="000000"/>
      <w:sz w:val="16"/>
      <w:lang w:bidi="he-IL"/>
    </w:rPr>
  </w:style>
  <w:style w:type="paragraph" w:customStyle="1" w:styleId="Solutionbullet">
    <w:name w:val="Solution bullet"/>
    <w:basedOn w:val="Solutionbody"/>
    <w:uiPriority w:val="99"/>
    <w:rsid w:val="004921D9"/>
    <w:pPr>
      <w:numPr>
        <w:numId w:val="13"/>
      </w:numPr>
    </w:pPr>
  </w:style>
  <w:style w:type="paragraph" w:customStyle="1" w:styleId="temptext1">
    <w:name w:val="temptext1"/>
    <w:basedOn w:val="Normal"/>
    <w:uiPriority w:val="99"/>
    <w:rsid w:val="004921D9"/>
    <w:pPr>
      <w:keepNext/>
      <w:keepLines/>
      <w:snapToGrid w:val="0"/>
      <w:spacing w:after="0"/>
      <w:ind w:left="432"/>
    </w:pPr>
    <w:rPr>
      <w:rFonts w:ascii="Helv" w:hAnsi="Helv"/>
      <w:color w:val="000000"/>
      <w:lang w:val="en-US"/>
    </w:rPr>
  </w:style>
  <w:style w:type="paragraph" w:customStyle="1" w:styleId="tabletext0">
    <w:name w:val="tabletext"/>
    <w:uiPriority w:val="99"/>
    <w:rsid w:val="004921D9"/>
    <w:pPr>
      <w:widowControl w:val="0"/>
      <w:spacing w:before="40" w:after="40"/>
    </w:pPr>
    <w:rPr>
      <w:rFonts w:ascii="Arial" w:hAnsi="Arial"/>
      <w:sz w:val="22"/>
    </w:rPr>
  </w:style>
  <w:style w:type="paragraph" w:customStyle="1" w:styleId="tablebullets">
    <w:name w:val="table bullets"/>
    <w:basedOn w:val="Normal"/>
    <w:uiPriority w:val="99"/>
    <w:rsid w:val="004921D9"/>
    <w:pPr>
      <w:tabs>
        <w:tab w:val="left" w:pos="360"/>
      </w:tabs>
      <w:overflowPunct w:val="0"/>
      <w:autoSpaceDE w:val="0"/>
      <w:autoSpaceDN w:val="0"/>
      <w:adjustRightInd w:val="0"/>
      <w:snapToGrid w:val="0"/>
      <w:spacing w:after="60"/>
      <w:ind w:left="360" w:hanging="360"/>
    </w:pPr>
    <w:rPr>
      <w:rFonts w:ascii="Verdana" w:hAnsi="Verdana"/>
      <w:color w:val="000000"/>
    </w:rPr>
  </w:style>
  <w:style w:type="paragraph" w:customStyle="1" w:styleId="TableBody">
    <w:name w:val="TableBody"/>
    <w:basedOn w:val="Normal"/>
    <w:uiPriority w:val="99"/>
    <w:rsid w:val="004921D9"/>
    <w:pPr>
      <w:tabs>
        <w:tab w:val="left" w:pos="720"/>
      </w:tabs>
      <w:snapToGrid w:val="0"/>
      <w:spacing w:after="0"/>
    </w:pPr>
    <w:rPr>
      <w:color w:val="000000"/>
      <w:sz w:val="20"/>
      <w:lang w:val="en-US"/>
    </w:rPr>
  </w:style>
  <w:style w:type="paragraph" w:customStyle="1" w:styleId="TableHeaders">
    <w:name w:val="TableHeaders"/>
    <w:basedOn w:val="Normal"/>
    <w:uiPriority w:val="99"/>
    <w:rsid w:val="004921D9"/>
    <w:pPr>
      <w:snapToGrid w:val="0"/>
      <w:spacing w:before="60" w:after="60"/>
      <w:jc w:val="center"/>
    </w:pPr>
    <w:rPr>
      <w:b/>
      <w:color w:val="FFFFFF"/>
      <w:sz w:val="20"/>
      <w:lang w:val="en-US"/>
    </w:rPr>
  </w:style>
  <w:style w:type="paragraph" w:customStyle="1" w:styleId="NormalBold">
    <w:name w:val="Normal Bold"/>
    <w:basedOn w:val="Normal"/>
    <w:uiPriority w:val="99"/>
    <w:rsid w:val="004921D9"/>
    <w:pPr>
      <w:snapToGrid w:val="0"/>
      <w:spacing w:after="100"/>
    </w:pPr>
    <w:rPr>
      <w:b/>
      <w:color w:val="000000"/>
      <w:sz w:val="20"/>
      <w:lang w:val="en-US"/>
    </w:rPr>
  </w:style>
  <w:style w:type="paragraph" w:customStyle="1" w:styleId="TableBodyText">
    <w:name w:val="TableBodyText"/>
    <w:basedOn w:val="Normal"/>
    <w:uiPriority w:val="99"/>
    <w:rsid w:val="004921D9"/>
    <w:pPr>
      <w:snapToGrid w:val="0"/>
      <w:spacing w:before="40" w:after="40"/>
    </w:pPr>
    <w:rPr>
      <w:rFonts w:ascii="Verdana" w:eastAsia="MS Mincho" w:hAnsi="Verdana"/>
      <w:color w:val="000000"/>
      <w:sz w:val="20"/>
      <w:lang w:val="en-US"/>
    </w:rPr>
  </w:style>
  <w:style w:type="paragraph" w:customStyle="1" w:styleId="Title1">
    <w:name w:val="Title1"/>
    <w:basedOn w:val="Normal"/>
    <w:uiPriority w:val="99"/>
    <w:rsid w:val="004921D9"/>
    <w:pPr>
      <w:tabs>
        <w:tab w:val="left" w:pos="720"/>
        <w:tab w:val="left" w:pos="1440"/>
        <w:tab w:val="left" w:pos="2160"/>
        <w:tab w:val="left" w:pos="2880"/>
        <w:tab w:val="left" w:pos="3600"/>
        <w:tab w:val="left" w:pos="4320"/>
        <w:tab w:val="left" w:pos="5040"/>
        <w:tab w:val="left" w:pos="5760"/>
        <w:tab w:val="left" w:pos="6480"/>
        <w:tab w:val="left" w:pos="7200"/>
        <w:tab w:val="left" w:pos="7920"/>
      </w:tabs>
      <w:snapToGrid w:val="0"/>
      <w:spacing w:after="0"/>
    </w:pPr>
    <w:rPr>
      <w:rFonts w:ascii="Book Antiqua" w:hAnsi="Book Antiqua"/>
      <w:b/>
      <w:color w:val="000000"/>
      <w:sz w:val="20"/>
      <w:lang w:val="en-US"/>
    </w:rPr>
  </w:style>
  <w:style w:type="paragraph" w:customStyle="1" w:styleId="Normal2">
    <w:name w:val="Normal2"/>
    <w:basedOn w:val="Normal"/>
    <w:uiPriority w:val="99"/>
    <w:rsid w:val="004921D9"/>
    <w:pPr>
      <w:snapToGrid w:val="0"/>
      <w:spacing w:after="0"/>
      <w:ind w:left="720"/>
    </w:pPr>
    <w:rPr>
      <w:rFonts w:ascii="Verdana" w:hAnsi="Verdana"/>
      <w:b/>
      <w:color w:val="000000"/>
      <w:lang w:val="en-US"/>
    </w:rPr>
  </w:style>
  <w:style w:type="paragraph" w:customStyle="1" w:styleId="Standard">
    <w:name w:val="Standard"/>
    <w:rsid w:val="004921D9"/>
    <w:pPr>
      <w:widowControl w:val="0"/>
      <w:snapToGrid w:val="0"/>
    </w:pPr>
  </w:style>
  <w:style w:type="paragraph" w:customStyle="1" w:styleId="Textbody">
    <w:name w:val="Text body"/>
    <w:basedOn w:val="Standard"/>
    <w:uiPriority w:val="99"/>
    <w:rsid w:val="004921D9"/>
    <w:rPr>
      <w:sz w:val="24"/>
    </w:rPr>
  </w:style>
  <w:style w:type="paragraph" w:customStyle="1" w:styleId="SecondHeading">
    <w:name w:val="SecondHeading"/>
    <w:basedOn w:val="Normal"/>
    <w:uiPriority w:val="99"/>
    <w:rsid w:val="004921D9"/>
    <w:pPr>
      <w:keepNext/>
      <w:keepLines/>
      <w:tabs>
        <w:tab w:val="num" w:pos="1116"/>
      </w:tabs>
      <w:snapToGrid w:val="0"/>
      <w:spacing w:before="80" w:after="60"/>
      <w:ind w:left="1116" w:hanging="576"/>
      <w:outlineLvl w:val="1"/>
    </w:pPr>
    <w:rPr>
      <w:rFonts w:ascii="Verdana" w:hAnsi="Verdana"/>
      <w:b/>
      <w:color w:val="000000"/>
      <w:kern w:val="28"/>
      <w:sz w:val="24"/>
      <w:lang w:val="en-US"/>
    </w:rPr>
  </w:style>
  <w:style w:type="paragraph" w:customStyle="1" w:styleId="ThirdHeading">
    <w:name w:val="ThirdHeading"/>
    <w:basedOn w:val="SecondHeading"/>
    <w:uiPriority w:val="99"/>
    <w:rsid w:val="004921D9"/>
    <w:pPr>
      <w:tabs>
        <w:tab w:val="clear" w:pos="1116"/>
      </w:tabs>
      <w:ind w:left="0" w:firstLine="0"/>
      <w:outlineLvl w:val="2"/>
    </w:pPr>
    <w:rPr>
      <w:sz w:val="22"/>
    </w:rPr>
  </w:style>
  <w:style w:type="paragraph" w:customStyle="1" w:styleId="Textbodyindent">
    <w:name w:val="Text body indent"/>
    <w:basedOn w:val="Standard"/>
    <w:uiPriority w:val="99"/>
    <w:rsid w:val="004921D9"/>
    <w:pPr>
      <w:jc w:val="both"/>
    </w:pPr>
    <w:rPr>
      <w:sz w:val="24"/>
    </w:rPr>
  </w:style>
  <w:style w:type="paragraph" w:customStyle="1" w:styleId="Normal3">
    <w:name w:val="Normal3"/>
    <w:basedOn w:val="Normal"/>
    <w:uiPriority w:val="99"/>
    <w:rsid w:val="004921D9"/>
    <w:pPr>
      <w:snapToGrid w:val="0"/>
      <w:spacing w:after="0"/>
      <w:ind w:left="450" w:right="360"/>
    </w:pPr>
    <w:rPr>
      <w:rFonts w:ascii="Verdana" w:hAnsi="Verdana"/>
      <w:color w:val="FF0000"/>
      <w:sz w:val="20"/>
      <w:lang w:val="en-US"/>
    </w:rPr>
  </w:style>
  <w:style w:type="paragraph" w:customStyle="1" w:styleId="cellnormal">
    <w:name w:val="cell normal"/>
    <w:basedOn w:val="Normal"/>
    <w:uiPriority w:val="99"/>
    <w:rsid w:val="004921D9"/>
    <w:pPr>
      <w:snapToGrid w:val="0"/>
      <w:spacing w:after="0"/>
      <w:ind w:left="1080"/>
    </w:pPr>
    <w:rPr>
      <w:rFonts w:ascii="Times New Roman" w:hAnsi="Times New Roman"/>
      <w:color w:val="000000"/>
      <w:sz w:val="20"/>
      <w:lang w:val="en-US"/>
    </w:rPr>
  </w:style>
  <w:style w:type="paragraph" w:customStyle="1" w:styleId="xl24">
    <w:name w:val="xl24"/>
    <w:basedOn w:val="Normal"/>
    <w:uiPriority w:val="99"/>
    <w:rsid w:val="004921D9"/>
    <w:pP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25">
    <w:name w:val="xl25"/>
    <w:basedOn w:val="Normal"/>
    <w:uiPriority w:val="99"/>
    <w:rsid w:val="004921D9"/>
    <w:pPr>
      <w:pBdr>
        <w:top w:val="single" w:sz="4" w:space="0" w:color="auto"/>
        <w:left w:val="single" w:sz="4" w:space="0" w:color="auto"/>
        <w:bottom w:val="single" w:sz="4" w:space="0" w:color="auto"/>
      </w:pBd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26">
    <w:name w:val="xl26"/>
    <w:basedOn w:val="Normal"/>
    <w:uiPriority w:val="99"/>
    <w:rsid w:val="004921D9"/>
    <w:pPr>
      <w:pBdr>
        <w:top w:val="single" w:sz="4" w:space="0" w:color="auto"/>
        <w:bottom w:val="single" w:sz="4" w:space="0" w:color="auto"/>
      </w:pBd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27">
    <w:name w:val="xl27"/>
    <w:basedOn w:val="Normal"/>
    <w:uiPriority w:val="99"/>
    <w:rsid w:val="004921D9"/>
    <w:pPr>
      <w:pBdr>
        <w:top w:val="single" w:sz="4" w:space="0" w:color="auto"/>
        <w:bottom w:val="single" w:sz="4" w:space="0" w:color="auto"/>
        <w:right w:val="single" w:sz="4" w:space="0" w:color="auto"/>
      </w:pBd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28">
    <w:name w:val="xl28"/>
    <w:basedOn w:val="Normal"/>
    <w:uiPriority w:val="99"/>
    <w:rsid w:val="004921D9"/>
    <w:pPr>
      <w:pBdr>
        <w:left w:val="single" w:sz="4" w:space="0" w:color="auto"/>
        <w:bottom w:val="single" w:sz="4" w:space="0" w:color="auto"/>
      </w:pBdr>
      <w:shd w:val="clear" w:color="auto" w:fill="008000"/>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29">
    <w:name w:val="xl29"/>
    <w:basedOn w:val="Normal"/>
    <w:uiPriority w:val="99"/>
    <w:rsid w:val="004921D9"/>
    <w:pPr>
      <w:pBdr>
        <w:top w:val="single" w:sz="4" w:space="0" w:color="auto"/>
      </w:pBd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30">
    <w:name w:val="xl30"/>
    <w:basedOn w:val="Normal"/>
    <w:uiPriority w:val="99"/>
    <w:rsid w:val="004921D9"/>
    <w:pPr>
      <w:pBdr>
        <w:left w:val="single" w:sz="4" w:space="0" w:color="auto"/>
      </w:pBdr>
      <w:shd w:val="clear" w:color="auto" w:fill="008000"/>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31">
    <w:name w:val="xl31"/>
    <w:basedOn w:val="Normal"/>
    <w:uiPriority w:val="99"/>
    <w:rsid w:val="004921D9"/>
    <w:pPr>
      <w:pBdr>
        <w:left w:val="single" w:sz="4" w:space="0" w:color="auto"/>
        <w:bottom w:val="single" w:sz="4" w:space="0" w:color="auto"/>
      </w:pBd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32">
    <w:name w:val="xl32"/>
    <w:basedOn w:val="Normal"/>
    <w:uiPriority w:val="99"/>
    <w:rsid w:val="004921D9"/>
    <w:pPr>
      <w:pBdr>
        <w:bottom w:val="single" w:sz="4" w:space="0" w:color="auto"/>
      </w:pBd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33">
    <w:name w:val="xl33"/>
    <w:basedOn w:val="Normal"/>
    <w:uiPriority w:val="99"/>
    <w:rsid w:val="004921D9"/>
    <w:pPr>
      <w:pBdr>
        <w:top w:val="single" w:sz="4" w:space="0" w:color="auto"/>
        <w:left w:val="single" w:sz="4" w:space="0" w:color="auto"/>
      </w:pBd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34">
    <w:name w:val="xl34"/>
    <w:basedOn w:val="Normal"/>
    <w:uiPriority w:val="99"/>
    <w:rsid w:val="004921D9"/>
    <w:pPr>
      <w:pBdr>
        <w:top w:val="single" w:sz="4" w:space="0" w:color="auto"/>
        <w:left w:val="single" w:sz="4" w:space="0" w:color="auto"/>
        <w:bottom w:val="single" w:sz="4" w:space="0" w:color="auto"/>
      </w:pBdr>
      <w:shd w:val="clear" w:color="auto" w:fill="008000"/>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35">
    <w:name w:val="xl35"/>
    <w:basedOn w:val="Normal"/>
    <w:uiPriority w:val="99"/>
    <w:rsid w:val="004921D9"/>
    <w:pPr>
      <w:pBdr>
        <w:top w:val="single" w:sz="4" w:space="0" w:color="auto"/>
        <w:bottom w:val="single" w:sz="4" w:space="0" w:color="auto"/>
      </w:pBdr>
      <w:shd w:val="clear" w:color="auto" w:fill="008000"/>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36">
    <w:name w:val="xl36"/>
    <w:basedOn w:val="Normal"/>
    <w:uiPriority w:val="99"/>
    <w:rsid w:val="004921D9"/>
    <w:pPr>
      <w:pBdr>
        <w:top w:val="single" w:sz="4" w:space="0" w:color="auto"/>
        <w:bottom w:val="single" w:sz="4" w:space="0" w:color="auto"/>
        <w:right w:val="single" w:sz="4" w:space="0" w:color="auto"/>
      </w:pBdr>
      <w:shd w:val="clear" w:color="auto" w:fill="008000"/>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37">
    <w:name w:val="xl37"/>
    <w:basedOn w:val="Normal"/>
    <w:uiPriority w:val="99"/>
    <w:rsid w:val="004921D9"/>
    <w:pPr>
      <w:pBdr>
        <w:top w:val="single" w:sz="4" w:space="0" w:color="auto"/>
        <w:left w:val="single" w:sz="8" w:space="0" w:color="auto"/>
        <w:bottom w:val="single" w:sz="4" w:space="0" w:color="auto"/>
      </w:pBdr>
      <w:snapToGrid w:val="0"/>
      <w:spacing w:before="100" w:beforeAutospacing="1" w:after="100" w:afterAutospacing="1"/>
    </w:pPr>
    <w:rPr>
      <w:rFonts w:ascii="Verdana" w:eastAsia="Arial Unicode MS" w:hAnsi="Verdana" w:cs="Arial"/>
      <w:b/>
      <w:bCs/>
      <w:color w:val="000000"/>
      <w:sz w:val="24"/>
      <w:szCs w:val="24"/>
      <w:lang w:val="en-US"/>
    </w:rPr>
  </w:style>
  <w:style w:type="paragraph" w:customStyle="1" w:styleId="xl38">
    <w:name w:val="xl38"/>
    <w:basedOn w:val="Normal"/>
    <w:uiPriority w:val="99"/>
    <w:rsid w:val="004921D9"/>
    <w:pPr>
      <w:pBdr>
        <w:right w:val="single" w:sz="8" w:space="0" w:color="auto"/>
      </w:pBd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39">
    <w:name w:val="xl39"/>
    <w:basedOn w:val="Normal"/>
    <w:uiPriority w:val="99"/>
    <w:rsid w:val="004921D9"/>
    <w:pPr>
      <w:pBdr>
        <w:top w:val="single" w:sz="4" w:space="0" w:color="auto"/>
        <w:left w:val="single" w:sz="8" w:space="0" w:color="auto"/>
        <w:bottom w:val="single" w:sz="4" w:space="0" w:color="auto"/>
        <w:right w:val="single" w:sz="4" w:space="0" w:color="auto"/>
      </w:pBdr>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40">
    <w:name w:val="xl40"/>
    <w:basedOn w:val="Normal"/>
    <w:uiPriority w:val="99"/>
    <w:rsid w:val="004921D9"/>
    <w:pPr>
      <w:pBdr>
        <w:top w:val="single" w:sz="4" w:space="0" w:color="auto"/>
        <w:right w:val="single" w:sz="8" w:space="0" w:color="auto"/>
      </w:pBd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41">
    <w:name w:val="xl41"/>
    <w:basedOn w:val="Normal"/>
    <w:uiPriority w:val="99"/>
    <w:rsid w:val="004921D9"/>
    <w:pPr>
      <w:pBdr>
        <w:top w:val="single" w:sz="4" w:space="0" w:color="auto"/>
        <w:left w:val="single" w:sz="8" w:space="0" w:color="auto"/>
        <w:bottom w:val="single" w:sz="4" w:space="0" w:color="auto"/>
      </w:pBdr>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42">
    <w:name w:val="xl42"/>
    <w:basedOn w:val="Normal"/>
    <w:uiPriority w:val="99"/>
    <w:rsid w:val="004921D9"/>
    <w:pPr>
      <w:pBdr>
        <w:top w:val="single" w:sz="4" w:space="0" w:color="auto"/>
        <w:left w:val="single" w:sz="8" w:space="0" w:color="auto"/>
        <w:bottom w:val="single" w:sz="8" w:space="0" w:color="auto"/>
      </w:pBdr>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43">
    <w:name w:val="xl43"/>
    <w:basedOn w:val="Normal"/>
    <w:uiPriority w:val="99"/>
    <w:rsid w:val="004921D9"/>
    <w:pPr>
      <w:pBdr>
        <w:left w:val="single" w:sz="4" w:space="0" w:color="auto"/>
        <w:bottom w:val="single" w:sz="8" w:space="0" w:color="auto"/>
      </w:pBd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44">
    <w:name w:val="xl44"/>
    <w:basedOn w:val="Normal"/>
    <w:uiPriority w:val="99"/>
    <w:rsid w:val="004921D9"/>
    <w:pPr>
      <w:pBdr>
        <w:bottom w:val="single" w:sz="8" w:space="0" w:color="auto"/>
      </w:pBd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45">
    <w:name w:val="xl45"/>
    <w:basedOn w:val="Normal"/>
    <w:uiPriority w:val="99"/>
    <w:rsid w:val="004921D9"/>
    <w:pPr>
      <w:pBdr>
        <w:top w:val="single" w:sz="4" w:space="0" w:color="auto"/>
        <w:left w:val="single" w:sz="4" w:space="0" w:color="auto"/>
        <w:bottom w:val="single" w:sz="4" w:space="0" w:color="auto"/>
      </w:pBdr>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46">
    <w:name w:val="xl46"/>
    <w:basedOn w:val="Normal"/>
    <w:uiPriority w:val="99"/>
    <w:rsid w:val="004921D9"/>
    <w:pPr>
      <w:pBdr>
        <w:top w:val="single" w:sz="8" w:space="0" w:color="auto"/>
        <w:left w:val="single" w:sz="8" w:space="0" w:color="auto"/>
        <w:bottom w:val="single" w:sz="4" w:space="0" w:color="auto"/>
      </w:pBdr>
      <w:snapToGrid w:val="0"/>
      <w:spacing w:before="100" w:beforeAutospacing="1" w:after="100" w:afterAutospacing="1"/>
      <w:jc w:val="center"/>
    </w:pPr>
    <w:rPr>
      <w:rFonts w:ascii="Verdana" w:eastAsia="Arial Unicode MS" w:hAnsi="Verdana" w:cs="Arial"/>
      <w:b/>
      <w:bCs/>
      <w:color w:val="000000"/>
      <w:sz w:val="24"/>
      <w:szCs w:val="24"/>
      <w:lang w:val="en-US"/>
    </w:rPr>
  </w:style>
  <w:style w:type="paragraph" w:customStyle="1" w:styleId="xl47">
    <w:name w:val="xl47"/>
    <w:basedOn w:val="Normal"/>
    <w:uiPriority w:val="99"/>
    <w:rsid w:val="004921D9"/>
    <w:pPr>
      <w:pBdr>
        <w:top w:val="single" w:sz="8" w:space="0" w:color="auto"/>
        <w:left w:val="single" w:sz="4" w:space="0" w:color="auto"/>
        <w:bottom w:val="single" w:sz="4" w:space="0" w:color="auto"/>
      </w:pBdr>
      <w:shd w:val="clear" w:color="auto" w:fill="FFFFFF"/>
      <w:snapToGrid w:val="0"/>
      <w:spacing w:before="100" w:beforeAutospacing="1" w:after="100" w:afterAutospacing="1"/>
    </w:pPr>
    <w:rPr>
      <w:rFonts w:ascii="Verdana" w:eastAsia="Arial Unicode MS" w:hAnsi="Verdana" w:cs="Arial"/>
      <w:b/>
      <w:bCs/>
      <w:color w:val="000000"/>
      <w:sz w:val="24"/>
      <w:szCs w:val="24"/>
      <w:lang w:val="en-US"/>
    </w:rPr>
  </w:style>
  <w:style w:type="paragraph" w:customStyle="1" w:styleId="xl48">
    <w:name w:val="xl48"/>
    <w:basedOn w:val="Normal"/>
    <w:uiPriority w:val="99"/>
    <w:rsid w:val="004921D9"/>
    <w:pPr>
      <w:pBdr>
        <w:top w:val="single" w:sz="8" w:space="0" w:color="auto"/>
        <w:bottom w:val="single" w:sz="4" w:space="0" w:color="auto"/>
      </w:pBdr>
      <w:shd w:val="clear" w:color="auto" w:fill="FFFFFF"/>
      <w:snapToGrid w:val="0"/>
      <w:spacing w:before="100" w:beforeAutospacing="1" w:after="100" w:afterAutospacing="1"/>
    </w:pPr>
    <w:rPr>
      <w:rFonts w:ascii="Verdana" w:eastAsia="Arial Unicode MS" w:hAnsi="Verdana" w:cs="Arial"/>
      <w:b/>
      <w:bCs/>
      <w:color w:val="000000"/>
      <w:sz w:val="24"/>
      <w:szCs w:val="24"/>
      <w:lang w:val="en-US"/>
    </w:rPr>
  </w:style>
  <w:style w:type="paragraph" w:customStyle="1" w:styleId="xl49">
    <w:name w:val="xl49"/>
    <w:basedOn w:val="Normal"/>
    <w:uiPriority w:val="99"/>
    <w:rsid w:val="004921D9"/>
    <w:pPr>
      <w:pBdr>
        <w:top w:val="single" w:sz="8" w:space="0" w:color="auto"/>
        <w:bottom w:val="single" w:sz="4" w:space="0" w:color="auto"/>
        <w:right w:val="single" w:sz="8" w:space="0" w:color="auto"/>
      </w:pBdr>
      <w:shd w:val="clear" w:color="auto" w:fill="FFFFFF"/>
      <w:snapToGrid w:val="0"/>
      <w:spacing w:before="100" w:beforeAutospacing="1" w:after="100" w:afterAutospacing="1"/>
    </w:pPr>
    <w:rPr>
      <w:rFonts w:ascii="Verdana" w:eastAsia="Arial Unicode MS" w:hAnsi="Verdana" w:cs="Arial"/>
      <w:b/>
      <w:bCs/>
      <w:color w:val="000000"/>
      <w:sz w:val="24"/>
      <w:szCs w:val="24"/>
      <w:lang w:val="en-US"/>
    </w:rPr>
  </w:style>
  <w:style w:type="paragraph" w:customStyle="1" w:styleId="xl50">
    <w:name w:val="xl50"/>
    <w:basedOn w:val="Normal"/>
    <w:uiPriority w:val="99"/>
    <w:rsid w:val="004921D9"/>
    <w:pPr>
      <w:pBdr>
        <w:bottom w:val="single" w:sz="8" w:space="0" w:color="auto"/>
      </w:pBdr>
      <w:shd w:val="clear" w:color="auto" w:fill="008000"/>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51">
    <w:name w:val="xl51"/>
    <w:basedOn w:val="Normal"/>
    <w:uiPriority w:val="99"/>
    <w:rsid w:val="004921D9"/>
    <w:pPr>
      <w:pBdr>
        <w:bottom w:val="single" w:sz="8" w:space="0" w:color="auto"/>
        <w:right w:val="single" w:sz="8" w:space="0" w:color="auto"/>
      </w:pBdr>
      <w:shd w:val="clear" w:color="auto" w:fill="008000"/>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52">
    <w:name w:val="xl52"/>
    <w:basedOn w:val="Normal"/>
    <w:uiPriority w:val="99"/>
    <w:rsid w:val="004921D9"/>
    <w:pPr>
      <w:pBdr>
        <w:left w:val="single" w:sz="8" w:space="0" w:color="auto"/>
        <w:bottom w:val="single" w:sz="4" w:space="0" w:color="auto"/>
      </w:pBdr>
      <w:snapToGrid w:val="0"/>
      <w:spacing w:before="100" w:beforeAutospacing="1" w:after="100" w:afterAutospacing="1"/>
      <w:jc w:val="center"/>
    </w:pPr>
    <w:rPr>
      <w:rFonts w:ascii="Verdana" w:eastAsia="Arial Unicode MS" w:hAnsi="Verdana" w:cs="Arial"/>
      <w:b/>
      <w:bCs/>
      <w:color w:val="000000"/>
      <w:sz w:val="18"/>
      <w:szCs w:val="18"/>
      <w:lang w:val="en-US"/>
    </w:rPr>
  </w:style>
  <w:style w:type="paragraph" w:customStyle="1" w:styleId="xl53">
    <w:name w:val="xl53"/>
    <w:basedOn w:val="Normal"/>
    <w:uiPriority w:val="99"/>
    <w:rsid w:val="004921D9"/>
    <w:pPr>
      <w:pBdr>
        <w:top w:val="single" w:sz="4" w:space="0" w:color="auto"/>
        <w:left w:val="single" w:sz="4" w:space="0" w:color="auto"/>
        <w:bottom w:val="single" w:sz="4" w:space="0" w:color="auto"/>
      </w:pBdr>
      <w:shd w:val="clear" w:color="auto" w:fill="FFFFFF"/>
      <w:snapToGrid w:val="0"/>
      <w:spacing w:before="100" w:beforeAutospacing="1" w:after="100" w:afterAutospacing="1"/>
    </w:pPr>
    <w:rPr>
      <w:rFonts w:ascii="Verdana" w:eastAsia="Arial Unicode MS" w:hAnsi="Verdana" w:cs="Arial"/>
      <w:b/>
      <w:bCs/>
      <w:color w:val="000000"/>
      <w:sz w:val="18"/>
      <w:szCs w:val="18"/>
      <w:lang w:val="en-US"/>
    </w:rPr>
  </w:style>
  <w:style w:type="paragraph" w:customStyle="1" w:styleId="xl54">
    <w:name w:val="xl54"/>
    <w:basedOn w:val="Normal"/>
    <w:uiPriority w:val="99"/>
    <w:rsid w:val="004921D9"/>
    <w:pPr>
      <w:pBdr>
        <w:top w:val="single" w:sz="4" w:space="0" w:color="auto"/>
        <w:bottom w:val="single" w:sz="4" w:space="0" w:color="auto"/>
      </w:pBdr>
      <w:shd w:val="clear" w:color="auto" w:fill="FFFFFF"/>
      <w:snapToGrid w:val="0"/>
      <w:spacing w:before="100" w:beforeAutospacing="1" w:after="100" w:afterAutospacing="1"/>
    </w:pPr>
    <w:rPr>
      <w:rFonts w:ascii="Verdana" w:eastAsia="Arial Unicode MS" w:hAnsi="Verdana" w:cs="Arial"/>
      <w:b/>
      <w:bCs/>
      <w:color w:val="000000"/>
      <w:sz w:val="18"/>
      <w:szCs w:val="18"/>
      <w:lang w:val="en-US"/>
    </w:rPr>
  </w:style>
  <w:style w:type="paragraph" w:customStyle="1" w:styleId="xl55">
    <w:name w:val="xl55"/>
    <w:basedOn w:val="Normal"/>
    <w:uiPriority w:val="99"/>
    <w:rsid w:val="004921D9"/>
    <w:pPr>
      <w:pBdr>
        <w:top w:val="single" w:sz="4" w:space="0" w:color="auto"/>
        <w:bottom w:val="single" w:sz="4" w:space="0" w:color="auto"/>
        <w:right w:val="single" w:sz="4" w:space="0" w:color="auto"/>
      </w:pBdr>
      <w:shd w:val="clear" w:color="auto" w:fill="FFFFFF"/>
      <w:snapToGrid w:val="0"/>
      <w:spacing w:before="100" w:beforeAutospacing="1" w:after="100" w:afterAutospacing="1"/>
    </w:pPr>
    <w:rPr>
      <w:rFonts w:ascii="Verdana" w:eastAsia="Arial Unicode MS" w:hAnsi="Verdana" w:cs="Arial"/>
      <w:b/>
      <w:bCs/>
      <w:color w:val="000000"/>
      <w:sz w:val="18"/>
      <w:szCs w:val="18"/>
      <w:lang w:val="en-US"/>
    </w:rPr>
  </w:style>
  <w:style w:type="paragraph" w:customStyle="1" w:styleId="xl56">
    <w:name w:val="xl56"/>
    <w:basedOn w:val="Normal"/>
    <w:uiPriority w:val="99"/>
    <w:rsid w:val="004921D9"/>
    <w:pPr>
      <w:pBdr>
        <w:top w:val="single" w:sz="4" w:space="0" w:color="auto"/>
        <w:bottom w:val="single" w:sz="4" w:space="0" w:color="auto"/>
        <w:right w:val="single" w:sz="4" w:space="0" w:color="auto"/>
      </w:pBdr>
      <w:snapToGrid w:val="0"/>
      <w:spacing w:before="100" w:beforeAutospacing="1" w:after="100" w:afterAutospacing="1"/>
    </w:pPr>
    <w:rPr>
      <w:rFonts w:ascii="Verdana" w:eastAsia="Arial Unicode MS" w:hAnsi="Verdana" w:cs="Arial"/>
      <w:b/>
      <w:bCs/>
      <w:color w:val="0000FF"/>
      <w:sz w:val="18"/>
      <w:szCs w:val="18"/>
      <w:lang w:val="en-US"/>
    </w:rPr>
  </w:style>
  <w:style w:type="paragraph" w:customStyle="1" w:styleId="xl57">
    <w:name w:val="xl57"/>
    <w:basedOn w:val="Normal"/>
    <w:uiPriority w:val="99"/>
    <w:rsid w:val="004921D9"/>
    <w:pPr>
      <w:pBdr>
        <w:top w:val="single" w:sz="4" w:space="0" w:color="auto"/>
        <w:bottom w:val="single" w:sz="4" w:space="0" w:color="auto"/>
        <w:right w:val="single" w:sz="4" w:space="0" w:color="auto"/>
      </w:pBdr>
      <w:shd w:val="clear" w:color="auto" w:fill="008000"/>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58">
    <w:name w:val="xl58"/>
    <w:basedOn w:val="Normal"/>
    <w:uiPriority w:val="99"/>
    <w:rsid w:val="004921D9"/>
    <w:pPr>
      <w:pBdr>
        <w:bottom w:val="single" w:sz="4" w:space="0" w:color="auto"/>
        <w:right w:val="single" w:sz="4" w:space="0" w:color="auto"/>
      </w:pBdr>
      <w:snapToGrid w:val="0"/>
      <w:spacing w:before="100" w:beforeAutospacing="1" w:after="100" w:afterAutospacing="1"/>
      <w:jc w:val="center"/>
    </w:pPr>
    <w:rPr>
      <w:rFonts w:ascii="Verdana" w:eastAsia="Arial Unicode MS" w:hAnsi="Verdana" w:cs="Arial"/>
      <w:b/>
      <w:bCs/>
      <w:color w:val="0000FF"/>
      <w:sz w:val="18"/>
      <w:szCs w:val="18"/>
      <w:lang w:val="en-US"/>
    </w:rPr>
  </w:style>
  <w:style w:type="paragraph" w:customStyle="1" w:styleId="xl22">
    <w:name w:val="xl22"/>
    <w:basedOn w:val="Normal"/>
    <w:uiPriority w:val="99"/>
    <w:rsid w:val="004921D9"/>
    <w:pPr>
      <w:pBdr>
        <w:top w:val="single" w:sz="8" w:space="0" w:color="auto"/>
        <w:left w:val="single" w:sz="8" w:space="0" w:color="auto"/>
        <w:bottom w:val="single" w:sz="4" w:space="0" w:color="auto"/>
        <w:right w:val="single" w:sz="4" w:space="0" w:color="auto"/>
      </w:pBdr>
      <w:snapToGrid w:val="0"/>
      <w:spacing w:before="100" w:beforeAutospacing="1" w:after="100" w:afterAutospacing="1"/>
    </w:pPr>
    <w:rPr>
      <w:rFonts w:ascii="Verdana" w:eastAsia="Arial Unicode MS" w:hAnsi="Verdana" w:cs="Arial"/>
      <w:color w:val="000000"/>
      <w:sz w:val="24"/>
      <w:szCs w:val="24"/>
      <w:lang w:val="en-US"/>
    </w:rPr>
  </w:style>
  <w:style w:type="paragraph" w:customStyle="1" w:styleId="xl23">
    <w:name w:val="xl23"/>
    <w:basedOn w:val="Normal"/>
    <w:uiPriority w:val="99"/>
    <w:rsid w:val="004921D9"/>
    <w:pPr>
      <w:pBdr>
        <w:top w:val="single" w:sz="4" w:space="0" w:color="auto"/>
        <w:left w:val="single" w:sz="8" w:space="0" w:color="auto"/>
        <w:bottom w:val="single" w:sz="8" w:space="0" w:color="auto"/>
        <w:right w:val="single" w:sz="8" w:space="0" w:color="auto"/>
      </w:pBdr>
      <w:snapToGrid w:val="0"/>
      <w:spacing w:before="100" w:beforeAutospacing="1" w:after="100" w:afterAutospacing="1"/>
    </w:pPr>
    <w:rPr>
      <w:rFonts w:ascii="Verdana" w:eastAsia="Arial Unicode MS" w:hAnsi="Verdana" w:cs="Arial"/>
      <w:color w:val="000000"/>
      <w:sz w:val="24"/>
      <w:szCs w:val="24"/>
      <w:lang w:val="en-US"/>
    </w:rPr>
  </w:style>
  <w:style w:type="paragraph" w:customStyle="1" w:styleId="xl59">
    <w:name w:val="xl59"/>
    <w:basedOn w:val="Normal"/>
    <w:uiPriority w:val="99"/>
    <w:rsid w:val="004921D9"/>
    <w:pPr>
      <w:pBdr>
        <w:top w:val="single" w:sz="4" w:space="0" w:color="auto"/>
        <w:left w:val="single" w:sz="4" w:space="0" w:color="auto"/>
        <w:bottom w:val="single" w:sz="8" w:space="0" w:color="auto"/>
        <w:right w:val="single" w:sz="8" w:space="0" w:color="auto"/>
      </w:pBdr>
      <w:shd w:val="clear" w:color="auto" w:fill="CCFFCC"/>
      <w:snapToGrid w:val="0"/>
      <w:spacing w:before="100" w:beforeAutospacing="1" w:after="100" w:afterAutospacing="1"/>
    </w:pPr>
    <w:rPr>
      <w:rFonts w:ascii="Verdana" w:eastAsia="Arial Unicode MS" w:hAnsi="Verdana" w:cs="Arial"/>
      <w:color w:val="000000"/>
      <w:sz w:val="24"/>
      <w:szCs w:val="24"/>
      <w:lang w:val="en-US"/>
    </w:rPr>
  </w:style>
  <w:style w:type="paragraph" w:customStyle="1" w:styleId="xl60">
    <w:name w:val="xl60"/>
    <w:basedOn w:val="Normal"/>
    <w:uiPriority w:val="99"/>
    <w:rsid w:val="004921D9"/>
    <w:pPr>
      <w:pBdr>
        <w:top w:val="single" w:sz="4" w:space="0" w:color="auto"/>
        <w:left w:val="single" w:sz="8" w:space="0" w:color="auto"/>
        <w:bottom w:val="single" w:sz="8" w:space="0" w:color="auto"/>
        <w:right w:val="single" w:sz="4" w:space="0" w:color="auto"/>
      </w:pBdr>
      <w:shd w:val="clear" w:color="auto" w:fill="CCFFCC"/>
      <w:snapToGrid w:val="0"/>
      <w:spacing w:before="100" w:beforeAutospacing="1" w:after="100" w:afterAutospacing="1"/>
    </w:pPr>
    <w:rPr>
      <w:rFonts w:ascii="Verdana" w:eastAsia="Arial Unicode MS" w:hAnsi="Verdana" w:cs="Arial"/>
      <w:color w:val="000000"/>
      <w:sz w:val="24"/>
      <w:szCs w:val="24"/>
      <w:lang w:val="en-US"/>
    </w:rPr>
  </w:style>
  <w:style w:type="paragraph" w:customStyle="1" w:styleId="xl61">
    <w:name w:val="xl61"/>
    <w:basedOn w:val="Normal"/>
    <w:uiPriority w:val="99"/>
    <w:rsid w:val="004921D9"/>
    <w:pPr>
      <w:pBdr>
        <w:left w:val="single" w:sz="8" w:space="0" w:color="auto"/>
        <w:bottom w:val="single" w:sz="4" w:space="0" w:color="auto"/>
        <w:right w:val="single" w:sz="8" w:space="0" w:color="auto"/>
      </w:pBdr>
      <w:snapToGrid w:val="0"/>
      <w:spacing w:before="100" w:beforeAutospacing="1" w:after="100" w:afterAutospacing="1"/>
    </w:pPr>
    <w:rPr>
      <w:rFonts w:ascii="Verdana" w:eastAsia="Arial Unicode MS" w:hAnsi="Verdana" w:cs="Arial"/>
      <w:color w:val="000000"/>
      <w:sz w:val="24"/>
      <w:szCs w:val="24"/>
      <w:lang w:val="en-US"/>
    </w:rPr>
  </w:style>
  <w:style w:type="paragraph" w:customStyle="1" w:styleId="xl62">
    <w:name w:val="xl62"/>
    <w:basedOn w:val="Normal"/>
    <w:uiPriority w:val="99"/>
    <w:rsid w:val="004921D9"/>
    <w:pPr>
      <w:pBdr>
        <w:top w:val="single" w:sz="4" w:space="0" w:color="auto"/>
        <w:left w:val="single" w:sz="8" w:space="0" w:color="auto"/>
        <w:bottom w:val="single" w:sz="4" w:space="0" w:color="auto"/>
        <w:right w:val="single" w:sz="8" w:space="0" w:color="auto"/>
      </w:pBdr>
      <w:snapToGrid w:val="0"/>
      <w:spacing w:before="100" w:beforeAutospacing="1" w:after="100" w:afterAutospacing="1"/>
    </w:pPr>
    <w:rPr>
      <w:rFonts w:ascii="Verdana" w:eastAsia="Arial Unicode MS" w:hAnsi="Verdana" w:cs="Arial"/>
      <w:color w:val="000000"/>
      <w:sz w:val="24"/>
      <w:szCs w:val="24"/>
      <w:lang w:val="en-US"/>
    </w:rPr>
  </w:style>
  <w:style w:type="paragraph" w:customStyle="1" w:styleId="xl63">
    <w:name w:val="xl63"/>
    <w:basedOn w:val="Normal"/>
    <w:uiPriority w:val="99"/>
    <w:rsid w:val="004921D9"/>
    <w:pPr>
      <w:pBdr>
        <w:left w:val="single" w:sz="4" w:space="0" w:color="auto"/>
        <w:bottom w:val="single" w:sz="4" w:space="0" w:color="auto"/>
        <w:right w:val="single" w:sz="4" w:space="0" w:color="auto"/>
      </w:pBdr>
      <w:snapToGrid w:val="0"/>
      <w:spacing w:before="100" w:beforeAutospacing="1" w:after="100" w:afterAutospacing="1"/>
    </w:pPr>
    <w:rPr>
      <w:rFonts w:ascii="Verdana" w:eastAsia="Arial Unicode MS" w:hAnsi="Verdana" w:cs="Arial"/>
      <w:color w:val="000000"/>
      <w:sz w:val="24"/>
      <w:szCs w:val="24"/>
      <w:lang w:val="en-US"/>
    </w:rPr>
  </w:style>
  <w:style w:type="paragraph" w:customStyle="1" w:styleId="xl64">
    <w:name w:val="xl64"/>
    <w:basedOn w:val="Normal"/>
    <w:uiPriority w:val="99"/>
    <w:rsid w:val="004921D9"/>
    <w:pPr>
      <w:pBdr>
        <w:top w:val="single" w:sz="4" w:space="0" w:color="auto"/>
        <w:left w:val="single" w:sz="4" w:space="0" w:color="auto"/>
        <w:bottom w:val="single" w:sz="4" w:space="0" w:color="auto"/>
        <w:right w:val="single" w:sz="4" w:space="0" w:color="auto"/>
      </w:pBdr>
      <w:snapToGrid w:val="0"/>
      <w:spacing w:before="100" w:beforeAutospacing="1" w:after="100" w:afterAutospacing="1"/>
    </w:pPr>
    <w:rPr>
      <w:rFonts w:ascii="Verdana" w:eastAsia="Arial Unicode MS" w:hAnsi="Verdana" w:cs="Arial"/>
      <w:color w:val="000000"/>
      <w:sz w:val="24"/>
      <w:szCs w:val="24"/>
      <w:lang w:val="en-US"/>
    </w:rPr>
  </w:style>
  <w:style w:type="paragraph" w:customStyle="1" w:styleId="DefaultParagraphFont1">
    <w:name w:val="Default Paragraph Font1"/>
    <w:next w:val="Standard"/>
    <w:uiPriority w:val="99"/>
    <w:rsid w:val="004921D9"/>
    <w:pPr>
      <w:widowControl w:val="0"/>
      <w:snapToGrid w:val="0"/>
    </w:pPr>
    <w:rPr>
      <w:rFonts w:ascii="CG Times" w:hAnsi="CG Times"/>
    </w:rPr>
  </w:style>
  <w:style w:type="paragraph" w:customStyle="1" w:styleId="bullet10">
    <w:name w:val="bullet1"/>
    <w:basedOn w:val="Standard"/>
    <w:uiPriority w:val="99"/>
    <w:rsid w:val="004921D9"/>
    <w:pPr>
      <w:tabs>
        <w:tab w:val="num" w:pos="1440"/>
      </w:tabs>
    </w:pPr>
    <w:rPr>
      <w:rFonts w:ascii="Arial" w:hAnsi="Arial"/>
      <w:sz w:val="22"/>
    </w:rPr>
  </w:style>
  <w:style w:type="paragraph" w:customStyle="1" w:styleId="WfxFaxNum">
    <w:name w:val="WfxFaxNum"/>
    <w:basedOn w:val="Normal"/>
    <w:uiPriority w:val="99"/>
    <w:rsid w:val="004921D9"/>
    <w:pPr>
      <w:snapToGrid w:val="0"/>
      <w:spacing w:after="0"/>
    </w:pPr>
    <w:rPr>
      <w:rFonts w:ascii="Verdana" w:hAnsi="Verdana"/>
      <w:color w:val="000000"/>
      <w:sz w:val="20"/>
      <w:lang w:val="en-US"/>
    </w:rPr>
  </w:style>
  <w:style w:type="paragraph" w:customStyle="1" w:styleId="BodyText21">
    <w:name w:val="Body Text 21"/>
    <w:basedOn w:val="Normal"/>
    <w:uiPriority w:val="99"/>
    <w:rsid w:val="004921D9"/>
    <w:pPr>
      <w:snapToGrid w:val="0"/>
      <w:spacing w:after="0"/>
    </w:pPr>
    <w:rPr>
      <w:rFonts w:ascii="Times New Roman" w:hAnsi="Times New Roman"/>
      <w:color w:val="000000"/>
      <w:sz w:val="20"/>
      <w:lang w:val="en-US"/>
    </w:rPr>
  </w:style>
  <w:style w:type="paragraph" w:customStyle="1" w:styleId="Body1213">
    <w:name w:val="Body 12/13"/>
    <w:basedOn w:val="Normal"/>
    <w:uiPriority w:val="99"/>
    <w:rsid w:val="004921D9"/>
    <w:pPr>
      <w:autoSpaceDE w:val="0"/>
      <w:autoSpaceDN w:val="0"/>
      <w:snapToGrid w:val="0"/>
      <w:spacing w:after="0" w:line="260" w:lineRule="atLeast"/>
    </w:pPr>
    <w:rPr>
      <w:rFonts w:ascii="Times New Roman" w:hAnsi="Times New Roman"/>
      <w:color w:val="000000"/>
      <w:sz w:val="20"/>
      <w:szCs w:val="24"/>
      <w:lang w:val="en-US"/>
    </w:rPr>
  </w:style>
  <w:style w:type="paragraph" w:customStyle="1" w:styleId="LFBullet1">
    <w:name w:val="L&amp;F Bullet 1"/>
    <w:basedOn w:val="Normal"/>
    <w:uiPriority w:val="99"/>
    <w:rsid w:val="004921D9"/>
    <w:pPr>
      <w:numPr>
        <w:numId w:val="14"/>
      </w:numPr>
      <w:spacing w:after="0"/>
    </w:pPr>
    <w:rPr>
      <w:rFonts w:ascii="Book Antiqua" w:hAnsi="Book Antiqua"/>
      <w:sz w:val="20"/>
      <w:szCs w:val="24"/>
      <w:lang w:val="en-AU"/>
    </w:rPr>
  </w:style>
  <w:style w:type="paragraph" w:customStyle="1" w:styleId="LFText">
    <w:name w:val="L&amp;F Text"/>
    <w:basedOn w:val="Normal"/>
    <w:uiPriority w:val="99"/>
    <w:rsid w:val="004921D9"/>
    <w:pPr>
      <w:spacing w:after="0"/>
    </w:pPr>
    <w:rPr>
      <w:rFonts w:ascii="Book Antiqua" w:hAnsi="Book Antiqua"/>
      <w:sz w:val="20"/>
      <w:szCs w:val="24"/>
      <w:lang w:val="en-US"/>
    </w:rPr>
  </w:style>
  <w:style w:type="paragraph" w:customStyle="1" w:styleId="Norm-Bull-1">
    <w:name w:val="Norm-Bull-1"/>
    <w:uiPriority w:val="99"/>
    <w:rsid w:val="004921D9"/>
    <w:pPr>
      <w:tabs>
        <w:tab w:val="num" w:pos="720"/>
      </w:tabs>
      <w:ind w:left="720" w:hanging="360"/>
    </w:pPr>
    <w:rPr>
      <w:rFonts w:ascii="Arial Narrow" w:hAnsi="Arial Narrow"/>
      <w:noProof/>
      <w:sz w:val="24"/>
    </w:rPr>
  </w:style>
  <w:style w:type="paragraph" w:customStyle="1" w:styleId="new">
    <w:name w:val="new"/>
    <w:basedOn w:val="Normal"/>
    <w:uiPriority w:val="99"/>
    <w:rsid w:val="004921D9"/>
    <w:pPr>
      <w:snapToGrid w:val="0"/>
      <w:spacing w:after="0"/>
      <w:ind w:left="720" w:hanging="720"/>
    </w:pPr>
    <w:rPr>
      <w:rFonts w:ascii="Times New Roman" w:hAnsi="Times New Roman"/>
      <w:sz w:val="24"/>
      <w:lang w:val="en-US"/>
    </w:rPr>
  </w:style>
  <w:style w:type="paragraph" w:customStyle="1" w:styleId="Heading2-NotNumbered">
    <w:name w:val="Heading2 - Not Numbered"/>
    <w:basedOn w:val="Heading2"/>
    <w:next w:val="Normal"/>
    <w:autoRedefine/>
    <w:uiPriority w:val="99"/>
    <w:rsid w:val="004921D9"/>
    <w:pPr>
      <w:pBdr>
        <w:bottom w:val="single" w:sz="4" w:space="1" w:color="000080"/>
      </w:pBdr>
      <w:tabs>
        <w:tab w:val="num" w:pos="720"/>
      </w:tabs>
      <w:spacing w:before="360" w:after="240"/>
    </w:pPr>
    <w:rPr>
      <w:rFonts w:ascii="Trebuchet MS" w:hAnsi="Trebuchet MS" w:cs="Arial"/>
      <w:bCs/>
      <w:i/>
      <w:iCs/>
      <w:color w:val="000080"/>
      <w:sz w:val="32"/>
      <w:szCs w:val="32"/>
    </w:rPr>
  </w:style>
  <w:style w:type="paragraph" w:customStyle="1" w:styleId="Heading2-normal">
    <w:name w:val="Heading2 - normal"/>
    <w:basedOn w:val="Heading2-NotNumbered"/>
    <w:uiPriority w:val="99"/>
    <w:rsid w:val="004921D9"/>
    <w:pPr>
      <w:snapToGrid w:val="0"/>
    </w:pPr>
    <w:rPr>
      <w:rFonts w:ascii="Arial" w:hAnsi="Arial" w:cs="Times New Roman"/>
      <w:bCs w:val="0"/>
      <w:iCs w:val="0"/>
      <w:color w:val="000000"/>
      <w:sz w:val="20"/>
      <w:szCs w:val="20"/>
    </w:rPr>
  </w:style>
  <w:style w:type="paragraph" w:customStyle="1" w:styleId="HelvNormal">
    <w:name w:val="HelvNormal"/>
    <w:uiPriority w:val="99"/>
    <w:rsid w:val="004921D9"/>
    <w:rPr>
      <w:rFonts w:ascii="Univers (WN)" w:hAnsi="Univers (WN)"/>
    </w:rPr>
  </w:style>
  <w:style w:type="paragraph" w:customStyle="1" w:styleId="noramal">
    <w:name w:val="noramal"/>
    <w:basedOn w:val="MainBody"/>
    <w:uiPriority w:val="99"/>
    <w:rsid w:val="004921D9"/>
    <w:pPr>
      <w:keepNext w:val="0"/>
      <w:pBdr>
        <w:bottom w:val="single" w:sz="12" w:space="1" w:color="800000"/>
      </w:pBdr>
      <w:tabs>
        <w:tab w:val="num" w:pos="432"/>
      </w:tabs>
      <w:spacing w:before="0" w:after="0"/>
    </w:pPr>
    <w:rPr>
      <w:rFonts w:ascii="Verdana" w:hAnsi="Verdana" w:cs="Arial"/>
      <w:i/>
      <w:caps/>
      <w:kern w:val="0"/>
      <w:lang w:eastAsia="en-US"/>
    </w:rPr>
  </w:style>
  <w:style w:type="paragraph" w:customStyle="1" w:styleId="Executivesummary-normal">
    <w:name w:val="Executive summary - normal"/>
    <w:basedOn w:val="Normal"/>
    <w:autoRedefine/>
    <w:uiPriority w:val="99"/>
    <w:rsid w:val="004921D9"/>
    <w:pPr>
      <w:tabs>
        <w:tab w:val="left" w:pos="162"/>
      </w:tabs>
      <w:spacing w:after="0"/>
    </w:pPr>
    <w:rPr>
      <w:rFonts w:ascii="Verdana" w:hAnsi="Verdana"/>
      <w:sz w:val="20"/>
    </w:rPr>
  </w:style>
  <w:style w:type="paragraph" w:customStyle="1" w:styleId="textindented">
    <w:name w:val="text indented"/>
    <w:basedOn w:val="Normal"/>
    <w:uiPriority w:val="99"/>
    <w:rsid w:val="004921D9"/>
    <w:pPr>
      <w:spacing w:before="240" w:after="0"/>
      <w:ind w:left="720"/>
    </w:pPr>
    <w:rPr>
      <w:rFonts w:ascii="Times New Roman" w:hAnsi="Times New Roman"/>
      <w:color w:val="000000"/>
      <w:sz w:val="24"/>
    </w:rPr>
  </w:style>
  <w:style w:type="paragraph" w:customStyle="1" w:styleId="List-Bulleted">
    <w:name w:val="List - Bulleted"/>
    <w:basedOn w:val="Normal"/>
    <w:uiPriority w:val="99"/>
    <w:rsid w:val="004921D9"/>
    <w:pPr>
      <w:ind w:left="360" w:hanging="360"/>
    </w:pPr>
    <w:rPr>
      <w:rFonts w:ascii="Times New Roman" w:hAnsi="Times New Roman"/>
      <w:sz w:val="24"/>
    </w:rPr>
  </w:style>
  <w:style w:type="paragraph" w:customStyle="1" w:styleId="j">
    <w:name w:val="j"/>
    <w:uiPriority w:val="99"/>
    <w:rsid w:val="004921D9"/>
    <w:rPr>
      <w:sz w:val="24"/>
    </w:rPr>
  </w:style>
  <w:style w:type="paragraph" w:customStyle="1" w:styleId="BodyBull">
    <w:name w:val="Body Bull"/>
    <w:basedOn w:val="BodyText"/>
    <w:uiPriority w:val="99"/>
    <w:rsid w:val="004921D9"/>
    <w:pPr>
      <w:tabs>
        <w:tab w:val="num" w:pos="360"/>
      </w:tabs>
      <w:spacing w:before="60" w:after="60"/>
      <w:ind w:left="360" w:hanging="360"/>
    </w:pPr>
    <w:rPr>
      <w:rFonts w:ascii="Times New Roman" w:hAnsi="Times New Roman"/>
      <w:sz w:val="24"/>
    </w:rPr>
  </w:style>
  <w:style w:type="paragraph" w:customStyle="1" w:styleId="NumberedHeading3">
    <w:name w:val="Numbered Heading 3"/>
    <w:basedOn w:val="Heading3"/>
    <w:uiPriority w:val="99"/>
    <w:rsid w:val="004921D9"/>
    <w:pPr>
      <w:keepNext/>
      <w:numPr>
        <w:ilvl w:val="0"/>
        <w:numId w:val="0"/>
      </w:numPr>
      <w:tabs>
        <w:tab w:val="num" w:pos="360"/>
      </w:tabs>
      <w:snapToGrid w:val="0"/>
      <w:spacing w:before="240" w:after="60"/>
      <w:ind w:left="72" w:hanging="72"/>
    </w:pPr>
    <w:rPr>
      <w:rFonts w:ascii="Verdana" w:hAnsi="Verdana" w:cs="Arial"/>
      <w:bCs/>
      <w:i/>
      <w:color w:val="000000"/>
    </w:rPr>
  </w:style>
  <w:style w:type="paragraph" w:customStyle="1" w:styleId="BTSummary">
    <w:name w:val="BT Summary"/>
    <w:basedOn w:val="BodyTextIndent"/>
    <w:uiPriority w:val="99"/>
    <w:rsid w:val="004921D9"/>
    <w:pPr>
      <w:keepLines w:val="0"/>
      <w:snapToGrid w:val="0"/>
      <w:spacing w:before="0" w:after="0"/>
      <w:ind w:left="450" w:right="90"/>
    </w:pPr>
    <w:rPr>
      <w:rFonts w:ascii="Verdana" w:hAnsi="Verdana"/>
      <w:sz w:val="18"/>
    </w:rPr>
  </w:style>
  <w:style w:type="paragraph" w:customStyle="1" w:styleId="ListBulletBackIndented">
    <w:name w:val="List Bullet BackIndented"/>
    <w:basedOn w:val="ListBullet0"/>
    <w:uiPriority w:val="99"/>
    <w:rsid w:val="004921D9"/>
    <w:pPr>
      <w:tabs>
        <w:tab w:val="num" w:pos="780"/>
      </w:tabs>
      <w:snapToGrid w:val="0"/>
      <w:spacing w:after="60" w:line="264" w:lineRule="auto"/>
      <w:ind w:left="780" w:hanging="360"/>
    </w:pPr>
    <w:rPr>
      <w:rFonts w:ascii="ApolloTT" w:eastAsia="MS PGothic" w:hAnsi="ApolloTT" w:cs="Times New Roman"/>
      <w:kern w:val="18"/>
      <w:sz w:val="22"/>
      <w:szCs w:val="22"/>
      <w:lang w:val="en-GB"/>
    </w:rPr>
  </w:style>
  <w:style w:type="paragraph" w:customStyle="1" w:styleId="bodytxt">
    <w:name w:val="bodytxt"/>
    <w:basedOn w:val="Normal"/>
    <w:uiPriority w:val="99"/>
    <w:rsid w:val="004921D9"/>
    <w:pPr>
      <w:tabs>
        <w:tab w:val="left" w:pos="720"/>
        <w:tab w:val="left" w:pos="4320"/>
        <w:tab w:val="left" w:pos="5040"/>
      </w:tabs>
      <w:spacing w:before="120" w:after="0" w:line="120" w:lineRule="atLeast"/>
      <w:ind w:left="864"/>
    </w:pPr>
    <w:rPr>
      <w:rFonts w:ascii="Tahoma" w:hAnsi="Tahoma"/>
      <w:sz w:val="20"/>
    </w:rPr>
  </w:style>
  <w:style w:type="paragraph" w:customStyle="1" w:styleId="JobTitle">
    <w:name w:val="Job Title"/>
    <w:next w:val="Normal"/>
    <w:uiPriority w:val="99"/>
    <w:rsid w:val="004921D9"/>
    <w:pPr>
      <w:spacing w:after="60" w:line="220" w:lineRule="atLeast"/>
    </w:pPr>
    <w:rPr>
      <w:rFonts w:ascii="Arial Black" w:hAnsi="Arial Black"/>
      <w:spacing w:val="-10"/>
    </w:rPr>
  </w:style>
  <w:style w:type="paragraph" w:customStyle="1" w:styleId="Normal11">
    <w:name w:val="Normal11"/>
    <w:basedOn w:val="Normal"/>
    <w:rsid w:val="004921D9"/>
    <w:pPr>
      <w:tabs>
        <w:tab w:val="left" w:pos="1440"/>
        <w:tab w:val="left" w:pos="3600"/>
        <w:tab w:val="left" w:pos="4050"/>
        <w:tab w:val="left" w:pos="4320"/>
        <w:tab w:val="left" w:pos="5040"/>
        <w:tab w:val="left" w:pos="5760"/>
        <w:tab w:val="left" w:pos="6480"/>
        <w:tab w:val="left" w:pos="7200"/>
        <w:tab w:val="left" w:pos="7920"/>
      </w:tabs>
      <w:suppressAutoHyphens/>
      <w:spacing w:before="120"/>
      <w:ind w:right="-7"/>
    </w:pPr>
    <w:rPr>
      <w:rFonts w:ascii="Verdana" w:hAnsi="Verdana"/>
      <w:lang w:val="en-US"/>
    </w:rPr>
  </w:style>
  <w:style w:type="paragraph" w:customStyle="1" w:styleId="Bullet-1">
    <w:name w:val="Bullet -1"/>
    <w:basedOn w:val="Normal"/>
    <w:uiPriority w:val="99"/>
    <w:rsid w:val="004921D9"/>
    <w:pPr>
      <w:numPr>
        <w:numId w:val="15"/>
      </w:numPr>
      <w:snapToGrid w:val="0"/>
      <w:spacing w:before="60" w:after="60"/>
    </w:pPr>
    <w:rPr>
      <w:rFonts w:ascii="Arial Narrow" w:hAnsi="Arial Narrow"/>
      <w:sz w:val="24"/>
      <w:lang w:val="en-US"/>
    </w:rPr>
  </w:style>
  <w:style w:type="paragraph" w:customStyle="1" w:styleId="IndentedNormalCharChar">
    <w:name w:val="Indented Normal Char Char"/>
    <w:basedOn w:val="Normal"/>
    <w:uiPriority w:val="99"/>
    <w:rsid w:val="004921D9"/>
    <w:pPr>
      <w:spacing w:after="180" w:line="312" w:lineRule="auto"/>
      <w:ind w:left="900"/>
    </w:pPr>
    <w:rPr>
      <w:rFonts w:ascii="Verdana" w:hAnsi="Verdana"/>
      <w:sz w:val="18"/>
      <w:lang w:val="en-US"/>
    </w:rPr>
  </w:style>
  <w:style w:type="paragraph" w:customStyle="1" w:styleId="BodyText20">
    <w:name w:val="Body Text2"/>
    <w:link w:val="BodytextChar10"/>
    <w:rsid w:val="004921D9"/>
    <w:pPr>
      <w:spacing w:line="280" w:lineRule="exact"/>
      <w:ind w:firstLine="245"/>
    </w:pPr>
    <w:rPr>
      <w:color w:val="000000"/>
      <w:sz w:val="24"/>
      <w:lang w:bidi="he-IL"/>
    </w:rPr>
  </w:style>
  <w:style w:type="paragraph" w:customStyle="1" w:styleId="StyleHeading2H22Section11sl2Sub-headingh2ModuleSubheadi">
    <w:name w:val="Style Heading 2H22Section 1.1sl2Sub-headingh2Module Subheadi..."/>
    <w:basedOn w:val="Heading2"/>
    <w:uiPriority w:val="99"/>
    <w:rsid w:val="004921D9"/>
    <w:pPr>
      <w:tabs>
        <w:tab w:val="num" w:pos="720"/>
      </w:tabs>
      <w:spacing w:before="240" w:after="240" w:line="288" w:lineRule="auto"/>
      <w:ind w:right="-18"/>
    </w:pPr>
    <w:rPr>
      <w:rFonts w:ascii="Arial Bold" w:eastAsia="MS PGothic" w:hAnsi="Arial Bold" w:cs="Arial"/>
      <w:bCs/>
      <w:i/>
      <w:color w:val="2F6AB0"/>
      <w:szCs w:val="24"/>
    </w:rPr>
  </w:style>
  <w:style w:type="paragraph" w:customStyle="1" w:styleId="Prjbody">
    <w:name w:val="Prj_body"/>
    <w:basedOn w:val="Normal"/>
    <w:uiPriority w:val="99"/>
    <w:rsid w:val="004921D9"/>
    <w:pPr>
      <w:spacing w:after="0"/>
    </w:pPr>
    <w:rPr>
      <w:rFonts w:ascii="Times New Roman" w:hAnsi="Times New Roman"/>
      <w:lang w:val="en-AU"/>
    </w:rPr>
  </w:style>
  <w:style w:type="paragraph" w:customStyle="1" w:styleId="PrjBody0">
    <w:name w:val="Prj_Body"/>
    <w:basedOn w:val="Normal"/>
    <w:uiPriority w:val="99"/>
    <w:rsid w:val="004921D9"/>
    <w:pPr>
      <w:spacing w:after="0"/>
    </w:pPr>
    <w:rPr>
      <w:rFonts w:ascii="Times New Roman" w:hAnsi="Times New Roman"/>
      <w:lang w:val="en-AU"/>
    </w:rPr>
  </w:style>
  <w:style w:type="paragraph" w:customStyle="1" w:styleId="TableHeaderLarge">
    <w:name w:val="Table Header Large"/>
    <w:basedOn w:val="Normal"/>
    <w:uiPriority w:val="99"/>
    <w:rsid w:val="004921D9"/>
    <w:pPr>
      <w:widowControl w:val="0"/>
      <w:snapToGrid w:val="0"/>
      <w:spacing w:after="0"/>
    </w:pPr>
    <w:rPr>
      <w:rFonts w:ascii="Verdana" w:hAnsi="Verdana"/>
      <w:b/>
      <w:sz w:val="24"/>
      <w:lang w:val="en-US"/>
    </w:rPr>
  </w:style>
  <w:style w:type="paragraph" w:customStyle="1" w:styleId="p">
    <w:name w:val="p"/>
    <w:basedOn w:val="Executivesummary-normal"/>
    <w:uiPriority w:val="99"/>
    <w:rsid w:val="004921D9"/>
    <w:pPr>
      <w:spacing w:line="288" w:lineRule="auto"/>
    </w:pPr>
    <w:rPr>
      <w:bCs/>
      <w:sz w:val="18"/>
      <w:lang w:val="en-US"/>
    </w:rPr>
  </w:style>
  <w:style w:type="paragraph" w:customStyle="1" w:styleId="BulletText1">
    <w:name w:val="Bullet Text 1"/>
    <w:basedOn w:val="BodyText"/>
    <w:uiPriority w:val="99"/>
    <w:rsid w:val="004921D9"/>
    <w:pPr>
      <w:spacing w:before="60" w:after="60"/>
      <w:ind w:left="547" w:hanging="187"/>
    </w:pPr>
    <w:rPr>
      <w:rFonts w:ascii="Times New Roman" w:hAnsi="Times New Roman"/>
      <w:kern w:val="14"/>
      <w:lang w:val="en-US"/>
    </w:rPr>
  </w:style>
  <w:style w:type="paragraph" w:customStyle="1" w:styleId="I0">
    <w:name w:val="I0"/>
    <w:basedOn w:val="Normal"/>
    <w:uiPriority w:val="99"/>
    <w:rsid w:val="004921D9"/>
    <w:pPr>
      <w:widowControl w:val="0"/>
      <w:spacing w:before="120" w:after="0"/>
    </w:pPr>
    <w:rPr>
      <w:rFonts w:ascii="Times New Roman" w:hAnsi="Times New Roman"/>
      <w:sz w:val="24"/>
      <w:lang w:val="en-US"/>
    </w:rPr>
  </w:style>
  <w:style w:type="paragraph" w:customStyle="1" w:styleId="BOEINGPROP">
    <w:name w:val="BOEING PROP"/>
    <w:basedOn w:val="Header"/>
    <w:next w:val="Normal"/>
    <w:uiPriority w:val="99"/>
    <w:rsid w:val="004921D9"/>
    <w:pPr>
      <w:tabs>
        <w:tab w:val="clear" w:pos="4153"/>
        <w:tab w:val="clear" w:pos="8306"/>
        <w:tab w:val="center" w:pos="4320"/>
        <w:tab w:val="right" w:pos="8640"/>
      </w:tabs>
      <w:spacing w:after="0"/>
      <w:jc w:val="center"/>
    </w:pPr>
    <w:rPr>
      <w:rFonts w:ascii="Helvetica" w:hAnsi="Helvetica"/>
      <w:b/>
      <w:sz w:val="24"/>
      <w:szCs w:val="24"/>
      <w:lang w:val="en-US"/>
    </w:rPr>
  </w:style>
  <w:style w:type="character" w:customStyle="1" w:styleId="Style2Char">
    <w:name w:val="Style2 Char"/>
    <w:basedOn w:val="DefaultParagraphFont"/>
    <w:link w:val="Style2"/>
    <w:uiPriority w:val="99"/>
    <w:locked/>
    <w:rsid w:val="004921D9"/>
    <w:rPr>
      <w:rFonts w:ascii="Arial" w:hAnsi="Arial"/>
      <w:b/>
      <w:bCs/>
      <w:kern w:val="32"/>
      <w:sz w:val="22"/>
      <w:szCs w:val="32"/>
      <w:shd w:val="pct15" w:color="auto" w:fill="CCCCCC"/>
    </w:rPr>
  </w:style>
  <w:style w:type="paragraph" w:customStyle="1" w:styleId="Style2">
    <w:name w:val="Style2"/>
    <w:basedOn w:val="Heading1"/>
    <w:link w:val="Style2Char"/>
    <w:uiPriority w:val="99"/>
    <w:rsid w:val="004921D9"/>
    <w:pPr>
      <w:pageBreakBefore w:val="0"/>
      <w:pBdr>
        <w:top w:val="single" w:sz="4" w:space="1" w:color="auto" w:shadow="1"/>
        <w:left w:val="single" w:sz="4" w:space="4" w:color="auto" w:shadow="1"/>
        <w:bottom w:val="single" w:sz="4" w:space="1" w:color="auto" w:shadow="1"/>
        <w:right w:val="single" w:sz="4" w:space="4" w:color="auto" w:shadow="1"/>
      </w:pBdr>
      <w:shd w:val="pct15" w:color="auto" w:fill="CCCCCC"/>
      <w:tabs>
        <w:tab w:val="clear" w:pos="720"/>
        <w:tab w:val="clear" w:pos="1440"/>
        <w:tab w:val="clear" w:pos="2160"/>
        <w:tab w:val="clear" w:pos="2880"/>
        <w:tab w:val="clear" w:pos="3600"/>
        <w:tab w:val="clear" w:pos="4320"/>
        <w:tab w:val="clear" w:pos="5040"/>
        <w:tab w:val="clear" w:pos="5760"/>
        <w:tab w:val="clear" w:pos="6480"/>
        <w:tab w:val="clear" w:pos="7200"/>
        <w:tab w:val="clear" w:pos="7920"/>
      </w:tabs>
      <w:spacing w:before="240" w:after="60" w:line="312" w:lineRule="auto"/>
    </w:pPr>
    <w:rPr>
      <w:bCs/>
      <w:caps w:val="0"/>
      <w:color w:val="auto"/>
      <w:kern w:val="32"/>
      <w:sz w:val="22"/>
      <w:szCs w:val="32"/>
      <w:shd w:val="pct15" w:color="auto" w:fill="CCCCCC"/>
      <w:lang w:val="en-US"/>
    </w:rPr>
  </w:style>
  <w:style w:type="paragraph" w:customStyle="1" w:styleId="style3">
    <w:name w:val="style3"/>
    <w:basedOn w:val="Normal"/>
    <w:uiPriority w:val="99"/>
    <w:rsid w:val="004921D9"/>
    <w:pPr>
      <w:overflowPunct w:val="0"/>
      <w:autoSpaceDE w:val="0"/>
      <w:autoSpaceDN w:val="0"/>
      <w:adjustRightInd w:val="0"/>
      <w:spacing w:after="0"/>
    </w:pPr>
    <w:rPr>
      <w:rFonts w:ascii="Helv" w:hAnsi="Helv"/>
      <w:b/>
      <w:sz w:val="20"/>
      <w:lang w:val="en-US"/>
    </w:rPr>
  </w:style>
  <w:style w:type="paragraph" w:customStyle="1" w:styleId="DefaultText">
    <w:name w:val="Default Text"/>
    <w:basedOn w:val="Normal"/>
    <w:uiPriority w:val="99"/>
    <w:rsid w:val="004921D9"/>
    <w:pPr>
      <w:spacing w:after="0"/>
    </w:pPr>
    <w:rPr>
      <w:rFonts w:ascii="Times New Roman" w:hAnsi="Times New Roman"/>
      <w:sz w:val="20"/>
      <w:lang w:val="en-US"/>
    </w:rPr>
  </w:style>
  <w:style w:type="paragraph" w:customStyle="1" w:styleId="bulletlist">
    <w:name w:val="bullet list"/>
    <w:basedOn w:val="Normal"/>
    <w:uiPriority w:val="99"/>
    <w:rsid w:val="004921D9"/>
    <w:pPr>
      <w:tabs>
        <w:tab w:val="num" w:pos="360"/>
      </w:tabs>
      <w:spacing w:after="0" w:line="280" w:lineRule="atLeast"/>
      <w:ind w:left="360" w:hanging="360"/>
    </w:pPr>
    <w:rPr>
      <w:rFonts w:ascii="Times New Roman" w:hAnsi="Times New Roman"/>
      <w:sz w:val="20"/>
    </w:rPr>
  </w:style>
  <w:style w:type="paragraph" w:customStyle="1" w:styleId="Indentbullet1">
    <w:name w:val="Indent bullet 1"/>
    <w:basedOn w:val="Normal"/>
    <w:uiPriority w:val="99"/>
    <w:rsid w:val="004921D9"/>
    <w:pPr>
      <w:tabs>
        <w:tab w:val="num" w:pos="360"/>
      </w:tabs>
      <w:snapToGrid w:val="0"/>
      <w:spacing w:before="60" w:after="0"/>
      <w:ind w:left="360" w:hanging="360"/>
    </w:pPr>
    <w:rPr>
      <w:rFonts w:ascii="Times New Roman" w:hAnsi="Times New Roman"/>
      <w:spacing w:val="-2"/>
    </w:rPr>
  </w:style>
  <w:style w:type="paragraph" w:customStyle="1" w:styleId="NumberList">
    <w:name w:val="Number List"/>
    <w:basedOn w:val="Normal"/>
    <w:uiPriority w:val="99"/>
    <w:rsid w:val="004921D9"/>
    <w:pPr>
      <w:tabs>
        <w:tab w:val="num" w:pos="360"/>
        <w:tab w:val="left" w:pos="522"/>
      </w:tabs>
      <w:suppressAutoHyphens/>
      <w:spacing w:after="0"/>
      <w:ind w:left="360" w:hanging="360"/>
    </w:pPr>
    <w:rPr>
      <w:rFonts w:ascii="Verdana" w:hAnsi="Verdana"/>
      <w:sz w:val="20"/>
    </w:rPr>
  </w:style>
  <w:style w:type="paragraph" w:customStyle="1" w:styleId="NumberedHeading">
    <w:name w:val="Numbered Heading"/>
    <w:basedOn w:val="Heading1"/>
    <w:next w:val="Normal"/>
    <w:uiPriority w:val="99"/>
    <w:rsid w:val="004921D9"/>
    <w:pPr>
      <w:pageBreakBefore w:val="0"/>
      <w:pBdr>
        <w:bottom w:val="single" w:sz="12" w:space="1" w:color="800000"/>
      </w:pBd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num" w:pos="432"/>
        <w:tab w:val="left" w:pos="2016"/>
      </w:tabs>
      <w:spacing w:before="240" w:after="60"/>
      <w:ind w:left="1080" w:hanging="360"/>
      <w:outlineLvl w:val="9"/>
    </w:pPr>
    <w:rPr>
      <w:rFonts w:ascii="Verdana" w:hAnsi="Verdana" w:cs="Arial"/>
      <w:bCs/>
      <w:caps w:val="0"/>
      <w:color w:val="auto"/>
      <w:kern w:val="28"/>
      <w:lang w:val="en-US"/>
    </w:rPr>
  </w:style>
  <w:style w:type="paragraph" w:customStyle="1" w:styleId="2BulletOneline">
    <w:name w:val="2 Bullet One line"/>
    <w:basedOn w:val="Normal"/>
    <w:autoRedefine/>
    <w:uiPriority w:val="99"/>
    <w:rsid w:val="004921D9"/>
    <w:pPr>
      <w:tabs>
        <w:tab w:val="num" w:pos="360"/>
      </w:tabs>
      <w:spacing w:before="60" w:after="60"/>
      <w:ind w:left="360" w:hanging="360"/>
    </w:pPr>
    <w:rPr>
      <w:rFonts w:ascii="Verdana" w:hAnsi="Verdana"/>
      <w:sz w:val="20"/>
      <w:lang w:val="en-US"/>
    </w:rPr>
  </w:style>
  <w:style w:type="paragraph" w:customStyle="1" w:styleId="Bullet11">
    <w:name w:val="Bullet 1"/>
    <w:basedOn w:val="Normal"/>
    <w:link w:val="Bullet1Char"/>
    <w:uiPriority w:val="99"/>
    <w:rsid w:val="004921D9"/>
    <w:pPr>
      <w:tabs>
        <w:tab w:val="num" w:pos="360"/>
      </w:tabs>
      <w:spacing w:after="0"/>
      <w:ind w:left="360" w:right="-9" w:hanging="360"/>
    </w:pPr>
    <w:rPr>
      <w:rFonts w:ascii="Verdana" w:hAnsi="Verdana"/>
      <w:lang w:val="en-US"/>
    </w:rPr>
  </w:style>
  <w:style w:type="paragraph" w:customStyle="1" w:styleId="Bullet2">
    <w:name w:val="Bullet 2"/>
    <w:basedOn w:val="Normal"/>
    <w:uiPriority w:val="99"/>
    <w:rsid w:val="004921D9"/>
    <w:pPr>
      <w:tabs>
        <w:tab w:val="num" w:pos="360"/>
      </w:tabs>
      <w:spacing w:after="0"/>
      <w:ind w:left="360" w:right="-9" w:hanging="360"/>
    </w:pPr>
    <w:rPr>
      <w:rFonts w:ascii="Verdana" w:hAnsi="Verdana"/>
      <w:lang w:val="en-US"/>
    </w:rPr>
  </w:style>
  <w:style w:type="paragraph" w:customStyle="1" w:styleId="Heading1-NotNumbered">
    <w:name w:val="Heading1- Not Numbered"/>
    <w:basedOn w:val="Heading1"/>
    <w:next w:val="Normal"/>
    <w:autoRedefine/>
    <w:uiPriority w:val="99"/>
    <w:rsid w:val="004921D9"/>
    <w:pPr>
      <w:numPr>
        <w:numId w:val="16"/>
      </w:numPr>
      <w:pBdr>
        <w:bottom w:val="single" w:sz="12" w:space="0" w:color="800000"/>
      </w:pBdr>
      <w:tabs>
        <w:tab w:val="clear" w:pos="1440"/>
        <w:tab w:val="clear" w:pos="2160"/>
        <w:tab w:val="clear" w:pos="2880"/>
        <w:tab w:val="clear" w:pos="3600"/>
        <w:tab w:val="clear" w:pos="4320"/>
        <w:tab w:val="clear" w:pos="5040"/>
        <w:tab w:val="clear" w:pos="5760"/>
        <w:tab w:val="clear" w:pos="6480"/>
        <w:tab w:val="clear" w:pos="7200"/>
        <w:tab w:val="clear" w:pos="7920"/>
      </w:tabs>
      <w:spacing w:before="360" w:after="360"/>
    </w:pPr>
    <w:rPr>
      <w:rFonts w:ascii="Verdana" w:hAnsi="Verdana" w:cs="Arial"/>
      <w:b w:val="0"/>
      <w:bCs/>
      <w:caps w:val="0"/>
      <w:color w:val="993300"/>
      <w:kern w:val="32"/>
      <w:szCs w:val="36"/>
      <w:lang w:val="en-US"/>
    </w:rPr>
  </w:style>
  <w:style w:type="paragraph" w:customStyle="1" w:styleId="StyleHeading1SectionH1MainheadingHeading10h1Header1level">
    <w:name w:val="Style Heading 1SectionH1Main headingHeading 10h1Header1level..."/>
    <w:basedOn w:val="Heading1"/>
    <w:uiPriority w:val="99"/>
    <w:rsid w:val="004921D9"/>
    <w:pPr>
      <w:pageBreakBefore w:val="0"/>
      <w:pBdr>
        <w:bottom w:val="single" w:sz="12" w:space="1" w:color="800000"/>
      </w:pBd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num" w:pos="432"/>
      </w:tabs>
      <w:spacing w:before="240" w:after="60" w:line="312" w:lineRule="auto"/>
      <w:ind w:left="1080" w:hanging="360"/>
    </w:pPr>
    <w:rPr>
      <w:rFonts w:ascii="Verdana" w:hAnsi="Verdana" w:cs="Arial"/>
      <w:b w:val="0"/>
      <w:bCs/>
      <w:caps w:val="0"/>
      <w:color w:val="FF00FF"/>
      <w:kern w:val="32"/>
      <w:szCs w:val="28"/>
      <w:lang w:val="en-US"/>
    </w:rPr>
  </w:style>
  <w:style w:type="paragraph" w:customStyle="1" w:styleId="UPHSDPHeading1">
    <w:name w:val="UPHSDP_Heading1"/>
    <w:basedOn w:val="Heading1"/>
    <w:uiPriority w:val="99"/>
    <w:rsid w:val="004921D9"/>
    <w:pPr>
      <w:pageBreakBefore w:val="0"/>
      <w:pBdr>
        <w:bottom w:val="single" w:sz="12" w:space="1" w:color="800000"/>
      </w:pBd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num" w:pos="360"/>
        <w:tab w:val="num" w:pos="432"/>
      </w:tabs>
      <w:spacing w:before="240" w:after="240"/>
    </w:pPr>
    <w:rPr>
      <w:rFonts w:ascii="Verdana" w:hAnsi="Verdana" w:cs="Arial"/>
      <w:bCs/>
      <w:caps w:val="0"/>
      <w:color w:val="auto"/>
      <w:kern w:val="32"/>
      <w:szCs w:val="32"/>
      <w:lang w:val="en-AU"/>
    </w:rPr>
  </w:style>
  <w:style w:type="paragraph" w:customStyle="1" w:styleId="FormText1">
    <w:name w:val="FormText1"/>
    <w:uiPriority w:val="99"/>
    <w:rsid w:val="004921D9"/>
    <w:pPr>
      <w:tabs>
        <w:tab w:val="left" w:pos="2160"/>
        <w:tab w:val="left" w:pos="2880"/>
        <w:tab w:val="left" w:pos="3600"/>
        <w:tab w:val="left" w:pos="4320"/>
        <w:tab w:val="left" w:pos="5040"/>
      </w:tabs>
      <w:spacing w:after="120" w:line="240" w:lineRule="atLeast"/>
      <w:jc w:val="both"/>
    </w:pPr>
    <w:rPr>
      <w:rFonts w:ascii="Helv" w:hAnsi="Helv"/>
    </w:rPr>
  </w:style>
  <w:style w:type="paragraph" w:customStyle="1" w:styleId="BoldHeading-Nonumbers">
    <w:name w:val="Bold Heading - No numbers"/>
    <w:basedOn w:val="Normal"/>
    <w:next w:val="Normal"/>
    <w:uiPriority w:val="99"/>
    <w:rsid w:val="004921D9"/>
    <w:rPr>
      <w:rFonts w:ascii="Trebuchet MS" w:hAnsi="Trebuchet MS"/>
      <w:b/>
      <w:color w:val="0000FF"/>
      <w:lang w:val="en-US"/>
    </w:rPr>
  </w:style>
  <w:style w:type="paragraph" w:customStyle="1" w:styleId="Head10">
    <w:name w:val="Head 1"/>
    <w:basedOn w:val="Normal"/>
    <w:uiPriority w:val="99"/>
    <w:rsid w:val="004921D9"/>
    <w:pPr>
      <w:keepNext/>
      <w:pBdr>
        <w:bottom w:val="single" w:sz="4" w:space="1" w:color="auto"/>
      </w:pBdr>
      <w:jc w:val="right"/>
      <w:outlineLvl w:val="0"/>
    </w:pPr>
    <w:rPr>
      <w:rFonts w:ascii="Verdana" w:hAnsi="Verdana"/>
      <w:b/>
      <w:sz w:val="36"/>
      <w:lang w:val="en-US"/>
    </w:rPr>
  </w:style>
  <w:style w:type="paragraph" w:customStyle="1" w:styleId="Bulleted">
    <w:name w:val="Bulleted"/>
    <w:basedOn w:val="Normal"/>
    <w:autoRedefine/>
    <w:uiPriority w:val="99"/>
    <w:rsid w:val="004921D9"/>
    <w:pPr>
      <w:numPr>
        <w:numId w:val="17"/>
      </w:numPr>
      <w:spacing w:after="0"/>
    </w:pPr>
    <w:rPr>
      <w:rFonts w:ascii="Verdana" w:hAnsi="Verdana"/>
      <w:sz w:val="20"/>
      <w:lang w:val="en-US"/>
    </w:rPr>
  </w:style>
  <w:style w:type="paragraph" w:customStyle="1" w:styleId="TableHead">
    <w:name w:val="TableHead"/>
    <w:basedOn w:val="Normal"/>
    <w:autoRedefine/>
    <w:uiPriority w:val="99"/>
    <w:rsid w:val="004921D9"/>
    <w:pPr>
      <w:spacing w:after="0"/>
      <w:jc w:val="center"/>
    </w:pPr>
    <w:rPr>
      <w:rFonts w:ascii="Verdana" w:hAnsi="Verdana"/>
      <w:b/>
      <w:sz w:val="24"/>
      <w:lang w:val="en-US"/>
    </w:rPr>
  </w:style>
  <w:style w:type="paragraph" w:customStyle="1" w:styleId="BulletIndent">
    <w:name w:val="Bullet Indent"/>
    <w:basedOn w:val="Normal"/>
    <w:autoRedefine/>
    <w:uiPriority w:val="99"/>
    <w:rsid w:val="004921D9"/>
    <w:pPr>
      <w:widowControl w:val="0"/>
      <w:tabs>
        <w:tab w:val="num" w:pos="360"/>
        <w:tab w:val="left" w:pos="2520"/>
      </w:tabs>
      <w:snapToGrid w:val="0"/>
      <w:spacing w:after="0"/>
      <w:ind w:left="360" w:right="26" w:hanging="360"/>
    </w:pPr>
    <w:rPr>
      <w:rFonts w:ascii="Verdana" w:hAnsi="Verdana"/>
      <w:sz w:val="24"/>
      <w:lang w:val="en-US"/>
    </w:rPr>
  </w:style>
  <w:style w:type="paragraph" w:customStyle="1" w:styleId="NewHEad">
    <w:name w:val="NewHEad"/>
    <w:basedOn w:val="Heading3"/>
    <w:uiPriority w:val="99"/>
    <w:rsid w:val="004921D9"/>
    <w:pPr>
      <w:keepNext/>
      <w:keepLines/>
      <w:tabs>
        <w:tab w:val="num" w:pos="1008"/>
        <w:tab w:val="num" w:pos="1080"/>
        <w:tab w:val="left" w:pos="6480"/>
      </w:tabs>
      <w:spacing w:before="120"/>
      <w:ind w:left="0" w:firstLine="0"/>
    </w:pPr>
    <w:rPr>
      <w:rFonts w:ascii="Verdana" w:hAnsi="Verdana"/>
      <w:i/>
      <w:color w:val="008000"/>
    </w:rPr>
  </w:style>
  <w:style w:type="paragraph" w:customStyle="1" w:styleId="NewHEad1">
    <w:name w:val="NewHEad1"/>
    <w:basedOn w:val="NewHEad"/>
    <w:uiPriority w:val="99"/>
    <w:rsid w:val="004921D9"/>
    <w:pPr>
      <w:tabs>
        <w:tab w:val="clear" w:pos="1008"/>
        <w:tab w:val="num" w:pos="1152"/>
        <w:tab w:val="left" w:pos="1440"/>
      </w:tabs>
    </w:pPr>
  </w:style>
  <w:style w:type="paragraph" w:customStyle="1" w:styleId="TableHeaderText">
    <w:name w:val="Table Header Text"/>
    <w:basedOn w:val="TableText"/>
    <w:uiPriority w:val="99"/>
    <w:rsid w:val="004921D9"/>
    <w:pPr>
      <w:keepNext/>
      <w:tabs>
        <w:tab w:val="clear" w:pos="7920"/>
      </w:tabs>
      <w:spacing w:before="120" w:after="120"/>
      <w:jc w:val="center"/>
    </w:pPr>
    <w:rPr>
      <w:rFonts w:ascii="Times New Roman" w:hAnsi="Times New Roman" w:cs="Times New Roman"/>
      <w:b/>
      <w:iCs w:val="0"/>
      <w:color w:val="auto"/>
      <w:kern w:val="14"/>
      <w:sz w:val="24"/>
      <w:szCs w:val="20"/>
      <w:lang w:val="en-US"/>
    </w:rPr>
  </w:style>
  <w:style w:type="paragraph" w:customStyle="1" w:styleId="bshed">
    <w:name w:val="bshed"/>
    <w:basedOn w:val="Normal"/>
    <w:uiPriority w:val="99"/>
    <w:rsid w:val="004921D9"/>
    <w:pPr>
      <w:widowControl w:val="0"/>
      <w:spacing w:before="240" w:after="0"/>
    </w:pPr>
    <w:rPr>
      <w:rFonts w:ascii="Times New Roman" w:hAnsi="Times New Roman"/>
      <w:b/>
      <w:sz w:val="24"/>
      <w:u w:val="single"/>
      <w:lang w:val="en-US"/>
    </w:rPr>
  </w:style>
  <w:style w:type="paragraph" w:customStyle="1" w:styleId="TableBody0">
    <w:name w:val="Table Body"/>
    <w:basedOn w:val="Normal"/>
    <w:uiPriority w:val="99"/>
    <w:rsid w:val="004921D9"/>
    <w:pPr>
      <w:spacing w:before="20" w:after="20"/>
    </w:pPr>
    <w:rPr>
      <w:rFonts w:ascii="Verdana" w:hAnsi="Verdana"/>
      <w:sz w:val="16"/>
      <w:lang w:val="en-US"/>
    </w:rPr>
  </w:style>
  <w:style w:type="paragraph" w:customStyle="1" w:styleId="TableBullets0">
    <w:name w:val="Table Bullets"/>
    <w:basedOn w:val="Normal"/>
    <w:uiPriority w:val="99"/>
    <w:rsid w:val="004921D9"/>
    <w:pPr>
      <w:tabs>
        <w:tab w:val="num" w:pos="360"/>
      </w:tabs>
      <w:suppressAutoHyphens/>
      <w:spacing w:before="20" w:after="20"/>
      <w:ind w:left="144" w:hanging="144"/>
    </w:pPr>
    <w:rPr>
      <w:rFonts w:ascii="Verdana" w:hAnsi="Verdana"/>
      <w:sz w:val="16"/>
      <w:lang w:val="en-US"/>
    </w:rPr>
  </w:style>
  <w:style w:type="paragraph" w:customStyle="1" w:styleId="thesind">
    <w:name w:val="thesind"/>
    <w:basedOn w:val="Normal"/>
    <w:uiPriority w:val="99"/>
    <w:rsid w:val="004921D9"/>
    <w:pPr>
      <w:tabs>
        <w:tab w:val="num" w:pos="360"/>
      </w:tabs>
      <w:spacing w:after="0"/>
      <w:ind w:left="360" w:hanging="360"/>
    </w:pPr>
    <w:rPr>
      <w:rFonts w:ascii="Verdana" w:hAnsi="Verdana"/>
      <w:lang w:val="en-AU"/>
    </w:rPr>
  </w:style>
  <w:style w:type="paragraph" w:customStyle="1" w:styleId="Head20">
    <w:name w:val="Head 2"/>
    <w:basedOn w:val="Heading1"/>
    <w:uiPriority w:val="99"/>
    <w:rsid w:val="004921D9"/>
    <w:pPr>
      <w:pageBreakBefore w:val="0"/>
      <w:pBdr>
        <w:bottom w:val="single" w:sz="12" w:space="1" w:color="800000"/>
      </w:pBd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num" w:pos="432"/>
      </w:tabs>
      <w:spacing w:before="0" w:after="0"/>
    </w:pPr>
    <w:rPr>
      <w:rFonts w:ascii="Times New Roman Bold" w:hAnsi="Times New Roman Bold"/>
      <w:caps w:val="0"/>
      <w:color w:val="auto"/>
      <w:lang w:val="en-US"/>
    </w:rPr>
  </w:style>
  <w:style w:type="paragraph" w:customStyle="1" w:styleId="Tableentries">
    <w:name w:val="Table entries"/>
    <w:basedOn w:val="Normal"/>
    <w:uiPriority w:val="99"/>
    <w:rsid w:val="004921D9"/>
    <w:pPr>
      <w:spacing w:after="20" w:line="312" w:lineRule="auto"/>
    </w:pPr>
    <w:rPr>
      <w:rFonts w:ascii="Verdana" w:hAnsi="Verdana"/>
      <w:sz w:val="18"/>
      <w:lang w:val="en-US"/>
    </w:rPr>
  </w:style>
  <w:style w:type="paragraph" w:customStyle="1" w:styleId="templateText">
    <w:name w:val="templateText"/>
    <w:basedOn w:val="BodyText"/>
    <w:uiPriority w:val="99"/>
    <w:rsid w:val="004921D9"/>
    <w:pPr>
      <w:spacing w:after="0"/>
      <w:ind w:left="227"/>
    </w:pPr>
    <w:rPr>
      <w:rFonts w:ascii="Verdana" w:hAnsi="Verdana"/>
      <w:i/>
      <w:color w:val="0000FF"/>
      <w:sz w:val="20"/>
      <w:szCs w:val="24"/>
      <w:lang w:val="en-US"/>
    </w:rPr>
  </w:style>
  <w:style w:type="paragraph" w:customStyle="1" w:styleId="1ParaStandard">
    <w:name w:val="1ParaStandard"/>
    <w:basedOn w:val="Normal"/>
    <w:uiPriority w:val="99"/>
    <w:rsid w:val="004921D9"/>
    <w:pPr>
      <w:spacing w:after="0"/>
      <w:ind w:left="360"/>
    </w:pPr>
    <w:rPr>
      <w:rFonts w:ascii="Times New Roman" w:hAnsi="Times New Roman"/>
      <w:sz w:val="24"/>
      <w:lang w:val="en-US"/>
    </w:rPr>
  </w:style>
  <w:style w:type="paragraph" w:customStyle="1" w:styleId="tablehead0">
    <w:name w:val="tablehead"/>
    <w:basedOn w:val="Normal"/>
    <w:uiPriority w:val="99"/>
    <w:rsid w:val="004921D9"/>
    <w:pPr>
      <w:spacing w:before="120"/>
    </w:pPr>
    <w:rPr>
      <w:rFonts w:ascii="Verdana" w:hAnsi="Verdana"/>
      <w:b/>
      <w:sz w:val="20"/>
    </w:rPr>
  </w:style>
  <w:style w:type="paragraph" w:customStyle="1" w:styleId="CharCharCharChar2">
    <w:name w:val="Char Char Char Char2"/>
    <w:basedOn w:val="Normal"/>
    <w:uiPriority w:val="99"/>
    <w:rsid w:val="004921D9"/>
    <w:pPr>
      <w:spacing w:after="160" w:line="240" w:lineRule="exact"/>
    </w:pPr>
    <w:rPr>
      <w:rFonts w:ascii="Verdana" w:hAnsi="Verdana"/>
      <w:sz w:val="20"/>
      <w:lang w:val="en-US"/>
    </w:rPr>
  </w:style>
  <w:style w:type="paragraph" w:customStyle="1" w:styleId="DefaultParagraphFontParaCharCharCharCharCharCharCharCharCharChar">
    <w:name w:val="Default Paragraph Font Para Char Char Char Char Char Char Char Char Char Char"/>
    <w:basedOn w:val="Normal"/>
    <w:uiPriority w:val="99"/>
    <w:rsid w:val="004921D9"/>
    <w:pPr>
      <w:spacing w:after="160" w:line="240" w:lineRule="exact"/>
    </w:pPr>
    <w:rPr>
      <w:rFonts w:ascii="Verdana" w:hAnsi="Verdana"/>
      <w:sz w:val="20"/>
      <w:lang w:val="en-US"/>
    </w:rPr>
  </w:style>
  <w:style w:type="paragraph" w:customStyle="1" w:styleId="Char">
    <w:name w:val="Char"/>
    <w:basedOn w:val="Normal"/>
    <w:uiPriority w:val="99"/>
    <w:rsid w:val="004921D9"/>
    <w:pPr>
      <w:spacing w:after="160" w:line="240" w:lineRule="exact"/>
    </w:pPr>
    <w:rPr>
      <w:rFonts w:ascii="Verdana" w:hAnsi="Verdana"/>
      <w:sz w:val="20"/>
    </w:rPr>
  </w:style>
  <w:style w:type="paragraph" w:customStyle="1" w:styleId="CustProfileHeading">
    <w:name w:val="Cust.Profile Heading"/>
    <w:basedOn w:val="NormalIndent"/>
    <w:uiPriority w:val="99"/>
    <w:rsid w:val="004921D9"/>
    <w:pPr>
      <w:ind w:left="1440"/>
    </w:pPr>
    <w:rPr>
      <w:rFonts w:ascii="Arial" w:hAnsi="Arial"/>
      <w:b/>
      <w:sz w:val="22"/>
    </w:rPr>
  </w:style>
  <w:style w:type="paragraph" w:customStyle="1" w:styleId="Annexure">
    <w:name w:val="Annexure"/>
    <w:basedOn w:val="DefaultText"/>
    <w:autoRedefine/>
    <w:uiPriority w:val="99"/>
    <w:rsid w:val="004921D9"/>
    <w:pPr>
      <w:numPr>
        <w:numId w:val="18"/>
      </w:numPr>
    </w:pPr>
    <w:rPr>
      <w:rFonts w:ascii="Arial Bold" w:hAnsi="Arial Bold"/>
      <w:b/>
      <w:sz w:val="28"/>
      <w:szCs w:val="28"/>
    </w:rPr>
  </w:style>
  <w:style w:type="paragraph" w:customStyle="1" w:styleId="Char1">
    <w:name w:val="Char1"/>
    <w:basedOn w:val="Normal"/>
    <w:uiPriority w:val="99"/>
    <w:rsid w:val="004921D9"/>
    <w:pPr>
      <w:spacing w:after="160" w:line="240" w:lineRule="exact"/>
    </w:pPr>
    <w:rPr>
      <w:rFonts w:ascii="Verdana" w:hAnsi="Verdana"/>
      <w:sz w:val="20"/>
      <w:lang w:val="en-US"/>
    </w:rPr>
  </w:style>
  <w:style w:type="paragraph" w:customStyle="1" w:styleId="Annex-head2">
    <w:name w:val="Annex-head2"/>
    <w:basedOn w:val="Normal"/>
    <w:uiPriority w:val="99"/>
    <w:rsid w:val="004921D9"/>
    <w:pPr>
      <w:numPr>
        <w:ilvl w:val="1"/>
        <w:numId w:val="18"/>
      </w:numPr>
      <w:spacing w:after="0"/>
    </w:pPr>
    <w:rPr>
      <w:rFonts w:ascii="Times New Roman" w:hAnsi="Times New Roman"/>
      <w:sz w:val="24"/>
      <w:szCs w:val="24"/>
      <w:lang w:val="en-US"/>
    </w:rPr>
  </w:style>
  <w:style w:type="paragraph" w:customStyle="1" w:styleId="Annex-head3">
    <w:name w:val="Annex-head3"/>
    <w:basedOn w:val="Normal"/>
    <w:uiPriority w:val="99"/>
    <w:rsid w:val="004921D9"/>
    <w:pPr>
      <w:numPr>
        <w:ilvl w:val="2"/>
        <w:numId w:val="18"/>
      </w:numPr>
      <w:spacing w:after="0"/>
    </w:pPr>
    <w:rPr>
      <w:rFonts w:ascii="Times New Roman" w:hAnsi="Times New Roman"/>
      <w:sz w:val="24"/>
      <w:szCs w:val="24"/>
      <w:lang w:val="en-US"/>
    </w:rPr>
  </w:style>
  <w:style w:type="paragraph" w:customStyle="1" w:styleId="pg1body">
    <w:name w:val="pg1body"/>
    <w:basedOn w:val="Normal"/>
    <w:uiPriority w:val="99"/>
    <w:rsid w:val="004921D9"/>
    <w:pPr>
      <w:widowControl w:val="0"/>
      <w:spacing w:before="40" w:line="-278" w:lineRule="auto"/>
    </w:pPr>
    <w:rPr>
      <w:rFonts w:ascii="Verdana" w:hAnsi="Verdana" w:cs="Arial"/>
      <w:sz w:val="20"/>
    </w:rPr>
  </w:style>
  <w:style w:type="paragraph" w:customStyle="1" w:styleId="projtabhd">
    <w:name w:val="projtabhd"/>
    <w:basedOn w:val="Normal"/>
    <w:uiPriority w:val="99"/>
    <w:rsid w:val="004921D9"/>
    <w:pPr>
      <w:widowControl w:val="0"/>
      <w:spacing w:before="60" w:after="60"/>
    </w:pPr>
    <w:rPr>
      <w:rFonts w:ascii="Verdana" w:hAnsi="Verdana" w:cs="Arial"/>
      <w:b/>
      <w:bCs/>
      <w:sz w:val="20"/>
    </w:rPr>
  </w:style>
  <w:style w:type="paragraph" w:customStyle="1" w:styleId="StyleHeading2H22Sub-headingSection21Section11sl2Headin1">
    <w:name w:val="Style Heading 2H22Sub-headingSection 2.1Section 1.1sl2Headin...1"/>
    <w:basedOn w:val="Heading2"/>
    <w:autoRedefine/>
    <w:uiPriority w:val="99"/>
    <w:rsid w:val="004921D9"/>
    <w:pPr>
      <w:snapToGrid w:val="0"/>
      <w:spacing w:before="0"/>
      <w:ind w:left="0" w:firstLine="0"/>
    </w:pPr>
    <w:rPr>
      <w:rFonts w:ascii="Verdana" w:hAnsi="Verdana" w:cs="Arial"/>
      <w:bCs/>
    </w:rPr>
  </w:style>
  <w:style w:type="paragraph" w:customStyle="1" w:styleId="StyleHeading2Headinnormalg2H22Sub-headingChapterTitlesl2">
    <w:name w:val="Style Heading 2Headinnormalg 2H22Sub-headingChapter Titlesl2..."/>
    <w:basedOn w:val="Heading2"/>
    <w:uiPriority w:val="99"/>
    <w:rsid w:val="004921D9"/>
    <w:pPr>
      <w:tabs>
        <w:tab w:val="num" w:pos="720"/>
      </w:tabs>
      <w:spacing w:before="240" w:after="60"/>
    </w:pPr>
    <w:rPr>
      <w:rFonts w:ascii="Verdana" w:hAnsi="Verdana" w:cs="Arial"/>
      <w:bCs/>
      <w:i/>
      <w:caps/>
      <w:color w:val="800000"/>
    </w:rPr>
  </w:style>
  <w:style w:type="paragraph" w:customStyle="1" w:styleId="FigureCaption">
    <w:name w:val="FigureCaption"/>
    <w:basedOn w:val="Normal"/>
    <w:uiPriority w:val="99"/>
    <w:rsid w:val="004921D9"/>
    <w:pPr>
      <w:spacing w:before="120" w:after="0"/>
      <w:jc w:val="center"/>
    </w:pPr>
    <w:rPr>
      <w:rFonts w:ascii="Verdana" w:eastAsia="MS Mincho" w:hAnsi="Verdana"/>
      <w:sz w:val="20"/>
      <w:u w:val="words"/>
      <w:lang w:val="en-US"/>
    </w:rPr>
  </w:style>
  <w:style w:type="paragraph" w:customStyle="1" w:styleId="StyleHeading3H33ParagraphSection111Sub2ParaAnnotationen">
    <w:name w:val="Style Heading 3H33ParagraphSection 1.1.1Sub2ParaAnnotationen..."/>
    <w:basedOn w:val="Heading3"/>
    <w:uiPriority w:val="99"/>
    <w:rsid w:val="004921D9"/>
    <w:pPr>
      <w:keepNext/>
      <w:tabs>
        <w:tab w:val="num" w:pos="1080"/>
      </w:tabs>
      <w:snapToGrid w:val="0"/>
      <w:spacing w:before="240" w:after="60" w:line="288" w:lineRule="auto"/>
      <w:ind w:left="144" w:hanging="144"/>
    </w:pPr>
    <w:rPr>
      <w:rFonts w:ascii="Verdana" w:hAnsi="Verdana"/>
      <w:bCs/>
      <w:color w:val="800000"/>
      <w:sz w:val="20"/>
    </w:rPr>
  </w:style>
  <w:style w:type="paragraph" w:customStyle="1" w:styleId="StyleStyleHeading2H22Sub-headingSection21Section11sl2Headin">
    <w:name w:val="Style Style Heading 2H22Sub-headingSection 2.1Section 1.1sl2Headin...."/>
    <w:basedOn w:val="StyleHeading2H22Sub-headingSection21Section11sl2Headin1"/>
    <w:autoRedefine/>
    <w:uiPriority w:val="99"/>
    <w:rsid w:val="004921D9"/>
    <w:pPr>
      <w:numPr>
        <w:numId w:val="19"/>
      </w:numPr>
      <w:jc w:val="left"/>
    </w:pPr>
    <w:rPr>
      <w:rFonts w:ascii="Bookman Old Style" w:hAnsi="Bookman Old Style" w:cs="Times New Roman"/>
      <w:color w:val="800000"/>
      <w:sz w:val="22"/>
      <w:lang w:val="en-GB"/>
    </w:rPr>
  </w:style>
  <w:style w:type="paragraph" w:customStyle="1" w:styleId="Questions">
    <w:name w:val="Questions"/>
    <w:basedOn w:val="Normal"/>
    <w:uiPriority w:val="99"/>
    <w:rsid w:val="004921D9"/>
    <w:pPr>
      <w:numPr>
        <w:numId w:val="20"/>
      </w:numPr>
      <w:tabs>
        <w:tab w:val="left" w:pos="720"/>
      </w:tabs>
    </w:pPr>
    <w:rPr>
      <w:rFonts w:ascii="Verdana" w:hAnsi="Verdana"/>
      <w:b/>
      <w:i/>
      <w:sz w:val="20"/>
      <w:lang w:val="en-US"/>
    </w:rPr>
  </w:style>
  <w:style w:type="paragraph" w:customStyle="1" w:styleId="Tabletext1">
    <w:name w:val="Table text"/>
    <w:basedOn w:val="Normal"/>
    <w:link w:val="TabletextChar0"/>
    <w:rsid w:val="004921D9"/>
    <w:pPr>
      <w:spacing w:before="120"/>
    </w:pPr>
    <w:rPr>
      <w:rFonts w:ascii="Times New Roman" w:hAnsi="Times New Roman"/>
      <w:sz w:val="18"/>
      <w:szCs w:val="18"/>
      <w:lang w:val="en-US"/>
    </w:rPr>
  </w:style>
  <w:style w:type="paragraph" w:customStyle="1" w:styleId="Tableheader0">
    <w:name w:val="Table header"/>
    <w:basedOn w:val="Tabletext1"/>
    <w:next w:val="Tabletext1"/>
    <w:rsid w:val="004921D9"/>
    <w:rPr>
      <w:b/>
      <w:bCs/>
    </w:rPr>
  </w:style>
  <w:style w:type="paragraph" w:customStyle="1" w:styleId="BulletTextCharCharCharCharCharCharChar">
    <w:name w:val="Bullet Text Char Char Char Char Char Char Char"/>
    <w:basedOn w:val="Tableheader0"/>
    <w:uiPriority w:val="99"/>
    <w:rsid w:val="004921D9"/>
    <w:pPr>
      <w:numPr>
        <w:numId w:val="21"/>
      </w:numPr>
      <w:snapToGrid w:val="0"/>
      <w:spacing w:before="0" w:after="0"/>
    </w:pPr>
    <w:rPr>
      <w:b w:val="0"/>
      <w:bCs w:val="0"/>
      <w:color w:val="000000"/>
      <w:sz w:val="22"/>
      <w:szCs w:val="20"/>
    </w:rPr>
  </w:style>
  <w:style w:type="paragraph" w:customStyle="1" w:styleId="BulletTextChar">
    <w:name w:val="Bullet Text Char"/>
    <w:basedOn w:val="BodyText"/>
    <w:autoRedefine/>
    <w:uiPriority w:val="99"/>
    <w:rsid w:val="004921D9"/>
    <w:pPr>
      <w:tabs>
        <w:tab w:val="num" w:pos="360"/>
      </w:tabs>
      <w:snapToGrid w:val="0"/>
      <w:spacing w:after="0"/>
    </w:pPr>
    <w:rPr>
      <w:rFonts w:ascii="Times New Roman" w:hAnsi="Times New Roman"/>
      <w:color w:val="000000"/>
      <w:lang w:val="en-US"/>
    </w:rPr>
  </w:style>
  <w:style w:type="paragraph" w:customStyle="1" w:styleId="StyleVerdanaBoldBlackBefore12ptAfter12ptBottom">
    <w:name w:val="Style Verdana Bold Black Before:  12 pt After:  12 pt Bottom: ..."/>
    <w:basedOn w:val="Normal"/>
    <w:autoRedefine/>
    <w:uiPriority w:val="99"/>
    <w:rsid w:val="004921D9"/>
    <w:pPr>
      <w:pBdr>
        <w:bottom w:val="single" w:sz="4" w:space="1" w:color="auto"/>
      </w:pBdr>
      <w:spacing w:before="80" w:after="80"/>
    </w:pPr>
    <w:rPr>
      <w:rFonts w:ascii="Verdana" w:hAnsi="Verdana"/>
      <w:b/>
      <w:bCs/>
      <w:color w:val="000000"/>
      <w:sz w:val="20"/>
      <w:lang w:val="en-US"/>
    </w:rPr>
  </w:style>
  <w:style w:type="paragraph" w:customStyle="1" w:styleId="StyleStyleHeading2Headinnormalg2H22Sub-headingChapterTitlesl21">
    <w:name w:val="Style Style Heading 2Headinnormalg 2H22Sub-headingChapter Titlesl2....1"/>
    <w:basedOn w:val="StyleHeading2Headinnormalg2H22Sub-headingChapterTitlesl2"/>
    <w:autoRedefine/>
    <w:uiPriority w:val="99"/>
    <w:rsid w:val="004921D9"/>
    <w:pPr>
      <w:spacing w:before="120"/>
    </w:pPr>
    <w:rPr>
      <w:i w:val="0"/>
      <w:color w:val="0066CC"/>
      <w:sz w:val="20"/>
    </w:rPr>
  </w:style>
  <w:style w:type="paragraph" w:customStyle="1" w:styleId="StyleStyleHeading2Headinnormalg2H22Sub-headingChapterTitlesl22">
    <w:name w:val="Style Style Heading 2Headinnormalg 2H22Sub-headingChapter Titlesl2....2"/>
    <w:basedOn w:val="StyleHeading2Headinnormalg2H22Sub-headingChapterTitlesl2"/>
    <w:autoRedefine/>
    <w:uiPriority w:val="99"/>
    <w:rsid w:val="004921D9"/>
    <w:pPr>
      <w:tabs>
        <w:tab w:val="clear" w:pos="720"/>
      </w:tabs>
      <w:ind w:left="0" w:firstLine="0"/>
    </w:pPr>
    <w:rPr>
      <w:i w:val="0"/>
      <w:caps w:val="0"/>
      <w:color w:val="0066CC"/>
      <w:sz w:val="20"/>
    </w:rPr>
  </w:style>
  <w:style w:type="character" w:customStyle="1" w:styleId="StyleHeading2Sub-headingH22sl2h2ModuleSubheadingHeadinnorChar">
    <w:name w:val="Style Heading 2Sub-headingH22sl2h2Module SubheadingHeadinnor... Char"/>
    <w:basedOn w:val="DefaultParagraphFont"/>
    <w:link w:val="StyleHeading2Sub-headingH22sl2h2ModuleSubheadingHeadinnor"/>
    <w:uiPriority w:val="99"/>
    <w:locked/>
    <w:rsid w:val="004921D9"/>
    <w:rPr>
      <w:rFonts w:ascii="Trebuchet MS" w:eastAsia="Calibri" w:hAnsi="Trebuchet MS"/>
      <w:b/>
      <w:color w:val="0066CC"/>
      <w:sz w:val="32"/>
      <w:szCs w:val="32"/>
    </w:rPr>
  </w:style>
  <w:style w:type="paragraph" w:customStyle="1" w:styleId="StyleHeading2Sub-headingH22sl2h2ModuleSubheadingHeadinnor">
    <w:name w:val="Style Heading 2Sub-headingH22sl2h2Module SubheadingHeadinnor..."/>
    <w:basedOn w:val="Heading2"/>
    <w:link w:val="StyleHeading2Sub-headingH22sl2h2ModuleSubheadingHeadinnorChar"/>
    <w:autoRedefine/>
    <w:uiPriority w:val="99"/>
    <w:rsid w:val="004921D9"/>
    <w:pPr>
      <w:tabs>
        <w:tab w:val="num" w:pos="720"/>
      </w:tabs>
      <w:spacing w:after="60"/>
    </w:pPr>
    <w:rPr>
      <w:rFonts w:ascii="Trebuchet MS" w:hAnsi="Trebuchet MS"/>
      <w:color w:val="0066CC"/>
      <w:sz w:val="32"/>
      <w:szCs w:val="32"/>
    </w:rPr>
  </w:style>
  <w:style w:type="character" w:customStyle="1" w:styleId="StyleHeading1MainheadingHeading10SectionH1h1Header11secChar">
    <w:name w:val="Style Heading 1Main headingHeading 10SectionH1h1Header11sec... Char"/>
    <w:basedOn w:val="DefaultParagraphFont"/>
    <w:link w:val="StyleHeading1MainheadingHeading10SectionH1h1Header11sec"/>
    <w:uiPriority w:val="99"/>
    <w:locked/>
    <w:rsid w:val="004921D9"/>
    <w:rPr>
      <w:rFonts w:ascii="Verdana" w:hAnsi="Verdana"/>
      <w:b/>
      <w:bCs/>
      <w:color w:val="0066CC"/>
      <w:sz w:val="28"/>
      <w:szCs w:val="24"/>
    </w:rPr>
  </w:style>
  <w:style w:type="paragraph" w:customStyle="1" w:styleId="StyleHeading1MainheadingHeading10SectionH1h1Header11sec">
    <w:name w:val="Style Heading 1Main headingHeading 10SectionH1h1Header11sec..."/>
    <w:basedOn w:val="Heading1"/>
    <w:link w:val="StyleHeading1MainheadingHeading10SectionH1h1Header11secChar"/>
    <w:autoRedefine/>
    <w:uiPriority w:val="99"/>
    <w:rsid w:val="004921D9"/>
    <w:pPr>
      <w:pageBreakBefore w:val="0"/>
      <w:tabs>
        <w:tab w:val="clear" w:pos="720"/>
        <w:tab w:val="clear" w:pos="1440"/>
        <w:tab w:val="clear" w:pos="2160"/>
        <w:tab w:val="clear" w:pos="2880"/>
        <w:tab w:val="clear" w:pos="3600"/>
        <w:tab w:val="clear" w:pos="4320"/>
        <w:tab w:val="clear" w:pos="5040"/>
        <w:tab w:val="clear" w:pos="5760"/>
        <w:tab w:val="clear" w:pos="6480"/>
        <w:tab w:val="clear" w:pos="7200"/>
        <w:tab w:val="clear" w:pos="7920"/>
        <w:tab w:val="num" w:pos="432"/>
      </w:tabs>
      <w:spacing w:before="0" w:after="0"/>
    </w:pPr>
    <w:rPr>
      <w:rFonts w:ascii="Verdana" w:hAnsi="Verdana"/>
      <w:bCs/>
      <w:caps w:val="0"/>
      <w:color w:val="0066CC"/>
      <w:szCs w:val="24"/>
      <w:lang w:val="en-US"/>
    </w:rPr>
  </w:style>
  <w:style w:type="paragraph" w:customStyle="1" w:styleId="StyleHeading2Sub-headingH22sl2h2ModuleSubheadingHeadinnor2">
    <w:name w:val="Style Heading 2Sub-headingH22sl2h2Module SubheadingHeadinnor...2"/>
    <w:basedOn w:val="Normal"/>
    <w:uiPriority w:val="99"/>
    <w:rsid w:val="004921D9"/>
    <w:pPr>
      <w:numPr>
        <w:ilvl w:val="2"/>
        <w:numId w:val="19"/>
      </w:numPr>
      <w:spacing w:after="0"/>
    </w:pPr>
    <w:rPr>
      <w:rFonts w:ascii="Verdana" w:hAnsi="Verdana"/>
      <w:szCs w:val="24"/>
      <w:lang w:val="en-US"/>
    </w:rPr>
  </w:style>
  <w:style w:type="paragraph" w:customStyle="1" w:styleId="StyleStyleHeading1H1SectionMainheadingHeading10h1Header1level">
    <w:name w:val="Style Style Heading 1H1SectionMain headingHeading 10h1Header1level...."/>
    <w:basedOn w:val="StyleHeading1H1SectionMainheadingHeading10h1Header1level"/>
    <w:autoRedefine/>
    <w:uiPriority w:val="99"/>
    <w:rsid w:val="004921D9"/>
    <w:pPr>
      <w:tabs>
        <w:tab w:val="clear" w:pos="720"/>
        <w:tab w:val="num" w:pos="360"/>
      </w:tabs>
      <w:spacing w:before="240" w:after="280"/>
      <w:ind w:left="0" w:firstLine="0"/>
    </w:pPr>
    <w:rPr>
      <w:rFonts w:cs="Times New Roman"/>
      <w:szCs w:val="20"/>
    </w:rPr>
  </w:style>
  <w:style w:type="paragraph" w:customStyle="1" w:styleId="StyleStyleHeading2Sub-headingH22sl2h2ModuleSubheadingHeadinnor">
    <w:name w:val="Style Style Heading 2Sub-headingH22sl2h2Module SubheadingHeadinnor...."/>
    <w:basedOn w:val="StyleHeading2Sub-headingH22sl2h2ModuleSubheadingHeadinnor"/>
    <w:autoRedefine/>
    <w:uiPriority w:val="99"/>
    <w:rsid w:val="004921D9"/>
    <w:rPr>
      <w:color w:val="3366FF"/>
      <w:sz w:val="28"/>
      <w:szCs w:val="20"/>
    </w:rPr>
  </w:style>
  <w:style w:type="paragraph" w:customStyle="1" w:styleId="BulletList0">
    <w:name w:val="Bullet List"/>
    <w:basedOn w:val="Normal"/>
    <w:uiPriority w:val="99"/>
    <w:rsid w:val="004921D9"/>
    <w:pPr>
      <w:keepLines/>
      <w:tabs>
        <w:tab w:val="num" w:pos="1080"/>
      </w:tabs>
      <w:spacing w:after="0"/>
      <w:ind w:left="1080" w:hanging="360"/>
    </w:pPr>
    <w:rPr>
      <w:rFonts w:ascii="Times New Roman" w:hAnsi="Times New Roman"/>
      <w:sz w:val="24"/>
      <w:lang w:val="en-US"/>
    </w:rPr>
  </w:style>
  <w:style w:type="paragraph" w:customStyle="1" w:styleId="Filler">
    <w:name w:val="Filler"/>
    <w:basedOn w:val="Normal"/>
    <w:next w:val="Normal"/>
    <w:uiPriority w:val="99"/>
    <w:rsid w:val="004921D9"/>
    <w:pPr>
      <w:snapToGrid w:val="0"/>
      <w:spacing w:after="0"/>
    </w:pPr>
    <w:rPr>
      <w:rFonts w:ascii="Tahoma" w:hAnsi="Tahoma"/>
      <w:kern w:val="18"/>
      <w:sz w:val="12"/>
      <w:szCs w:val="12"/>
      <w:lang w:val="en-AU"/>
    </w:rPr>
  </w:style>
  <w:style w:type="paragraph" w:customStyle="1" w:styleId="AxonBullet">
    <w:name w:val="Axon Bullet"/>
    <w:basedOn w:val="Normal"/>
    <w:rsid w:val="004921D9"/>
    <w:pPr>
      <w:numPr>
        <w:numId w:val="22"/>
      </w:numPr>
      <w:spacing w:before="60" w:after="60"/>
    </w:pPr>
    <w:rPr>
      <w:i/>
      <w:iCs/>
      <w:sz w:val="20"/>
      <w:szCs w:val="24"/>
    </w:rPr>
  </w:style>
  <w:style w:type="paragraph" w:customStyle="1" w:styleId="StyleHeading3Paragraph3Section111h33headingSub2ParaAnno">
    <w:name w:val="Style Heading 3Paragraph3Section 1.1.1h33headingSub2ParaAnno..."/>
    <w:basedOn w:val="Heading3"/>
    <w:autoRedefine/>
    <w:uiPriority w:val="99"/>
    <w:rsid w:val="004921D9"/>
    <w:pPr>
      <w:keepNext/>
      <w:spacing w:before="120" w:after="60"/>
      <w:ind w:right="-461"/>
    </w:pPr>
    <w:rPr>
      <w:rFonts w:ascii="Arial Bold" w:hAnsi="Arial Bold"/>
      <w:color w:val="800080"/>
      <w:sz w:val="28"/>
    </w:rPr>
  </w:style>
  <w:style w:type="paragraph" w:customStyle="1" w:styleId="StyleHeading3TF-Overskrift3h3moduleRS-Titre3H3t3l3Un1">
    <w:name w:val="Style Heading 3TF-Overskrift 3h3moduleR&amp;S - Titre 3H3t3l3Un...1"/>
    <w:basedOn w:val="Heading3"/>
    <w:autoRedefine/>
    <w:uiPriority w:val="99"/>
    <w:rsid w:val="004921D9"/>
    <w:pPr>
      <w:keepNext/>
      <w:spacing w:before="60" w:line="120" w:lineRule="atLeast"/>
      <w:ind w:left="0" w:firstLine="0"/>
    </w:pPr>
    <w:rPr>
      <w:rFonts w:ascii="Verdana" w:hAnsi="Verdana"/>
      <w:szCs w:val="24"/>
      <w:lang w:eastAsia="ko-KR"/>
    </w:rPr>
  </w:style>
  <w:style w:type="paragraph" w:customStyle="1" w:styleId="BodytextChar0">
    <w:name w:val="Body text Char"/>
    <w:uiPriority w:val="99"/>
    <w:rsid w:val="004921D9"/>
    <w:pPr>
      <w:spacing w:line="280" w:lineRule="exact"/>
      <w:ind w:firstLine="245"/>
    </w:pPr>
    <w:rPr>
      <w:rFonts w:ascii="Arial" w:hAnsi="Arial"/>
      <w:color w:val="000000"/>
      <w:sz w:val="18"/>
      <w:lang w:bidi="he-IL"/>
    </w:rPr>
  </w:style>
  <w:style w:type="paragraph" w:customStyle="1" w:styleId="StyleCharCharCharChar1CharCharCharCharCharCharCharChar">
    <w:name w:val="Style Char Char Char Char1 Char Char Char Char Char Char Char Char"/>
    <w:basedOn w:val="Normal"/>
    <w:uiPriority w:val="99"/>
    <w:rsid w:val="004921D9"/>
    <w:pPr>
      <w:spacing w:after="160" w:line="240" w:lineRule="exact"/>
    </w:pPr>
    <w:rPr>
      <w:rFonts w:ascii="Verdana" w:hAnsi="Verdana"/>
      <w:sz w:val="20"/>
      <w:lang w:val="en-US"/>
    </w:rPr>
  </w:style>
  <w:style w:type="paragraph" w:customStyle="1" w:styleId="Style6">
    <w:name w:val="Style6"/>
    <w:basedOn w:val="Style2"/>
    <w:uiPriority w:val="99"/>
    <w:rsid w:val="004921D9"/>
    <w:pPr>
      <w:keepNext w:val="0"/>
      <w:pBdr>
        <w:top w:val="none" w:sz="0" w:space="0" w:color="auto"/>
        <w:left w:val="none" w:sz="0" w:space="0" w:color="auto"/>
        <w:bottom w:val="none" w:sz="0" w:space="0" w:color="auto"/>
        <w:right w:val="none" w:sz="0" w:space="0" w:color="auto"/>
      </w:pBdr>
      <w:shd w:val="clear" w:color="auto" w:fill="auto"/>
      <w:spacing w:before="0" w:after="0" w:line="280" w:lineRule="exact"/>
      <w:jc w:val="center"/>
      <w:outlineLvl w:val="9"/>
    </w:pPr>
    <w:rPr>
      <w:rFonts w:ascii="Myriad Pro" w:hAnsi="Myriad Pro"/>
      <w:kern w:val="0"/>
      <w:sz w:val="18"/>
      <w:szCs w:val="18"/>
    </w:rPr>
  </w:style>
  <w:style w:type="paragraph" w:customStyle="1" w:styleId="MemoTekst">
    <w:name w:val="MemoTekst"/>
    <w:uiPriority w:val="99"/>
    <w:rsid w:val="004921D9"/>
    <w:pPr>
      <w:spacing w:line="240" w:lineRule="atLeast"/>
    </w:pPr>
    <w:rPr>
      <w:rFonts w:ascii="Courier New" w:hAnsi="Courier New"/>
      <w:lang w:val="nl-NL"/>
    </w:rPr>
  </w:style>
  <w:style w:type="paragraph" w:customStyle="1" w:styleId="ListBullet3new">
    <w:name w:val="List Bullet 3 new"/>
    <w:basedOn w:val="Normal"/>
    <w:uiPriority w:val="99"/>
    <w:rsid w:val="004921D9"/>
    <w:pPr>
      <w:numPr>
        <w:numId w:val="23"/>
      </w:numPr>
      <w:spacing w:before="20" w:after="20"/>
    </w:pPr>
    <w:rPr>
      <w:rFonts w:ascii="Courier New" w:hAnsi="Courier New"/>
      <w:sz w:val="20"/>
      <w:lang w:val="en-US"/>
    </w:rPr>
  </w:style>
  <w:style w:type="paragraph" w:customStyle="1" w:styleId="Style7">
    <w:name w:val="Style7"/>
    <w:basedOn w:val="ListBullet2"/>
    <w:uiPriority w:val="99"/>
    <w:rsid w:val="004921D9"/>
    <w:pPr>
      <w:tabs>
        <w:tab w:val="clear" w:pos="720"/>
        <w:tab w:val="num" w:pos="360"/>
      </w:tabs>
      <w:spacing w:after="0"/>
      <w:ind w:left="360"/>
      <w:jc w:val="left"/>
    </w:pPr>
    <w:rPr>
      <w:rFonts w:ascii="Myriad Pro" w:hAnsi="Myriad Pro"/>
      <w:szCs w:val="20"/>
      <w:lang w:val="en-US"/>
    </w:rPr>
  </w:style>
  <w:style w:type="paragraph" w:customStyle="1" w:styleId="StyleStyleHeading1H1SectionMainheadingHeading10h1Header1level1">
    <w:name w:val="Style Style Heading 1H1SectionMain headingHeading 10h1Header1level....1"/>
    <w:basedOn w:val="StyleHeading1H1SectionMainheadingHeading10h1Header1level"/>
    <w:autoRedefine/>
    <w:uiPriority w:val="99"/>
    <w:rsid w:val="004921D9"/>
    <w:pPr>
      <w:tabs>
        <w:tab w:val="clear" w:pos="720"/>
        <w:tab w:val="num" w:pos="360"/>
      </w:tabs>
      <w:ind w:left="360"/>
    </w:pPr>
    <w:rPr>
      <w:rFonts w:ascii="Verdana" w:hAnsi="Verdana"/>
      <w:bCs/>
      <w:sz w:val="32"/>
    </w:rPr>
  </w:style>
  <w:style w:type="paragraph" w:customStyle="1" w:styleId="StyleHeading3H33ParagraphSection111Sub2ParaAnnotationen1">
    <w:name w:val="Style Heading 3H33ParagraphSection 1.1.1Sub2ParaAnnotationen...1"/>
    <w:basedOn w:val="Heading3"/>
    <w:autoRedefine/>
    <w:uiPriority w:val="99"/>
    <w:rsid w:val="004921D9"/>
    <w:pPr>
      <w:keepNext/>
      <w:tabs>
        <w:tab w:val="num" w:pos="-3600"/>
        <w:tab w:val="num" w:pos="936"/>
      </w:tabs>
      <w:spacing w:before="240" w:after="240"/>
    </w:pPr>
    <w:rPr>
      <w:rFonts w:ascii="Verdana" w:hAnsi="Verdana"/>
      <w:bCs/>
    </w:rPr>
  </w:style>
  <w:style w:type="paragraph" w:customStyle="1" w:styleId="TOC-Heading">
    <w:name w:val="TOC- Heading"/>
    <w:basedOn w:val="Normal"/>
    <w:next w:val="Normal"/>
    <w:autoRedefine/>
    <w:uiPriority w:val="99"/>
    <w:rsid w:val="004921D9"/>
    <w:pPr>
      <w:pBdr>
        <w:top w:val="thinThickSmallGap" w:sz="24" w:space="1" w:color="993300"/>
        <w:bottom w:val="thickThinSmallGap" w:sz="24" w:space="1" w:color="993300"/>
      </w:pBdr>
      <w:spacing w:before="240" w:after="240"/>
      <w:jc w:val="center"/>
    </w:pPr>
    <w:rPr>
      <w:rFonts w:ascii="Trebuchet MS" w:hAnsi="Trebuchet MS"/>
      <w:color w:val="993300"/>
      <w:sz w:val="36"/>
      <w:szCs w:val="24"/>
      <w:lang w:val="en-US"/>
    </w:rPr>
  </w:style>
  <w:style w:type="paragraph" w:customStyle="1" w:styleId="Table-Normal">
    <w:name w:val="Table-Normal"/>
    <w:basedOn w:val="Normal"/>
    <w:uiPriority w:val="99"/>
    <w:rsid w:val="004921D9"/>
    <w:pPr>
      <w:spacing w:after="0"/>
    </w:pPr>
    <w:rPr>
      <w:rFonts w:ascii="Trebuchet MS" w:hAnsi="Trebuchet MS"/>
      <w:szCs w:val="22"/>
      <w:lang w:val="en-US"/>
    </w:rPr>
  </w:style>
  <w:style w:type="character" w:customStyle="1" w:styleId="DefaultParagraphFontParaCharCharCharCharCharCharCharCharChar">
    <w:name w:val="Default Paragraph Font Para Char Char Char Char Char Char Char Char Char"/>
    <w:basedOn w:val="DefaultParagraphFont"/>
    <w:link w:val="DefaultParagraphFontParaCharCharCharCharCharCharCharChar"/>
    <w:uiPriority w:val="99"/>
    <w:locked/>
    <w:rsid w:val="004921D9"/>
    <w:rPr>
      <w:rFonts w:ascii="Verdana" w:hAnsi="Verdana" w:cs="Times New Roman"/>
      <w:lang w:bidi="ar-SA"/>
    </w:rPr>
  </w:style>
  <w:style w:type="paragraph" w:customStyle="1" w:styleId="DefaultParagraphFontParaCharCharCharCharCharCharCharChar">
    <w:name w:val="Default Paragraph Font Para Char Char Char Char Char Char Char Char"/>
    <w:basedOn w:val="Normal"/>
    <w:link w:val="DefaultParagraphFontParaCharCharCharCharCharCharCharCharChar"/>
    <w:uiPriority w:val="99"/>
    <w:rsid w:val="004921D9"/>
    <w:pPr>
      <w:spacing w:after="160" w:line="240" w:lineRule="exact"/>
    </w:pPr>
    <w:rPr>
      <w:rFonts w:ascii="Verdana" w:hAnsi="Verdana"/>
      <w:sz w:val="20"/>
      <w:lang w:val="en-US"/>
    </w:rPr>
  </w:style>
  <w:style w:type="character" w:customStyle="1" w:styleId="StyleARMLevel1BulletsArialChar">
    <w:name w:val="Style ARM Level 1 Bullets + Arial Char"/>
    <w:basedOn w:val="DefaultParagraphFont"/>
    <w:link w:val="StyleARMLevel1BulletsArial"/>
    <w:uiPriority w:val="99"/>
    <w:locked/>
    <w:rsid w:val="004921D9"/>
    <w:rPr>
      <w:rFonts w:ascii="Arial" w:eastAsia="Arial Unicode MS" w:hAnsi="Arial" w:cs="Times New Roman"/>
      <w:lang w:bidi="ar-SA"/>
    </w:rPr>
  </w:style>
  <w:style w:type="paragraph" w:customStyle="1" w:styleId="StyleARMLevel1BulletsArial">
    <w:name w:val="Style ARM Level 1 Bullets + Arial"/>
    <w:basedOn w:val="Normal"/>
    <w:link w:val="StyleARMLevel1BulletsArialChar"/>
    <w:uiPriority w:val="99"/>
    <w:rsid w:val="004921D9"/>
    <w:pPr>
      <w:tabs>
        <w:tab w:val="num" w:pos="288"/>
      </w:tabs>
      <w:spacing w:after="0" w:line="22" w:lineRule="atLeast"/>
      <w:ind w:left="288" w:hanging="288"/>
    </w:pPr>
    <w:rPr>
      <w:rFonts w:eastAsia="Arial Unicode MS"/>
      <w:sz w:val="20"/>
      <w:lang w:val="en-US"/>
    </w:rPr>
  </w:style>
  <w:style w:type="paragraph" w:customStyle="1" w:styleId="ARM-Header3">
    <w:name w:val="ARM - Header 3"/>
    <w:basedOn w:val="Normal"/>
    <w:autoRedefine/>
    <w:uiPriority w:val="99"/>
    <w:rsid w:val="004921D9"/>
    <w:pPr>
      <w:keepNext/>
      <w:spacing w:before="120" w:after="60" w:line="22" w:lineRule="atLeast"/>
      <w:outlineLvl w:val="2"/>
    </w:pPr>
    <w:rPr>
      <w:rFonts w:eastAsia="PMingLiU" w:cs="Arial"/>
      <w:bCs/>
      <w:kern w:val="2"/>
      <w:szCs w:val="22"/>
      <w:lang w:val="en-US" w:eastAsia="zh-TW"/>
    </w:rPr>
  </w:style>
  <w:style w:type="paragraph" w:customStyle="1" w:styleId="NormalNoGap">
    <w:name w:val="Normal No Gap"/>
    <w:basedOn w:val="Normal"/>
    <w:next w:val="Normal"/>
    <w:uiPriority w:val="99"/>
    <w:semiHidden/>
    <w:rsid w:val="004921D9"/>
    <w:pPr>
      <w:snapToGrid w:val="0"/>
      <w:spacing w:after="0"/>
      <w:jc w:val="center"/>
    </w:pPr>
    <w:rPr>
      <w:rFonts w:ascii="Arial Narrow" w:hAnsi="Arial Narrow"/>
      <w:b/>
      <w:kern w:val="18"/>
      <w:szCs w:val="21"/>
    </w:rPr>
  </w:style>
  <w:style w:type="paragraph" w:customStyle="1" w:styleId="ARM-TableHeader">
    <w:name w:val="ARM - Table Header"/>
    <w:basedOn w:val="Normal"/>
    <w:uiPriority w:val="99"/>
    <w:rsid w:val="004921D9"/>
    <w:pPr>
      <w:numPr>
        <w:ilvl w:val="1"/>
        <w:numId w:val="24"/>
      </w:numPr>
      <w:spacing w:after="0" w:line="22" w:lineRule="atLeast"/>
      <w:ind w:left="0" w:firstLine="0"/>
      <w:jc w:val="center"/>
    </w:pPr>
    <w:rPr>
      <w:rFonts w:ascii="Verdana" w:hAnsi="Verdana"/>
      <w:b/>
      <w:color w:val="FFFFFF"/>
      <w:sz w:val="20"/>
      <w:lang w:val="en-US"/>
    </w:rPr>
  </w:style>
  <w:style w:type="paragraph" w:customStyle="1" w:styleId="StyleARM-TableHeaderArial">
    <w:name w:val="Style ARM - Table Header + Arial"/>
    <w:basedOn w:val="ARM-TableHeader"/>
    <w:uiPriority w:val="99"/>
    <w:rsid w:val="004921D9"/>
    <w:rPr>
      <w:rFonts w:ascii="Arial" w:hAnsi="Arial"/>
      <w:bCs/>
    </w:rPr>
  </w:style>
  <w:style w:type="paragraph" w:customStyle="1" w:styleId="Indent">
    <w:name w:val="Indent"/>
    <w:basedOn w:val="Normal"/>
    <w:uiPriority w:val="99"/>
    <w:semiHidden/>
    <w:rsid w:val="004921D9"/>
    <w:pPr>
      <w:snapToGrid w:val="0"/>
      <w:spacing w:before="60" w:after="60"/>
      <w:ind w:left="1440"/>
    </w:pPr>
    <w:rPr>
      <w:rFonts w:eastAsia="PMingLiU"/>
      <w:color w:val="000000"/>
      <w:sz w:val="18"/>
    </w:rPr>
  </w:style>
  <w:style w:type="paragraph" w:customStyle="1" w:styleId="TableEntries0">
    <w:name w:val="TableEntries"/>
    <w:basedOn w:val="Normal"/>
    <w:uiPriority w:val="99"/>
    <w:rsid w:val="004921D9"/>
    <w:pPr>
      <w:spacing w:before="60" w:after="60"/>
    </w:pPr>
    <w:rPr>
      <w:sz w:val="20"/>
    </w:rPr>
  </w:style>
  <w:style w:type="paragraph" w:customStyle="1" w:styleId="text1">
    <w:name w:val="text1"/>
    <w:uiPriority w:val="99"/>
    <w:rsid w:val="004921D9"/>
    <w:pPr>
      <w:keepLines/>
      <w:spacing w:before="240"/>
      <w:ind w:left="1440"/>
      <w:jc w:val="both"/>
    </w:pPr>
    <w:rPr>
      <w:rFonts w:ascii="Helv" w:hAnsi="Helv"/>
    </w:rPr>
  </w:style>
  <w:style w:type="character" w:customStyle="1" w:styleId="Bullet01Char">
    <w:name w:val="Bullet01 Char"/>
    <w:basedOn w:val="DefaultParagraphFont"/>
    <w:link w:val="Bullet01"/>
    <w:uiPriority w:val="99"/>
    <w:semiHidden/>
    <w:locked/>
    <w:rsid w:val="004921D9"/>
    <w:rPr>
      <w:rFonts w:eastAsia="Arial Unicode MS" w:cs="Times New Roman"/>
      <w:sz w:val="24"/>
      <w:szCs w:val="24"/>
      <w:lang w:val="en-US" w:eastAsia="en-US" w:bidi="ar-SA"/>
    </w:rPr>
  </w:style>
  <w:style w:type="paragraph" w:customStyle="1" w:styleId="Normal12Char">
    <w:name w:val="Normal12 Char"/>
    <w:basedOn w:val="Normal"/>
    <w:uiPriority w:val="99"/>
    <w:semiHidden/>
    <w:rsid w:val="004921D9"/>
    <w:pPr>
      <w:spacing w:before="120"/>
    </w:pPr>
    <w:rPr>
      <w:sz w:val="20"/>
    </w:rPr>
  </w:style>
  <w:style w:type="character" w:customStyle="1" w:styleId="2bulletChar">
    <w:name w:val="2bullet Char"/>
    <w:basedOn w:val="DefaultParagraphFont"/>
    <w:link w:val="2bullet"/>
    <w:uiPriority w:val="99"/>
    <w:semiHidden/>
    <w:locked/>
    <w:rsid w:val="004921D9"/>
    <w:rPr>
      <w:rFonts w:ascii="Verdana" w:hAnsi="Verdana" w:cs="Times New Roman"/>
      <w:sz w:val="22"/>
      <w:szCs w:val="22"/>
      <w:lang w:val="en-GB" w:bidi="ar-SA"/>
    </w:rPr>
  </w:style>
  <w:style w:type="paragraph" w:customStyle="1" w:styleId="2bullet">
    <w:name w:val="2bullet"/>
    <w:basedOn w:val="Normal"/>
    <w:link w:val="2bulletChar"/>
    <w:autoRedefine/>
    <w:uiPriority w:val="99"/>
    <w:semiHidden/>
    <w:rsid w:val="004921D9"/>
    <w:pPr>
      <w:tabs>
        <w:tab w:val="num" w:pos="720"/>
      </w:tabs>
      <w:spacing w:after="0"/>
      <w:ind w:left="720" w:hanging="360"/>
    </w:pPr>
    <w:rPr>
      <w:rFonts w:ascii="Verdana" w:hAnsi="Verdana"/>
      <w:sz w:val="20"/>
      <w:szCs w:val="22"/>
    </w:rPr>
  </w:style>
  <w:style w:type="paragraph" w:customStyle="1" w:styleId="TableNormal1">
    <w:name w:val="Table Normal1"/>
    <w:basedOn w:val="Normal"/>
    <w:uiPriority w:val="99"/>
    <w:rsid w:val="004921D9"/>
    <w:pPr>
      <w:spacing w:after="0"/>
    </w:pPr>
    <w:rPr>
      <w:sz w:val="20"/>
      <w:lang w:val="en-US"/>
    </w:rPr>
  </w:style>
  <w:style w:type="paragraph" w:customStyle="1" w:styleId="TableTopic">
    <w:name w:val="TableTopic"/>
    <w:basedOn w:val="Normal"/>
    <w:uiPriority w:val="99"/>
    <w:rsid w:val="004921D9"/>
    <w:pPr>
      <w:keepLines/>
      <w:suppressAutoHyphens/>
      <w:spacing w:before="60" w:after="60"/>
    </w:pPr>
    <w:rPr>
      <w:sz w:val="20"/>
      <w:lang w:val="en-US"/>
    </w:rPr>
  </w:style>
  <w:style w:type="paragraph" w:customStyle="1" w:styleId="Text2">
    <w:name w:val="Text 2"/>
    <w:basedOn w:val="Normal"/>
    <w:uiPriority w:val="99"/>
    <w:rsid w:val="004921D9"/>
    <w:pPr>
      <w:spacing w:after="240"/>
      <w:ind w:left="864"/>
    </w:pPr>
    <w:rPr>
      <w:rFonts w:ascii="Times New Roman" w:hAnsi="Times New Roman"/>
      <w:lang w:val="en-US"/>
    </w:rPr>
  </w:style>
  <w:style w:type="paragraph" w:customStyle="1" w:styleId="ProposalText">
    <w:name w:val="ProposalText"/>
    <w:autoRedefine/>
    <w:uiPriority w:val="99"/>
    <w:rsid w:val="004921D9"/>
    <w:pPr>
      <w:spacing w:before="120" w:after="120"/>
      <w:jc w:val="both"/>
    </w:pPr>
    <w:rPr>
      <w:rFonts w:ascii="Arial" w:hAnsi="Arial"/>
      <w:lang w:eastAsia="en-GB"/>
    </w:rPr>
  </w:style>
  <w:style w:type="paragraph" w:customStyle="1" w:styleId="9pt-Tabletext-left">
    <w:name w:val="9pt-Tabletext-left"/>
    <w:autoRedefine/>
    <w:uiPriority w:val="99"/>
    <w:rsid w:val="004921D9"/>
    <w:pPr>
      <w:spacing w:before="20" w:after="20"/>
    </w:pPr>
    <w:rPr>
      <w:rFonts w:ascii="Arial" w:hAnsi="Arial"/>
      <w:sz w:val="18"/>
    </w:rPr>
  </w:style>
  <w:style w:type="paragraph" w:customStyle="1" w:styleId="9-ptTablehdr-ctr">
    <w:name w:val="9-ptTablehdr-ctr"/>
    <w:basedOn w:val="Normal"/>
    <w:uiPriority w:val="99"/>
    <w:rsid w:val="004921D9"/>
    <w:pPr>
      <w:spacing w:before="20" w:after="20"/>
      <w:jc w:val="center"/>
    </w:pPr>
    <w:rPr>
      <w:b/>
      <w:sz w:val="18"/>
      <w:lang w:val="en-US"/>
    </w:rPr>
  </w:style>
  <w:style w:type="paragraph" w:customStyle="1" w:styleId="CharChar2CharCharChar1CharCharCharChar">
    <w:name w:val="Char Char2 Char Char Char1 Char Char Char Char"/>
    <w:basedOn w:val="Normal"/>
    <w:uiPriority w:val="99"/>
    <w:rsid w:val="004921D9"/>
    <w:pPr>
      <w:pageBreakBefore/>
      <w:spacing w:after="160" w:line="240" w:lineRule="exact"/>
    </w:pPr>
    <w:rPr>
      <w:rFonts w:ascii="Verdana" w:hAnsi="Verdana"/>
      <w:sz w:val="20"/>
      <w:lang w:val="en-US"/>
    </w:rPr>
  </w:style>
  <w:style w:type="paragraph" w:customStyle="1" w:styleId="Style1">
    <w:name w:val="Style1"/>
    <w:basedOn w:val="Normal"/>
    <w:uiPriority w:val="99"/>
    <w:rsid w:val="004921D9"/>
    <w:pPr>
      <w:numPr>
        <w:numId w:val="25"/>
      </w:numPr>
      <w:spacing w:after="0"/>
    </w:pPr>
    <w:rPr>
      <w:rFonts w:ascii="Verdana" w:hAnsi="Verdana" w:cs="Verdana"/>
      <w:sz w:val="20"/>
    </w:rPr>
  </w:style>
  <w:style w:type="paragraph" w:customStyle="1" w:styleId="NormalNoGapChar">
    <w:name w:val="Normal No Gap Char"/>
    <w:basedOn w:val="Normal"/>
    <w:next w:val="Normal"/>
    <w:uiPriority w:val="99"/>
    <w:rsid w:val="004921D9"/>
    <w:pPr>
      <w:snapToGrid w:val="0"/>
      <w:spacing w:after="0"/>
      <w:jc w:val="center"/>
    </w:pPr>
    <w:rPr>
      <w:rFonts w:ascii="Arial Narrow" w:hAnsi="Arial Narrow"/>
      <w:b/>
      <w:kern w:val="18"/>
      <w:szCs w:val="21"/>
    </w:rPr>
  </w:style>
  <w:style w:type="paragraph" w:customStyle="1" w:styleId="BulletedList">
    <w:name w:val="Bulleted List"/>
    <w:basedOn w:val="Normal"/>
    <w:rsid w:val="004921D9"/>
    <w:pPr>
      <w:numPr>
        <w:numId w:val="26"/>
      </w:numPr>
      <w:spacing w:after="0"/>
    </w:pPr>
    <w:rPr>
      <w:sz w:val="20"/>
      <w:szCs w:val="24"/>
      <w:lang w:val="en-US"/>
    </w:rPr>
  </w:style>
  <w:style w:type="paragraph" w:customStyle="1" w:styleId="gsbh1">
    <w:name w:val="gsb h1"/>
    <w:basedOn w:val="Heading1"/>
    <w:uiPriority w:val="99"/>
    <w:rsid w:val="004921D9"/>
    <w:pPr>
      <w:pageBreakBefore w:val="0"/>
      <w:numPr>
        <w:numId w:val="27"/>
      </w:numPr>
      <w:pBdr>
        <w:top w:val="thinThickSmallGap" w:sz="12" w:space="1" w:color="000080" w:shadow="1"/>
        <w:left w:val="thinThickSmallGap" w:sz="12" w:space="4" w:color="000080" w:shadow="1"/>
        <w:bottom w:val="thinThickSmallGap" w:sz="12" w:space="1" w:color="000080" w:shadow="1"/>
        <w:right w:val="thinThickSmallGap" w:sz="12" w:space="4" w:color="000080" w:shadow="1"/>
      </w:pBdr>
      <w:tabs>
        <w:tab w:val="clear" w:pos="1440"/>
        <w:tab w:val="clear" w:pos="2160"/>
        <w:tab w:val="clear" w:pos="2880"/>
        <w:tab w:val="clear" w:pos="3600"/>
        <w:tab w:val="clear" w:pos="4320"/>
        <w:tab w:val="clear" w:pos="5040"/>
        <w:tab w:val="clear" w:pos="5760"/>
        <w:tab w:val="clear" w:pos="6480"/>
        <w:tab w:val="clear" w:pos="7200"/>
        <w:tab w:val="clear" w:pos="7920"/>
        <w:tab w:val="num" w:pos="360"/>
      </w:tabs>
      <w:spacing w:after="240"/>
      <w:ind w:left="0" w:firstLine="0"/>
      <w:jc w:val="right"/>
    </w:pPr>
    <w:rPr>
      <w:rFonts w:cs="Arial"/>
      <w:caps w:val="0"/>
      <w:color w:val="auto"/>
      <w:spacing w:val="40"/>
      <w:kern w:val="32"/>
      <w:sz w:val="48"/>
      <w:szCs w:val="48"/>
      <w:lang w:val="en-US"/>
    </w:rPr>
  </w:style>
  <w:style w:type="character" w:customStyle="1" w:styleId="Normal12Char1">
    <w:name w:val="Normal12 Char1"/>
    <w:basedOn w:val="DefaultParagraphFont"/>
    <w:link w:val="Normal12"/>
    <w:uiPriority w:val="99"/>
    <w:locked/>
    <w:rsid w:val="004921D9"/>
    <w:rPr>
      <w:rFonts w:ascii="Arial" w:hAnsi="Arial" w:cs="Times New Roman"/>
      <w:lang w:val="en-GB" w:bidi="ar-SA"/>
    </w:rPr>
  </w:style>
  <w:style w:type="paragraph" w:customStyle="1" w:styleId="Normal12">
    <w:name w:val="Normal12"/>
    <w:basedOn w:val="Normal"/>
    <w:link w:val="Normal12Char1"/>
    <w:uiPriority w:val="99"/>
    <w:rsid w:val="004921D9"/>
    <w:pPr>
      <w:spacing w:before="120"/>
    </w:pPr>
    <w:rPr>
      <w:sz w:val="20"/>
    </w:rPr>
  </w:style>
  <w:style w:type="paragraph" w:customStyle="1" w:styleId="Bullet1BodyText">
    <w:name w:val="Bullet 1 Body Text"/>
    <w:basedOn w:val="Normal"/>
    <w:uiPriority w:val="99"/>
    <w:rsid w:val="004921D9"/>
    <w:pPr>
      <w:numPr>
        <w:numId w:val="28"/>
      </w:numPr>
      <w:spacing w:before="240" w:after="240"/>
    </w:pPr>
    <w:rPr>
      <w:rFonts w:ascii="Times New Roman" w:hAnsi="Times New Roman"/>
      <w:szCs w:val="22"/>
      <w:lang w:val="en-US"/>
    </w:rPr>
  </w:style>
  <w:style w:type="paragraph" w:customStyle="1" w:styleId="ProposalAnswer">
    <w:name w:val="Proposal Answer"/>
    <w:basedOn w:val="Normal"/>
    <w:uiPriority w:val="99"/>
    <w:rsid w:val="004921D9"/>
    <w:pPr>
      <w:suppressAutoHyphens/>
      <w:overflowPunct w:val="0"/>
      <w:autoSpaceDE w:val="0"/>
      <w:autoSpaceDN w:val="0"/>
      <w:adjustRightInd w:val="0"/>
      <w:spacing w:before="120"/>
    </w:pPr>
    <w:rPr>
      <w:rFonts w:ascii="Times New Roman" w:hAnsi="Times New Roman"/>
      <w:szCs w:val="22"/>
      <w:lang w:val="en-US"/>
    </w:rPr>
  </w:style>
  <w:style w:type="paragraph" w:customStyle="1" w:styleId="newsdtsec">
    <w:name w:val="newsdtsec"/>
    <w:basedOn w:val="Normal"/>
    <w:uiPriority w:val="99"/>
    <w:rsid w:val="004921D9"/>
    <w:pPr>
      <w:spacing w:before="100" w:beforeAutospacing="1" w:after="100" w:afterAutospacing="1"/>
    </w:pPr>
    <w:rPr>
      <w:rFonts w:ascii="Times New Roman" w:hAnsi="Times New Roman"/>
      <w:color w:val="000000"/>
      <w:sz w:val="24"/>
      <w:szCs w:val="24"/>
      <w:lang w:val="en-US"/>
    </w:rPr>
  </w:style>
  <w:style w:type="paragraph" w:customStyle="1" w:styleId="StyleCharCharCharCharCharCharCharCharCharChar">
    <w:name w:val="Style Char Char Char Char Char Char Char Char Char Char"/>
    <w:basedOn w:val="Normal"/>
    <w:uiPriority w:val="99"/>
    <w:semiHidden/>
    <w:rsid w:val="004921D9"/>
    <w:pPr>
      <w:spacing w:after="160" w:line="240" w:lineRule="exact"/>
    </w:pPr>
    <w:rPr>
      <w:rFonts w:ascii="Verdana" w:hAnsi="Verdana" w:cs="Verdana"/>
      <w:sz w:val="20"/>
    </w:rPr>
  </w:style>
  <w:style w:type="paragraph" w:customStyle="1" w:styleId="DefaultParagraphFontParaCharCharCharCharCharCharCharCharCharCharCharChar2Char1CharCharChar">
    <w:name w:val="Default Paragraph Font Para Char Char Char Char Char Char Char Char Char Char Char Char2 Char1 Char Char Char"/>
    <w:basedOn w:val="Normal"/>
    <w:uiPriority w:val="99"/>
    <w:rsid w:val="004921D9"/>
    <w:pPr>
      <w:spacing w:after="160" w:line="240" w:lineRule="exact"/>
    </w:pPr>
    <w:rPr>
      <w:rFonts w:ascii="Verdana" w:hAnsi="Verdana"/>
      <w:sz w:val="20"/>
      <w:lang w:val="en-US"/>
    </w:rPr>
  </w:style>
  <w:style w:type="paragraph" w:customStyle="1" w:styleId="BodyCharChar">
    <w:name w:val="Body Char Char"/>
    <w:basedOn w:val="Normal"/>
    <w:uiPriority w:val="99"/>
    <w:rsid w:val="004921D9"/>
    <w:pPr>
      <w:spacing w:after="0"/>
      <w:ind w:left="634"/>
    </w:pPr>
    <w:rPr>
      <w:rFonts w:ascii="Verdana" w:hAnsi="Verdana"/>
      <w:sz w:val="18"/>
      <w:lang w:val="en-US"/>
    </w:rPr>
  </w:style>
  <w:style w:type="paragraph" w:customStyle="1" w:styleId="BulletLevel10">
    <w:name w:val="Bullet Level1"/>
    <w:basedOn w:val="Normal"/>
    <w:autoRedefine/>
    <w:uiPriority w:val="99"/>
    <w:rsid w:val="004921D9"/>
    <w:pPr>
      <w:spacing w:after="0"/>
    </w:pPr>
    <w:rPr>
      <w:rFonts w:ascii="Times New Roman" w:hAnsi="Times New Roman" w:cs="Arial"/>
      <w:b/>
      <w:szCs w:val="22"/>
      <w:lang w:val="en-US"/>
    </w:rPr>
  </w:style>
  <w:style w:type="paragraph" w:customStyle="1" w:styleId="StandardParagraph">
    <w:name w:val="Standard Paragraph"/>
    <w:basedOn w:val="Normal"/>
    <w:uiPriority w:val="99"/>
    <w:rsid w:val="004921D9"/>
    <w:pPr>
      <w:spacing w:before="120"/>
    </w:pPr>
    <w:rPr>
      <w:bCs/>
      <w:lang w:val="en-US"/>
    </w:rPr>
  </w:style>
  <w:style w:type="paragraph" w:customStyle="1" w:styleId="NormalBullet1">
    <w:name w:val="Normal Bullet 1"/>
    <w:basedOn w:val="Normal"/>
    <w:uiPriority w:val="99"/>
    <w:rsid w:val="004921D9"/>
    <w:pPr>
      <w:keepNext/>
      <w:keepLines/>
      <w:numPr>
        <w:numId w:val="29"/>
      </w:numPr>
      <w:spacing w:after="0"/>
    </w:pPr>
    <w:rPr>
      <w:rFonts w:ascii="Times New Roman" w:eastAsia="MS Mincho" w:hAnsi="Times New Roman"/>
      <w:szCs w:val="24"/>
      <w:lang w:val="en-US" w:eastAsia="ja-JP"/>
    </w:rPr>
  </w:style>
  <w:style w:type="paragraph" w:customStyle="1" w:styleId="Bulletlevel1">
    <w:name w:val="Bullet (level 1)"/>
    <w:basedOn w:val="Normal"/>
    <w:uiPriority w:val="99"/>
    <w:rsid w:val="004921D9"/>
    <w:pPr>
      <w:numPr>
        <w:numId w:val="30"/>
      </w:numPr>
      <w:spacing w:after="0"/>
    </w:pPr>
    <w:rPr>
      <w:rFonts w:ascii="Times New Roman" w:hAnsi="Times New Roman"/>
      <w:sz w:val="24"/>
      <w:szCs w:val="24"/>
    </w:rPr>
  </w:style>
  <w:style w:type="paragraph" w:customStyle="1" w:styleId="CharCharCharCharCharCharCharCharCharChar">
    <w:name w:val="Char Char Char Char Char Char Char Char Char Char"/>
    <w:basedOn w:val="Normal"/>
    <w:uiPriority w:val="99"/>
    <w:rsid w:val="004921D9"/>
    <w:pPr>
      <w:spacing w:after="160" w:line="240" w:lineRule="exact"/>
    </w:pPr>
    <w:rPr>
      <w:rFonts w:ascii="Verdana" w:hAnsi="Verdana" w:cs="Verdana"/>
      <w:sz w:val="20"/>
      <w:lang w:val="en-US"/>
    </w:rPr>
  </w:style>
  <w:style w:type="paragraph" w:customStyle="1" w:styleId="CharChar1CharCharCharCharCharCharCharCharCharCharCharCharCharChar">
    <w:name w:val="Char Char1 Char Char Char Char Char Char Char Char Char Char Char Char Char Char"/>
    <w:basedOn w:val="Normal"/>
    <w:uiPriority w:val="99"/>
    <w:rsid w:val="004921D9"/>
    <w:pPr>
      <w:pageBreakBefore/>
      <w:spacing w:after="160" w:line="240" w:lineRule="exact"/>
    </w:pPr>
    <w:rPr>
      <w:rFonts w:ascii="Verdana" w:hAnsi="Verdana"/>
      <w:sz w:val="20"/>
      <w:lang w:val="en-US"/>
    </w:rPr>
  </w:style>
  <w:style w:type="paragraph" w:customStyle="1" w:styleId="Bullet1Table">
    <w:name w:val="Bullet 1 Table"/>
    <w:basedOn w:val="Normal"/>
    <w:rsid w:val="004921D9"/>
    <w:pPr>
      <w:numPr>
        <w:numId w:val="31"/>
      </w:numPr>
      <w:spacing w:after="0"/>
    </w:pPr>
    <w:rPr>
      <w:rFonts w:ascii="Times New Roman" w:hAnsi="Times New Roman"/>
      <w:szCs w:val="24"/>
      <w:lang w:val="en-US"/>
    </w:rPr>
  </w:style>
  <w:style w:type="paragraph" w:customStyle="1" w:styleId="bullets">
    <w:name w:val="bullets"/>
    <w:basedOn w:val="Normal"/>
    <w:uiPriority w:val="99"/>
    <w:rsid w:val="004921D9"/>
    <w:pPr>
      <w:numPr>
        <w:numId w:val="32"/>
      </w:numPr>
      <w:spacing w:after="0"/>
    </w:pPr>
    <w:rPr>
      <w:rFonts w:ascii="Verdana" w:hAnsi="Verdana"/>
      <w:sz w:val="20"/>
    </w:rPr>
  </w:style>
  <w:style w:type="paragraph" w:customStyle="1" w:styleId="ABLOCKPARA">
    <w:name w:val="A BLOCK PARA"/>
    <w:basedOn w:val="Normal"/>
    <w:uiPriority w:val="99"/>
    <w:rsid w:val="004921D9"/>
    <w:pPr>
      <w:spacing w:after="0"/>
    </w:pPr>
    <w:rPr>
      <w:rFonts w:ascii="Book Antiqua" w:hAnsi="Book Antiqua"/>
      <w:lang w:val="fr-FR"/>
    </w:rPr>
  </w:style>
  <w:style w:type="paragraph" w:customStyle="1" w:styleId="CharChar2Char">
    <w:name w:val="Char Char2 Char"/>
    <w:basedOn w:val="Normal"/>
    <w:uiPriority w:val="99"/>
    <w:rsid w:val="004921D9"/>
    <w:pPr>
      <w:pageBreakBefore/>
      <w:spacing w:after="160" w:line="240" w:lineRule="exact"/>
    </w:pPr>
    <w:rPr>
      <w:rFonts w:ascii="Verdana" w:hAnsi="Verdana"/>
      <w:sz w:val="20"/>
      <w:lang w:val="en-US"/>
    </w:rPr>
  </w:style>
  <w:style w:type="paragraph" w:customStyle="1" w:styleId="NormalPGL">
    <w:name w:val="Normal PGL"/>
    <w:basedOn w:val="Normal"/>
    <w:rsid w:val="004921D9"/>
    <w:pPr>
      <w:tabs>
        <w:tab w:val="left" w:pos="3630"/>
      </w:tabs>
      <w:autoSpaceDE w:val="0"/>
      <w:autoSpaceDN w:val="0"/>
      <w:adjustRightInd w:val="0"/>
      <w:spacing w:after="0"/>
    </w:pPr>
    <w:rPr>
      <w:rFonts w:cs="Arial"/>
      <w:szCs w:val="22"/>
    </w:rPr>
  </w:style>
  <w:style w:type="paragraph" w:customStyle="1" w:styleId="CharChar1CharCharCharCharCharCharCharCharCharCharCharCharCharCharCharCharChar">
    <w:name w:val="Char Char1 Char Char Char Char Char Char Char Char Char Char Char Char Char Char Char Char Char"/>
    <w:basedOn w:val="Normal"/>
    <w:uiPriority w:val="99"/>
    <w:rsid w:val="004921D9"/>
    <w:pPr>
      <w:pageBreakBefore/>
      <w:spacing w:after="160" w:line="240" w:lineRule="exact"/>
    </w:pPr>
    <w:rPr>
      <w:rFonts w:ascii="Verdana" w:hAnsi="Verdana"/>
      <w:sz w:val="20"/>
      <w:lang w:val="en-US"/>
    </w:rPr>
  </w:style>
  <w:style w:type="paragraph" w:customStyle="1" w:styleId="paragraph">
    <w:name w:val="paragraph"/>
    <w:uiPriority w:val="99"/>
    <w:rsid w:val="004921D9"/>
    <w:pPr>
      <w:spacing w:after="240"/>
    </w:pPr>
    <w:rPr>
      <w:sz w:val="24"/>
    </w:rPr>
  </w:style>
  <w:style w:type="paragraph" w:customStyle="1" w:styleId="HAFigure">
    <w:name w:val="HA Figure"/>
    <w:basedOn w:val="Normal"/>
    <w:next w:val="Normal"/>
    <w:uiPriority w:val="99"/>
    <w:rsid w:val="004921D9"/>
    <w:pPr>
      <w:keepLines/>
      <w:spacing w:before="90" w:after="54"/>
      <w:jc w:val="center"/>
    </w:pPr>
    <w:rPr>
      <w:rFonts w:ascii="Garamond" w:hAnsi="Garamond"/>
      <w:sz w:val="24"/>
    </w:rPr>
  </w:style>
  <w:style w:type="paragraph" w:customStyle="1" w:styleId="CharCharChar1">
    <w:name w:val="Char Char Char1"/>
    <w:basedOn w:val="Normal"/>
    <w:uiPriority w:val="99"/>
    <w:rsid w:val="004921D9"/>
    <w:pPr>
      <w:pageBreakBefore/>
      <w:spacing w:after="160" w:line="240" w:lineRule="exact"/>
    </w:pPr>
    <w:rPr>
      <w:rFonts w:ascii="Verdana" w:hAnsi="Verdana"/>
      <w:sz w:val="20"/>
      <w:lang w:val="en-US"/>
    </w:rPr>
  </w:style>
  <w:style w:type="paragraph" w:customStyle="1" w:styleId="StyleCharChar">
    <w:name w:val="Style Char Char"/>
    <w:basedOn w:val="Normal"/>
    <w:uiPriority w:val="99"/>
    <w:rsid w:val="004921D9"/>
    <w:pPr>
      <w:spacing w:after="160" w:line="240" w:lineRule="exact"/>
    </w:pPr>
    <w:rPr>
      <w:rFonts w:ascii="Verdana" w:hAnsi="Verdana" w:cs="Verdana"/>
      <w:sz w:val="20"/>
      <w:lang w:val="en-US"/>
    </w:rPr>
  </w:style>
  <w:style w:type="paragraph" w:customStyle="1" w:styleId="BULLETS0">
    <w:name w:val="BULLETS"/>
    <w:basedOn w:val="Heading4"/>
    <w:uiPriority w:val="99"/>
    <w:rsid w:val="004921D9"/>
    <w:pPr>
      <w:tabs>
        <w:tab w:val="num" w:pos="720"/>
      </w:tabs>
      <w:snapToGrid w:val="0"/>
      <w:spacing w:before="100" w:beforeAutospacing="1" w:after="100" w:afterAutospacing="1"/>
      <w:ind w:left="680" w:hanging="340"/>
    </w:pPr>
    <w:rPr>
      <w:b w:val="0"/>
      <w:bCs/>
      <w:i w:val="0"/>
      <w:sz w:val="22"/>
      <w:szCs w:val="22"/>
      <w:lang w:val="en-US"/>
    </w:rPr>
  </w:style>
  <w:style w:type="paragraph" w:customStyle="1" w:styleId="StyleHeading4h44Sub-paragraphH4BFsScnrHeading35SubheadC1">
    <w:name w:val="Style Heading 4h44Sub-paragraphH4BFsScnrHeading3.5Subhead C...1"/>
    <w:basedOn w:val="Heading4"/>
    <w:autoRedefine/>
    <w:uiPriority w:val="99"/>
    <w:rsid w:val="004921D9"/>
    <w:pPr>
      <w:snapToGrid w:val="0"/>
      <w:spacing w:before="60" w:after="60" w:line="280" w:lineRule="exact"/>
      <w:ind w:left="0" w:firstLine="0"/>
    </w:pPr>
    <w:rPr>
      <w:rFonts w:ascii="Verdana" w:hAnsi="Verdana"/>
      <w:bCs/>
      <w:i w:val="0"/>
      <w:sz w:val="22"/>
      <w:lang w:val="en-US"/>
    </w:rPr>
  </w:style>
  <w:style w:type="paragraph" w:customStyle="1" w:styleId="BodyTextIndent-Bullet">
    <w:name w:val="Body Text Indent - Bullet"/>
    <w:basedOn w:val="BodyTextIndent"/>
    <w:uiPriority w:val="99"/>
    <w:rsid w:val="004921D9"/>
    <w:pPr>
      <w:keepLines w:val="0"/>
      <w:numPr>
        <w:numId w:val="33"/>
      </w:numPr>
      <w:spacing w:before="0" w:after="0"/>
    </w:pPr>
    <w:rPr>
      <w:rFonts w:ascii="Arial" w:hAnsi="Arial"/>
      <w:szCs w:val="24"/>
    </w:rPr>
  </w:style>
  <w:style w:type="paragraph" w:customStyle="1" w:styleId="TitleCoverText">
    <w:name w:val="Title Cover Text"/>
    <w:basedOn w:val="BodyText"/>
    <w:uiPriority w:val="99"/>
    <w:rsid w:val="004921D9"/>
    <w:pPr>
      <w:spacing w:after="0"/>
      <w:ind w:left="113"/>
      <w:jc w:val="center"/>
    </w:pPr>
    <w:rPr>
      <w:b/>
      <w:sz w:val="36"/>
    </w:rPr>
  </w:style>
  <w:style w:type="paragraph" w:customStyle="1" w:styleId="CharCharCharCharCharCharCharCharCharCharCharCharChar1">
    <w:name w:val="Char Char Char Char Char Char Char Char Char Char Char Char Char1"/>
    <w:basedOn w:val="Normal"/>
    <w:uiPriority w:val="99"/>
    <w:rsid w:val="004921D9"/>
    <w:pPr>
      <w:spacing w:after="160" w:line="240" w:lineRule="exact"/>
    </w:pPr>
    <w:rPr>
      <w:rFonts w:ascii="Verdana" w:hAnsi="Verdana" w:cs="Verdana"/>
      <w:sz w:val="20"/>
      <w:lang w:val="en-US"/>
    </w:rPr>
  </w:style>
  <w:style w:type="character" w:customStyle="1" w:styleId="lead-in">
    <w:name w:val="lead-in"/>
    <w:basedOn w:val="DefaultParagraphFont"/>
    <w:uiPriority w:val="99"/>
    <w:rsid w:val="004921D9"/>
    <w:rPr>
      <w:rFonts w:cs="Times New Roman"/>
    </w:rPr>
  </w:style>
  <w:style w:type="character" w:customStyle="1" w:styleId="CODE">
    <w:name w:val="CODE"/>
    <w:uiPriority w:val="99"/>
    <w:rsid w:val="004921D9"/>
    <w:rPr>
      <w:rFonts w:ascii="Courier New" w:hAnsi="Courier New"/>
      <w:sz w:val="20"/>
    </w:rPr>
  </w:style>
  <w:style w:type="character" w:customStyle="1" w:styleId="Highlight">
    <w:name w:val="Highlight"/>
    <w:uiPriority w:val="99"/>
    <w:rsid w:val="004921D9"/>
    <w:rPr>
      <w:i/>
      <w:color w:val="0000FF"/>
      <w:u w:val="single" w:color="000000"/>
    </w:rPr>
  </w:style>
  <w:style w:type="character" w:customStyle="1" w:styleId="Typewriter">
    <w:name w:val="Typewriter"/>
    <w:uiPriority w:val="99"/>
    <w:rsid w:val="004921D9"/>
    <w:rPr>
      <w:rFonts w:ascii="Courier New" w:hAnsi="Courier New"/>
      <w:sz w:val="20"/>
    </w:rPr>
  </w:style>
  <w:style w:type="character" w:customStyle="1" w:styleId="BodyText2CharCharCharChar">
    <w:name w:val="Body Text 2 Char Char Char Char"/>
    <w:basedOn w:val="DefaultParagraphFont"/>
    <w:uiPriority w:val="99"/>
    <w:rsid w:val="004921D9"/>
    <w:rPr>
      <w:rFonts w:ascii="Verdana" w:hAnsi="Verdana" w:cs="Times New Roman"/>
      <w:b/>
      <w:sz w:val="16"/>
      <w:lang w:val="en-GB" w:eastAsia="en-US" w:bidi="ar-SA"/>
    </w:rPr>
  </w:style>
  <w:style w:type="character" w:customStyle="1" w:styleId="BulletTextCharChar">
    <w:name w:val="Bullet Text Char Char"/>
    <w:basedOn w:val="DefaultParagraphFont"/>
    <w:uiPriority w:val="99"/>
    <w:rsid w:val="004921D9"/>
    <w:rPr>
      <w:rFonts w:ascii="Arial" w:hAnsi="Arial" w:cs="Arial"/>
      <w:i/>
      <w:noProof/>
      <w:snapToGrid w:val="0"/>
      <w:color w:val="000000"/>
      <w:sz w:val="22"/>
      <w:szCs w:val="22"/>
      <w:lang w:val="en-US" w:eastAsia="en-US" w:bidi="ar-SA"/>
    </w:rPr>
  </w:style>
  <w:style w:type="character" w:customStyle="1" w:styleId="BodyText22">
    <w:name w:val="Body Text 22"/>
    <w:aliases w:val="Body Text 2 Char Char1,Body Text 2 Char1 Char Char Char1"/>
    <w:basedOn w:val="DefaultParagraphFont"/>
    <w:uiPriority w:val="99"/>
    <w:rsid w:val="004921D9"/>
    <w:rPr>
      <w:rFonts w:ascii="Arial Narrow" w:hAnsi="Arial Narrow" w:cs="Times New Roman"/>
      <w:sz w:val="19"/>
      <w:lang w:val="en-GB"/>
    </w:rPr>
  </w:style>
  <w:style w:type="paragraph" w:customStyle="1" w:styleId="TableBullet">
    <w:name w:val="Table Bullet"/>
    <w:basedOn w:val="TableBody0"/>
    <w:uiPriority w:val="99"/>
    <w:rsid w:val="004921D9"/>
    <w:pPr>
      <w:tabs>
        <w:tab w:val="num" w:pos="162"/>
        <w:tab w:val="num" w:pos="360"/>
      </w:tabs>
      <w:ind w:left="162" w:hanging="180"/>
    </w:pPr>
  </w:style>
  <w:style w:type="character" w:customStyle="1" w:styleId="BodytextChar10">
    <w:name w:val="Body text Char1"/>
    <w:basedOn w:val="DefaultParagraphFont"/>
    <w:link w:val="BodyText20"/>
    <w:locked/>
    <w:rsid w:val="004921D9"/>
    <w:rPr>
      <w:color w:val="000000"/>
      <w:sz w:val="24"/>
      <w:lang w:val="en-US" w:eastAsia="en-US" w:bidi="he-IL"/>
    </w:rPr>
  </w:style>
  <w:style w:type="paragraph" w:customStyle="1" w:styleId="TableText2">
    <w:name w:val="Table_Text"/>
    <w:basedOn w:val="TableFieldText"/>
    <w:link w:val="TableTextChar1"/>
    <w:uiPriority w:val="99"/>
    <w:rsid w:val="004921D9"/>
    <w:rPr>
      <w:rFonts w:ascii="Arial" w:hAnsi="Arial"/>
      <w:szCs w:val="24"/>
    </w:rPr>
  </w:style>
  <w:style w:type="character" w:customStyle="1" w:styleId="TableTextChar1">
    <w:name w:val="Table_Text Char"/>
    <w:basedOn w:val="TableFieldTextChar"/>
    <w:link w:val="TableText2"/>
    <w:uiPriority w:val="99"/>
    <w:locked/>
    <w:rsid w:val="004921D9"/>
    <w:rPr>
      <w:rFonts w:ascii="Arial" w:eastAsia="MS Mincho" w:hAnsi="Arial"/>
      <w:sz w:val="24"/>
      <w:szCs w:val="24"/>
      <w:lang w:val="en-US" w:eastAsia="ja-JP" w:bidi="ar-SA"/>
    </w:rPr>
  </w:style>
  <w:style w:type="paragraph" w:customStyle="1" w:styleId="TableText10">
    <w:name w:val="Table_Text1"/>
    <w:basedOn w:val="TableFieldText"/>
    <w:uiPriority w:val="99"/>
    <w:rsid w:val="004921D9"/>
    <w:pPr>
      <w:ind w:left="0"/>
    </w:pPr>
    <w:rPr>
      <w:rFonts w:ascii="Arial" w:eastAsia="Times New Roman" w:hAnsi="Arial" w:cs="Arial"/>
      <w:iCs/>
      <w:color w:val="FFFFFF"/>
      <w:kern w:val="16"/>
    </w:rPr>
  </w:style>
  <w:style w:type="character" w:customStyle="1" w:styleId="Bullet1Char">
    <w:name w:val="Bullet 1 Char"/>
    <w:basedOn w:val="DefaultParagraphFont"/>
    <w:link w:val="Bullet11"/>
    <w:uiPriority w:val="99"/>
    <w:locked/>
    <w:rsid w:val="004921D9"/>
    <w:rPr>
      <w:rFonts w:ascii="Verdana" w:hAnsi="Verdana" w:cs="Times New Roman"/>
      <w:sz w:val="22"/>
      <w:lang w:val="en-US" w:eastAsia="en-US" w:bidi="ar-SA"/>
    </w:rPr>
  </w:style>
  <w:style w:type="paragraph" w:customStyle="1" w:styleId="BodyText0">
    <w:name w:val="Body Text..."/>
    <w:basedOn w:val="BodyText"/>
    <w:link w:val="BodyTextChar3"/>
    <w:uiPriority w:val="99"/>
    <w:rsid w:val="004921D9"/>
    <w:pPr>
      <w:spacing w:before="120" w:after="0"/>
      <w:ind w:left="113"/>
    </w:pPr>
    <w:rPr>
      <w:lang w:val="en-US"/>
    </w:rPr>
  </w:style>
  <w:style w:type="paragraph" w:customStyle="1" w:styleId="StyleBodyTextBold">
    <w:name w:val="Style Body Text... + Bold"/>
    <w:basedOn w:val="BodyText0"/>
    <w:link w:val="StyleBodyTextBoldChar"/>
    <w:uiPriority w:val="99"/>
    <w:rsid w:val="004921D9"/>
    <w:pPr>
      <w:spacing w:after="120"/>
      <w:ind w:left="0"/>
    </w:pPr>
    <w:rPr>
      <w:b/>
      <w:bCs/>
    </w:rPr>
  </w:style>
  <w:style w:type="character" w:customStyle="1" w:styleId="BodyTextChar3">
    <w:name w:val="Body Text... Char"/>
    <w:basedOn w:val="DefaultParagraphFont"/>
    <w:link w:val="BodyText0"/>
    <w:uiPriority w:val="99"/>
    <w:locked/>
    <w:rsid w:val="004921D9"/>
    <w:rPr>
      <w:rFonts w:ascii="Arial" w:hAnsi="Arial" w:cs="Times New Roman"/>
      <w:sz w:val="22"/>
      <w:lang w:val="en-US" w:eastAsia="en-US" w:bidi="ar-SA"/>
    </w:rPr>
  </w:style>
  <w:style w:type="character" w:customStyle="1" w:styleId="StyleBodyTextBoldChar">
    <w:name w:val="Style Body Text... + Bold Char"/>
    <w:basedOn w:val="BodyTextChar3"/>
    <w:link w:val="StyleBodyTextBold"/>
    <w:uiPriority w:val="99"/>
    <w:locked/>
    <w:rsid w:val="004921D9"/>
    <w:rPr>
      <w:rFonts w:ascii="Arial" w:hAnsi="Arial" w:cs="Times New Roman"/>
      <w:b/>
      <w:bCs/>
      <w:sz w:val="22"/>
      <w:lang w:val="en-US" w:eastAsia="en-US" w:bidi="ar-SA"/>
    </w:rPr>
  </w:style>
  <w:style w:type="paragraph" w:customStyle="1" w:styleId="tableentry">
    <w:name w:val="table entry"/>
    <w:basedOn w:val="Normal"/>
    <w:uiPriority w:val="99"/>
    <w:rsid w:val="004921D9"/>
    <w:pPr>
      <w:tabs>
        <w:tab w:val="left" w:pos="720"/>
        <w:tab w:val="left" w:pos="1440"/>
        <w:tab w:val="left" w:pos="3600"/>
        <w:tab w:val="left" w:pos="4320"/>
        <w:tab w:val="left" w:pos="5760"/>
        <w:tab w:val="left" w:pos="7200"/>
      </w:tabs>
      <w:spacing w:before="60" w:after="60"/>
      <w:jc w:val="center"/>
    </w:pPr>
    <w:rPr>
      <w:rFonts w:ascii="Verdana" w:hAnsi="Verdana"/>
      <w:sz w:val="20"/>
      <w:lang w:val="en-US"/>
    </w:rPr>
  </w:style>
  <w:style w:type="paragraph" w:customStyle="1" w:styleId="ZchnZchn">
    <w:name w:val="Zchn Zchn"/>
    <w:basedOn w:val="Normal"/>
    <w:autoRedefine/>
    <w:uiPriority w:val="99"/>
    <w:rsid w:val="004921D9"/>
    <w:rPr>
      <w:rFonts w:eastAsia="MS Mincho" w:cs="Arial"/>
      <w:b/>
      <w:bCs/>
      <w:color w:val="000000"/>
      <w:szCs w:val="22"/>
      <w:lang w:val="en-US"/>
    </w:rPr>
  </w:style>
  <w:style w:type="paragraph" w:customStyle="1" w:styleId="FigureNumberedList">
    <w:name w:val="Figure Numbered List"/>
    <w:basedOn w:val="Normal"/>
    <w:next w:val="Normal"/>
    <w:autoRedefine/>
    <w:uiPriority w:val="99"/>
    <w:rsid w:val="004921D9"/>
    <w:pPr>
      <w:spacing w:after="0"/>
    </w:pPr>
    <w:rPr>
      <w:rFonts w:cs="Arial"/>
      <w:sz w:val="20"/>
      <w:lang w:val="en-US"/>
    </w:rPr>
  </w:style>
  <w:style w:type="table" w:customStyle="1" w:styleId="TableOutline">
    <w:name w:val="Table Outline"/>
    <w:uiPriority w:val="99"/>
    <w:rsid w:val="004921D9"/>
    <w:rPr>
      <w:rFonts w:ascii="Verdana" w:eastAsia="MS Mincho" w:hAnsi="Verdana"/>
      <w:lang w:val="en-GB" w:eastAsia="en-GB"/>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144" w:type="dxa"/>
        <w:left w:w="144" w:type="dxa"/>
        <w:bottom w:w="144" w:type="dxa"/>
        <w:right w:w="144" w:type="dxa"/>
      </w:tblCellMar>
    </w:tblPr>
  </w:style>
  <w:style w:type="paragraph" w:customStyle="1" w:styleId="CharCharCharCharCharCharChar1CharCharCharCharCharCharCharCharCharCharCharCharCharCharCharCharCharChar">
    <w:name w:val="Char Char Char Char Char Char Char1 Char Char Char Char Char Char Char Char Char Char Char Char Char Char Char Char Char Char"/>
    <w:basedOn w:val="Normal"/>
    <w:autoRedefine/>
    <w:uiPriority w:val="99"/>
    <w:rsid w:val="004921D9"/>
    <w:pPr>
      <w:spacing w:after="160" w:line="240" w:lineRule="exact"/>
      <w:ind w:left="360"/>
    </w:pPr>
    <w:rPr>
      <w:rFonts w:cs="Arial"/>
      <w:b/>
      <w:i/>
      <w:smallCaps/>
      <w:sz w:val="20"/>
    </w:rPr>
  </w:style>
  <w:style w:type="paragraph" w:customStyle="1" w:styleId="List">
    <w:name w:val="List#"/>
    <w:basedOn w:val="Normal"/>
    <w:uiPriority w:val="99"/>
    <w:rsid w:val="004921D9"/>
    <w:pPr>
      <w:numPr>
        <w:numId w:val="35"/>
      </w:numPr>
      <w:suppressAutoHyphens/>
      <w:spacing w:after="240"/>
    </w:pPr>
    <w:rPr>
      <w:lang w:val="en-US"/>
    </w:rPr>
  </w:style>
  <w:style w:type="paragraph" w:customStyle="1" w:styleId="List-a">
    <w:name w:val="List#-a"/>
    <w:basedOn w:val="List"/>
    <w:uiPriority w:val="99"/>
    <w:rsid w:val="004921D9"/>
    <w:pPr>
      <w:numPr>
        <w:ilvl w:val="1"/>
      </w:numPr>
      <w:tabs>
        <w:tab w:val="num" w:pos="1800"/>
        <w:tab w:val="num" w:pos="1842"/>
      </w:tabs>
      <w:ind w:left="1800" w:hanging="360"/>
    </w:pPr>
  </w:style>
  <w:style w:type="paragraph" w:customStyle="1" w:styleId="List-b">
    <w:name w:val="List#-b"/>
    <w:basedOn w:val="List-a"/>
    <w:uiPriority w:val="99"/>
    <w:rsid w:val="004921D9"/>
    <w:pPr>
      <w:numPr>
        <w:ilvl w:val="2"/>
      </w:numPr>
      <w:tabs>
        <w:tab w:val="num" w:pos="1800"/>
        <w:tab w:val="num" w:pos="2409"/>
        <w:tab w:val="num" w:pos="2520"/>
      </w:tabs>
      <w:ind w:left="2520" w:hanging="567"/>
    </w:pPr>
  </w:style>
  <w:style w:type="paragraph" w:customStyle="1" w:styleId="bullet">
    <w:name w:val="bullet"/>
    <w:basedOn w:val="Normal"/>
    <w:rsid w:val="004921D9"/>
    <w:pPr>
      <w:widowControl w:val="0"/>
      <w:spacing w:after="0"/>
      <w:ind w:left="360" w:hanging="360"/>
    </w:pPr>
    <w:rPr>
      <w:rFonts w:ascii="Times New Roman" w:hAnsi="Times New Roman"/>
      <w:lang w:val="en-US"/>
    </w:rPr>
  </w:style>
  <w:style w:type="table" w:customStyle="1" w:styleId="TableGrid10">
    <w:name w:val="Table Grid1"/>
    <w:uiPriority w:val="99"/>
    <w:rsid w:val="005F5D13"/>
    <w:pPr>
      <w:spacing w:after="120"/>
    </w:pPr>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uiPriority w:val="99"/>
    <w:rsid w:val="005F5D13"/>
    <w:pPr>
      <w:spacing w:after="120"/>
    </w:pPr>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Text">
    <w:name w:val="Normal Text"/>
    <w:basedOn w:val="Normal"/>
    <w:link w:val="NormalTextChar"/>
    <w:rsid w:val="008D7506"/>
    <w:pPr>
      <w:tabs>
        <w:tab w:val="left" w:pos="1980"/>
        <w:tab w:val="left" w:pos="2160"/>
      </w:tabs>
      <w:suppressAutoHyphens/>
      <w:spacing w:after="0" w:line="240" w:lineRule="atLeast"/>
    </w:pPr>
    <w:rPr>
      <w:szCs w:val="24"/>
      <w:lang w:val="en-US" w:eastAsia="ar-SA"/>
    </w:rPr>
  </w:style>
  <w:style w:type="character" w:customStyle="1" w:styleId="NormalTextChar">
    <w:name w:val="Normal Text Char"/>
    <w:basedOn w:val="DefaultParagraphFont"/>
    <w:link w:val="NormalText"/>
    <w:locked/>
    <w:rsid w:val="008D7506"/>
    <w:rPr>
      <w:rFonts w:ascii="Arial" w:hAnsi="Arial" w:cs="Times New Roman"/>
      <w:sz w:val="24"/>
      <w:szCs w:val="24"/>
      <w:lang w:eastAsia="ar-SA" w:bidi="ar-SA"/>
    </w:rPr>
  </w:style>
  <w:style w:type="character" w:customStyle="1" w:styleId="CaptionChar">
    <w:name w:val="Caption Char"/>
    <w:aliases w:val="Table Title Char,cp Char1,c1 Char,cp Char Char,Pg1Title Char,Char5 Char1,Caption Char Char Char Char Char1,Table &amp; Fig Char,Table Fig Char,Char4 Char,Beschriftung Bild Char,c11 Char,cp + Centered Char,(MYCOM Legend) Char,Legend Char"/>
    <w:basedOn w:val="DefaultParagraphFont"/>
    <w:link w:val="Caption"/>
    <w:locked/>
    <w:rsid w:val="005406E3"/>
    <w:rPr>
      <w:rFonts w:ascii="Arial" w:hAnsi="Arial" w:cs="Times New Roman"/>
      <w:b/>
      <w:bCs/>
      <w:lang w:val="en-GB"/>
    </w:rPr>
  </w:style>
  <w:style w:type="character" w:customStyle="1" w:styleId="NormalWebChar">
    <w:name w:val="Normal (Web) Char"/>
    <w:basedOn w:val="DefaultParagraphFont"/>
    <w:link w:val="NormalWeb"/>
    <w:uiPriority w:val="99"/>
    <w:locked/>
    <w:rsid w:val="00926075"/>
    <w:rPr>
      <w:rFonts w:cs="Times New Roman"/>
      <w:sz w:val="24"/>
      <w:szCs w:val="24"/>
      <w:lang w:val="en-GB"/>
    </w:rPr>
  </w:style>
  <w:style w:type="paragraph" w:customStyle="1" w:styleId="HBOSBullets">
    <w:name w:val="* HBOS Bullets"/>
    <w:basedOn w:val="Normal"/>
    <w:uiPriority w:val="99"/>
    <w:rsid w:val="009847D0"/>
    <w:pPr>
      <w:tabs>
        <w:tab w:val="num" w:pos="1440"/>
      </w:tabs>
      <w:spacing w:before="180" w:after="180"/>
      <w:ind w:left="1440" w:hanging="1440"/>
    </w:pPr>
    <w:rPr>
      <w:color w:val="4E84C4"/>
    </w:rPr>
  </w:style>
  <w:style w:type="character" w:customStyle="1" w:styleId="FIGStyle">
    <w:name w:val="FIG Style"/>
    <w:basedOn w:val="DefaultParagraphFont"/>
    <w:uiPriority w:val="99"/>
    <w:rsid w:val="009847D0"/>
    <w:rPr>
      <w:rFonts w:ascii="Arial" w:hAnsi="Arial" w:cs="Times New Roman"/>
      <w:i/>
      <w:iCs/>
      <w:color w:val="0000FF"/>
      <w:sz w:val="18"/>
    </w:rPr>
  </w:style>
  <w:style w:type="paragraph" w:customStyle="1" w:styleId="TCSListbullet">
    <w:name w:val="TCS List bullet"/>
    <w:basedOn w:val="Normal"/>
    <w:link w:val="TCSListbulletChar"/>
    <w:rsid w:val="00AD3927"/>
  </w:style>
  <w:style w:type="character" w:customStyle="1" w:styleId="TCSListbulletChar">
    <w:name w:val="TCS List bullet Char"/>
    <w:basedOn w:val="DefaultParagraphFont"/>
    <w:link w:val="TCSListbullet"/>
    <w:locked/>
    <w:rsid w:val="00AD3927"/>
    <w:rPr>
      <w:rFonts w:ascii="Arial" w:hAnsi="Arial" w:cs="Times New Roman"/>
      <w:sz w:val="22"/>
      <w:lang w:val="en-GB"/>
    </w:rPr>
  </w:style>
  <w:style w:type="paragraph" w:customStyle="1" w:styleId="StyleBoldCentered">
    <w:name w:val="Style Bold Centered"/>
    <w:basedOn w:val="Normal"/>
    <w:uiPriority w:val="99"/>
    <w:rsid w:val="00F703EC"/>
    <w:pPr>
      <w:spacing w:before="120"/>
    </w:pPr>
    <w:rPr>
      <w:b/>
      <w:bCs/>
      <w:lang w:val="en-US"/>
    </w:rPr>
  </w:style>
  <w:style w:type="table" w:customStyle="1" w:styleId="LightShading-Accent11">
    <w:name w:val="Light Shading - Accent 11"/>
    <w:uiPriority w:val="99"/>
    <w:rsid w:val="00736367"/>
    <w:rPr>
      <w:color w:val="365F91"/>
      <w:lang w:val="en-GB" w:eastAsia="en-GB"/>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LightList-Accent11">
    <w:name w:val="Light List - Accent 11"/>
    <w:uiPriority w:val="99"/>
    <w:rsid w:val="00010D27"/>
    <w:rPr>
      <w:lang w:val="en-GB" w:eastAsia="en-GB"/>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TableGrid3">
    <w:name w:val="Table Grid3"/>
    <w:uiPriority w:val="99"/>
    <w:rsid w:val="008F54E8"/>
    <w:rPr>
      <w:rFonts w:ascii="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CenturyGothicComplex10pt">
    <w:name w:val="Style Century Gothic (Complex) 10 pt"/>
    <w:basedOn w:val="DefaultParagraphFont"/>
    <w:uiPriority w:val="99"/>
    <w:rsid w:val="00DC16BA"/>
    <w:rPr>
      <w:rFonts w:ascii="Arial" w:hAnsi="Arial" w:cs="Times New Roman"/>
      <w:sz w:val="20"/>
      <w:szCs w:val="20"/>
    </w:rPr>
  </w:style>
  <w:style w:type="character" w:customStyle="1" w:styleId="StyleLatinCenturyGothicComplexArialComplex10pt">
    <w:name w:val="Style (Latin) Century Gothic (Complex) Arial (Complex) 10 pt"/>
    <w:basedOn w:val="DefaultParagraphFont"/>
    <w:uiPriority w:val="99"/>
    <w:rsid w:val="00513464"/>
    <w:rPr>
      <w:rFonts w:ascii="Arial" w:hAnsi="Arial" w:cs="Arial"/>
      <w:sz w:val="20"/>
      <w:szCs w:val="20"/>
    </w:rPr>
  </w:style>
  <w:style w:type="character" w:customStyle="1" w:styleId="CaptionChar1">
    <w:name w:val="Caption Char1"/>
    <w:aliases w:val="Caption Char Char,cp Char Char1,Char Char,Char5 Char,Caption Char Char Char Char Char,c Char"/>
    <w:basedOn w:val="DefaultParagraphFont"/>
    <w:rsid w:val="00513464"/>
    <w:rPr>
      <w:rFonts w:ascii="Arial" w:hAnsi="Arial" w:cs="Times New Roman"/>
      <w:b/>
      <w:bCs/>
      <w:lang w:val="en-CA" w:eastAsia="en-US" w:bidi="ar-SA"/>
    </w:rPr>
  </w:style>
  <w:style w:type="paragraph" w:customStyle="1" w:styleId="CharChar2Char1">
    <w:name w:val="Char Char2 Char1"/>
    <w:basedOn w:val="Normal"/>
    <w:uiPriority w:val="99"/>
    <w:rsid w:val="00635AE6"/>
    <w:pPr>
      <w:pageBreakBefore/>
      <w:spacing w:after="160" w:line="240" w:lineRule="exact"/>
    </w:pPr>
    <w:rPr>
      <w:rFonts w:ascii="Verdana" w:hAnsi="Verdana"/>
      <w:sz w:val="20"/>
      <w:lang w:val="en-US"/>
    </w:rPr>
  </w:style>
  <w:style w:type="paragraph" w:styleId="Revision">
    <w:name w:val="Revision"/>
    <w:hidden/>
    <w:uiPriority w:val="99"/>
    <w:semiHidden/>
    <w:rsid w:val="00150FB9"/>
    <w:rPr>
      <w:rFonts w:ascii="Arial" w:hAnsi="Arial"/>
      <w:sz w:val="22"/>
      <w:lang w:val="en-GB"/>
    </w:rPr>
  </w:style>
  <w:style w:type="paragraph" w:customStyle="1" w:styleId="CharCharCharCharCharCharCharCharCharCharCharCharCharCharCharCharChar">
    <w:name w:val="Char Char Char Char Char Char Char Char Char Char Char Char Char Char Char Char Char"/>
    <w:basedOn w:val="Normal"/>
    <w:uiPriority w:val="99"/>
    <w:rsid w:val="00511C90"/>
    <w:pPr>
      <w:pageBreakBefore/>
      <w:spacing w:after="160" w:line="240" w:lineRule="exact"/>
    </w:pPr>
    <w:rPr>
      <w:rFonts w:ascii="Verdana" w:hAnsi="Verdana"/>
      <w:sz w:val="20"/>
      <w:lang w:val="en-US"/>
    </w:rPr>
  </w:style>
  <w:style w:type="paragraph" w:customStyle="1" w:styleId="DefaultParagraphFontParaChar">
    <w:name w:val="Default Paragraph Font Para Char"/>
    <w:basedOn w:val="Normal"/>
    <w:uiPriority w:val="99"/>
    <w:rsid w:val="00694ED2"/>
    <w:pPr>
      <w:spacing w:line="240" w:lineRule="exact"/>
    </w:pPr>
    <w:rPr>
      <w:rFonts w:ascii="Verdana" w:hAnsi="Verdana"/>
      <w:sz w:val="20"/>
      <w:lang w:val="en-US"/>
    </w:rPr>
  </w:style>
  <w:style w:type="paragraph" w:customStyle="1" w:styleId="CharChar1CharCharCharChar">
    <w:name w:val="Char Char1 Char Char Char Char"/>
    <w:basedOn w:val="Normal"/>
    <w:uiPriority w:val="99"/>
    <w:rsid w:val="00ED5ED2"/>
    <w:pPr>
      <w:pageBreakBefore/>
      <w:spacing w:after="160" w:line="240" w:lineRule="exact"/>
    </w:pPr>
    <w:rPr>
      <w:rFonts w:ascii="Verdana" w:hAnsi="Verdana"/>
      <w:sz w:val="20"/>
      <w:lang w:val="en-US"/>
    </w:rPr>
  </w:style>
  <w:style w:type="paragraph" w:customStyle="1" w:styleId="gsbn1">
    <w:name w:val="gsb n1"/>
    <w:basedOn w:val="Normal"/>
    <w:link w:val="gsbn1Char"/>
    <w:uiPriority w:val="99"/>
    <w:rsid w:val="00B8642B"/>
    <w:pPr>
      <w:spacing w:before="120" w:after="60"/>
    </w:pPr>
    <w:rPr>
      <w:rFonts w:ascii="Times New Roman" w:hAnsi="Times New Roman"/>
      <w:lang w:val="en-US"/>
    </w:rPr>
  </w:style>
  <w:style w:type="character" w:customStyle="1" w:styleId="gsbn1Char">
    <w:name w:val="gsb n1 Char"/>
    <w:basedOn w:val="DefaultParagraphFont"/>
    <w:link w:val="gsbn1"/>
    <w:uiPriority w:val="99"/>
    <w:locked/>
    <w:rsid w:val="00B8642B"/>
    <w:rPr>
      <w:rFonts w:cs="Times New Roman"/>
      <w:snapToGrid w:val="0"/>
      <w:sz w:val="22"/>
      <w:lang w:val="en-US" w:eastAsia="en-US" w:bidi="ar-SA"/>
    </w:rPr>
  </w:style>
  <w:style w:type="paragraph" w:customStyle="1" w:styleId="gsbl1">
    <w:name w:val="gsb l1"/>
    <w:basedOn w:val="Normal"/>
    <w:uiPriority w:val="99"/>
    <w:rsid w:val="00B8642B"/>
    <w:pPr>
      <w:tabs>
        <w:tab w:val="num" w:pos="360"/>
      </w:tabs>
      <w:spacing w:before="60" w:after="60"/>
      <w:ind w:left="360" w:hanging="360"/>
    </w:pPr>
    <w:rPr>
      <w:lang w:val="en-US"/>
    </w:rPr>
  </w:style>
  <w:style w:type="paragraph" w:customStyle="1" w:styleId="TCSBullet">
    <w:name w:val="TCS Bullet"/>
    <w:basedOn w:val="Normal"/>
    <w:link w:val="TCSBulletChar"/>
    <w:uiPriority w:val="99"/>
    <w:rsid w:val="00EE78ED"/>
    <w:pPr>
      <w:tabs>
        <w:tab w:val="left" w:pos="3400"/>
      </w:tabs>
      <w:suppressAutoHyphens/>
      <w:spacing w:before="60" w:after="60"/>
      <w:ind w:left="680" w:hanging="340"/>
    </w:pPr>
    <w:rPr>
      <w:lang w:eastAsia="ar-SA"/>
    </w:rPr>
  </w:style>
  <w:style w:type="character" w:customStyle="1" w:styleId="TCSBulletChar">
    <w:name w:val="TCS Bullet Char"/>
    <w:basedOn w:val="DefaultParagraphFont"/>
    <w:link w:val="TCSBullet"/>
    <w:uiPriority w:val="99"/>
    <w:locked/>
    <w:rsid w:val="00EE78ED"/>
    <w:rPr>
      <w:rFonts w:ascii="Arial" w:hAnsi="Arial" w:cs="Times New Roman"/>
      <w:sz w:val="22"/>
      <w:lang w:val="en-GB" w:eastAsia="ar-SA" w:bidi="ar-SA"/>
    </w:rPr>
  </w:style>
  <w:style w:type="paragraph" w:customStyle="1" w:styleId="EndnoteText1">
    <w:name w:val="Endnote Text1"/>
    <w:basedOn w:val="Normal"/>
    <w:uiPriority w:val="99"/>
    <w:rsid w:val="00AD543B"/>
    <w:pPr>
      <w:spacing w:after="0"/>
    </w:pPr>
    <w:rPr>
      <w:rFonts w:ascii="Courier" w:hAnsi="Courier" w:cs="Arial"/>
      <w:sz w:val="20"/>
      <w:lang w:val="en-US"/>
    </w:rPr>
  </w:style>
  <w:style w:type="character" w:customStyle="1" w:styleId="Style10pt">
    <w:name w:val="Style 10 pt"/>
    <w:basedOn w:val="DefaultParagraphFont"/>
    <w:uiPriority w:val="99"/>
    <w:rsid w:val="00DE1D4F"/>
    <w:rPr>
      <w:rFonts w:cs="Times New Roman"/>
      <w:sz w:val="22"/>
      <w:vertAlign w:val="baseline"/>
    </w:rPr>
  </w:style>
  <w:style w:type="paragraph" w:customStyle="1" w:styleId="Style10ptJustified">
    <w:name w:val="Style 10 pt Justified"/>
    <w:basedOn w:val="Normal"/>
    <w:autoRedefine/>
    <w:uiPriority w:val="99"/>
    <w:rsid w:val="00DE1D4F"/>
    <w:pPr>
      <w:spacing w:before="120"/>
    </w:pPr>
    <w:rPr>
      <w:rFonts w:ascii="Times New Roman" w:eastAsia="MS Mincho" w:hAnsi="Times New Roman"/>
      <w:sz w:val="24"/>
      <w:szCs w:val="24"/>
      <w:lang w:val="en-US" w:eastAsia="ja-JP"/>
    </w:rPr>
  </w:style>
  <w:style w:type="character" w:styleId="EndnoteReference">
    <w:name w:val="endnote reference"/>
    <w:basedOn w:val="HTMLSample"/>
    <w:uiPriority w:val="99"/>
    <w:rsid w:val="00227F19"/>
    <w:rPr>
      <w:rFonts w:ascii="Consolas" w:hAnsi="Consolas" w:cs="Courier New"/>
      <w:sz w:val="24"/>
      <w:szCs w:val="24"/>
      <w:vertAlign w:val="superscript"/>
    </w:rPr>
  </w:style>
  <w:style w:type="paragraph" w:customStyle="1" w:styleId="Normaltext0">
    <w:name w:val="Normal_text"/>
    <w:basedOn w:val="Normal"/>
    <w:next w:val="Normal"/>
    <w:uiPriority w:val="99"/>
    <w:rsid w:val="00227F19"/>
    <w:pPr>
      <w:spacing w:after="240"/>
    </w:pPr>
    <w:rPr>
      <w:rFonts w:ascii="Times New Roman" w:eastAsia="SimSun" w:hAnsi="Times New Roman"/>
      <w:sz w:val="24"/>
      <w:szCs w:val="24"/>
      <w:lang w:val="en-US" w:eastAsia="zh-CN"/>
    </w:rPr>
  </w:style>
  <w:style w:type="character" w:styleId="HTMLSample">
    <w:name w:val="HTML Sample"/>
    <w:basedOn w:val="DefaultParagraphFont"/>
    <w:uiPriority w:val="99"/>
    <w:rsid w:val="00227F19"/>
    <w:rPr>
      <w:rFonts w:ascii="Courier New" w:hAnsi="Courier New" w:cs="Courier New"/>
    </w:rPr>
  </w:style>
  <w:style w:type="character" w:customStyle="1" w:styleId="ListParagraphChar">
    <w:name w:val="List Paragraph Char"/>
    <w:basedOn w:val="DefaultParagraphFont"/>
    <w:link w:val="ListParagraph"/>
    <w:uiPriority w:val="34"/>
    <w:locked/>
    <w:rsid w:val="001A5460"/>
    <w:rPr>
      <w:rFonts w:ascii="Arial" w:hAnsi="Arial" w:cs="Times New Roman"/>
      <w:sz w:val="22"/>
      <w:lang w:val="en-GB"/>
    </w:rPr>
  </w:style>
  <w:style w:type="paragraph" w:customStyle="1" w:styleId="WhiteText">
    <w:name w:val="White Text"/>
    <w:basedOn w:val="Normal"/>
    <w:next w:val="Heading1"/>
    <w:uiPriority w:val="99"/>
    <w:rsid w:val="00FB12F9"/>
    <w:pPr>
      <w:tabs>
        <w:tab w:val="num" w:pos="360"/>
      </w:tabs>
      <w:suppressAutoHyphens/>
      <w:spacing w:after="0"/>
      <w:ind w:left="360" w:hanging="360"/>
      <w:jc w:val="center"/>
    </w:pPr>
    <w:rPr>
      <w:rFonts w:ascii="Times New Roman" w:hAnsi="Times New Roman"/>
      <w:b/>
      <w:color w:val="FFFFFF"/>
      <w:sz w:val="20"/>
      <w:lang w:val="en-US" w:eastAsia="ar-SA"/>
    </w:rPr>
  </w:style>
  <w:style w:type="paragraph" w:customStyle="1" w:styleId="NormalPGLChar">
    <w:name w:val="Normal PGL Char"/>
    <w:basedOn w:val="Normal"/>
    <w:link w:val="NormalPGLCharChar"/>
    <w:uiPriority w:val="99"/>
    <w:rsid w:val="006C2A68"/>
    <w:pPr>
      <w:tabs>
        <w:tab w:val="left" w:pos="3630"/>
      </w:tabs>
      <w:autoSpaceDE w:val="0"/>
      <w:autoSpaceDN w:val="0"/>
      <w:adjustRightInd w:val="0"/>
      <w:spacing w:after="0"/>
    </w:pPr>
    <w:rPr>
      <w:rFonts w:cs="Arial"/>
      <w:szCs w:val="22"/>
    </w:rPr>
  </w:style>
  <w:style w:type="character" w:customStyle="1" w:styleId="NormalPGLCharChar">
    <w:name w:val="Normal PGL Char Char"/>
    <w:basedOn w:val="DefaultParagraphFont"/>
    <w:link w:val="NormalPGLChar"/>
    <w:uiPriority w:val="99"/>
    <w:locked/>
    <w:rsid w:val="006C2A68"/>
    <w:rPr>
      <w:rFonts w:ascii="Arial" w:hAnsi="Arial" w:cs="Arial"/>
      <w:lang w:val="en-GB"/>
    </w:rPr>
  </w:style>
  <w:style w:type="paragraph" w:customStyle="1" w:styleId="BulletedPGL">
    <w:name w:val="Bulleted PGL"/>
    <w:basedOn w:val="NormalPGLChar"/>
    <w:uiPriority w:val="99"/>
    <w:rsid w:val="006C2A68"/>
    <w:pPr>
      <w:numPr>
        <w:numId w:val="36"/>
      </w:numPr>
      <w:spacing w:after="100" w:afterAutospacing="1"/>
    </w:pPr>
    <w:rPr>
      <w:lang w:val="en-US"/>
    </w:rPr>
  </w:style>
  <w:style w:type="paragraph" w:customStyle="1" w:styleId="StyleHeading212pt">
    <w:name w:val="Style Heading 2 + 12 pt"/>
    <w:basedOn w:val="Heading2"/>
    <w:uiPriority w:val="99"/>
    <w:rsid w:val="007B5B59"/>
    <w:pPr>
      <w:tabs>
        <w:tab w:val="num" w:pos="360"/>
        <w:tab w:val="num" w:pos="1080"/>
      </w:tabs>
      <w:spacing w:line="280" w:lineRule="exact"/>
      <w:ind w:left="360" w:hanging="360"/>
    </w:pPr>
    <w:rPr>
      <w:rFonts w:cs="Arial"/>
      <w:bCs/>
      <w:i/>
      <w:iCs/>
      <w:color w:val="000080"/>
      <w:szCs w:val="28"/>
      <w:lang w:eastAsia="en-GB"/>
    </w:rPr>
  </w:style>
  <w:style w:type="paragraph" w:customStyle="1" w:styleId="IndentLevel1">
    <w:name w:val="Indent Level 1"/>
    <w:basedOn w:val="Normal"/>
    <w:uiPriority w:val="99"/>
    <w:rsid w:val="007B5B59"/>
    <w:pPr>
      <w:keepNext/>
      <w:tabs>
        <w:tab w:val="left" w:pos="288"/>
        <w:tab w:val="left" w:pos="432"/>
        <w:tab w:val="left" w:pos="576"/>
        <w:tab w:val="left" w:pos="1152"/>
        <w:tab w:val="left" w:pos="1440"/>
        <w:tab w:val="left" w:pos="1872"/>
        <w:tab w:val="left" w:pos="2160"/>
        <w:tab w:val="left" w:pos="2592"/>
        <w:tab w:val="left" w:pos="2880"/>
        <w:tab w:val="left" w:pos="3312"/>
        <w:tab w:val="left" w:pos="3600"/>
        <w:tab w:val="left" w:pos="4032"/>
        <w:tab w:val="left" w:pos="4320"/>
        <w:tab w:val="left" w:pos="4752"/>
        <w:tab w:val="left" w:pos="5040"/>
        <w:tab w:val="left" w:pos="5472"/>
        <w:tab w:val="left" w:pos="5760"/>
        <w:tab w:val="left" w:pos="6192"/>
        <w:tab w:val="left" w:pos="6480"/>
        <w:tab w:val="left" w:pos="6912"/>
        <w:tab w:val="left" w:pos="7200"/>
        <w:tab w:val="left" w:pos="7632"/>
        <w:tab w:val="left" w:pos="7920"/>
        <w:tab w:val="left" w:pos="8352"/>
        <w:tab w:val="left" w:pos="8640"/>
      </w:tabs>
      <w:autoSpaceDE w:val="0"/>
      <w:autoSpaceDN w:val="0"/>
      <w:adjustRightInd w:val="0"/>
      <w:spacing w:before="60" w:after="20" w:line="276" w:lineRule="auto"/>
      <w:ind w:right="72"/>
    </w:pPr>
    <w:rPr>
      <w:rFonts w:cs="Arial"/>
      <w:color w:val="000000"/>
      <w:szCs w:val="22"/>
      <w:lang w:val="en-US"/>
    </w:rPr>
  </w:style>
  <w:style w:type="numbering" w:styleId="111111">
    <w:name w:val="Outline List 2"/>
    <w:basedOn w:val="NoList"/>
    <w:uiPriority w:val="99"/>
    <w:semiHidden/>
    <w:unhideWhenUsed/>
    <w:locked/>
    <w:rsid w:val="00932A7D"/>
    <w:pPr>
      <w:numPr>
        <w:numId w:val="34"/>
      </w:numPr>
    </w:pPr>
  </w:style>
  <w:style w:type="paragraph" w:customStyle="1" w:styleId="BodyLevel1Numbered">
    <w:name w:val="Body Level 1 Numbered"/>
    <w:basedOn w:val="Normal"/>
    <w:rsid w:val="00D95C50"/>
    <w:pPr>
      <w:numPr>
        <w:numId w:val="37"/>
      </w:numPr>
      <w:spacing w:before="180" w:after="180"/>
    </w:pPr>
    <w:rPr>
      <w:rFonts w:ascii="Times New Roman" w:hAnsi="Times New Roman"/>
      <w:szCs w:val="24"/>
      <w:lang w:val="en-US"/>
    </w:rPr>
  </w:style>
  <w:style w:type="paragraph" w:customStyle="1" w:styleId="BodyLevel2Numbered">
    <w:name w:val="Body Level 2 Numbered"/>
    <w:basedOn w:val="Normal"/>
    <w:rsid w:val="00D95C50"/>
    <w:pPr>
      <w:numPr>
        <w:ilvl w:val="1"/>
        <w:numId w:val="37"/>
      </w:numPr>
      <w:spacing w:before="180" w:after="180"/>
    </w:pPr>
    <w:rPr>
      <w:rFonts w:ascii="Times New Roman" w:hAnsi="Times New Roman"/>
      <w:szCs w:val="24"/>
      <w:lang w:val="en-US"/>
    </w:rPr>
  </w:style>
  <w:style w:type="paragraph" w:customStyle="1" w:styleId="BodyLevel3Numbered">
    <w:name w:val="Body Level 3 Numbered"/>
    <w:basedOn w:val="Normal"/>
    <w:rsid w:val="00D95C50"/>
    <w:pPr>
      <w:numPr>
        <w:ilvl w:val="2"/>
        <w:numId w:val="37"/>
      </w:numPr>
      <w:spacing w:before="180" w:after="180"/>
    </w:pPr>
    <w:rPr>
      <w:rFonts w:ascii="Times New Roman" w:hAnsi="Times New Roman"/>
      <w:szCs w:val="24"/>
      <w:lang w:val="en-US"/>
    </w:rPr>
  </w:style>
  <w:style w:type="paragraph" w:customStyle="1" w:styleId="BodyLevel4Numbered">
    <w:name w:val="Body Level 4 Numbered"/>
    <w:basedOn w:val="Normal"/>
    <w:rsid w:val="00D95C50"/>
    <w:pPr>
      <w:numPr>
        <w:ilvl w:val="3"/>
        <w:numId w:val="37"/>
      </w:numPr>
      <w:spacing w:before="180" w:after="180"/>
    </w:pPr>
    <w:rPr>
      <w:rFonts w:ascii="Times New Roman" w:hAnsi="Times New Roman"/>
      <w:szCs w:val="24"/>
      <w:lang w:val="en-US"/>
    </w:rPr>
  </w:style>
  <w:style w:type="character" w:styleId="BookTitle">
    <w:name w:val="Book Title"/>
    <w:basedOn w:val="DefaultParagraphFont"/>
    <w:qFormat/>
    <w:rsid w:val="00886041"/>
    <w:rPr>
      <w:b/>
      <w:bCs/>
      <w:smallCaps/>
      <w:spacing w:val="5"/>
    </w:rPr>
  </w:style>
  <w:style w:type="paragraph" w:customStyle="1" w:styleId="TCSApdx1">
    <w:name w:val="TCS Apdx 1"/>
    <w:rsid w:val="00DE6DE3"/>
    <w:pPr>
      <w:numPr>
        <w:numId w:val="38"/>
      </w:numPr>
      <w:tabs>
        <w:tab w:val="left" w:pos="0"/>
      </w:tabs>
      <w:spacing w:before="240" w:after="240" w:line="280" w:lineRule="atLeast"/>
    </w:pPr>
    <w:rPr>
      <w:rFonts w:ascii="Trebuchet MS" w:hAnsi="Trebuchet MS"/>
      <w:b/>
      <w:bCs/>
      <w:sz w:val="24"/>
    </w:rPr>
  </w:style>
  <w:style w:type="paragraph" w:customStyle="1" w:styleId="TCSApdx2">
    <w:name w:val="TCS Apdx 2"/>
    <w:basedOn w:val="TCSApdx1"/>
    <w:rsid w:val="00DE6DE3"/>
    <w:pPr>
      <w:numPr>
        <w:ilvl w:val="1"/>
      </w:numPr>
    </w:pPr>
    <w:rPr>
      <w:sz w:val="22"/>
      <w:szCs w:val="24"/>
    </w:rPr>
  </w:style>
  <w:style w:type="paragraph" w:customStyle="1" w:styleId="AvivaNUL-Bodytext">
    <w:name w:val="Aviva NUL - Body text"/>
    <w:basedOn w:val="Normal"/>
    <w:link w:val="AvivaNUL-BodytextChar"/>
    <w:rsid w:val="008C0608"/>
    <w:pPr>
      <w:spacing w:line="280" w:lineRule="atLeast"/>
    </w:pPr>
    <w:rPr>
      <w:rFonts w:ascii="Trebuchet MS" w:hAnsi="Trebuchet MS" w:cs="Arial"/>
      <w:sz w:val="20"/>
    </w:rPr>
  </w:style>
  <w:style w:type="paragraph" w:customStyle="1" w:styleId="AvivaListedBullets">
    <w:name w:val="Aviva Listed Bullets"/>
    <w:basedOn w:val="Listbullet1"/>
    <w:link w:val="AvivaListedBulletsChar"/>
    <w:rsid w:val="008C0608"/>
    <w:pPr>
      <w:tabs>
        <w:tab w:val="clear" w:pos="340"/>
        <w:tab w:val="num" w:pos="680"/>
      </w:tabs>
      <w:spacing w:after="40"/>
      <w:ind w:left="680"/>
    </w:pPr>
    <w:rPr>
      <w:rFonts w:ascii="Trebuchet MS" w:hAnsi="Trebuchet MS" w:cs="Arial"/>
      <w:sz w:val="20"/>
    </w:rPr>
  </w:style>
  <w:style w:type="character" w:customStyle="1" w:styleId="AvivaListedBulletsChar">
    <w:name w:val="Aviva Listed Bullets Char"/>
    <w:basedOn w:val="DefaultParagraphFont"/>
    <w:link w:val="AvivaListedBullets"/>
    <w:rsid w:val="008C0608"/>
    <w:rPr>
      <w:rFonts w:ascii="Trebuchet MS" w:hAnsi="Trebuchet MS" w:cs="Arial"/>
      <w:lang w:val="en-GB"/>
    </w:rPr>
  </w:style>
  <w:style w:type="character" w:customStyle="1" w:styleId="AvivaNUL-BodytextChar">
    <w:name w:val="Aviva NUL - Body text Char"/>
    <w:basedOn w:val="DefaultParagraphFont"/>
    <w:link w:val="AvivaNUL-Bodytext"/>
    <w:rsid w:val="008C0608"/>
    <w:rPr>
      <w:rFonts w:ascii="Trebuchet MS" w:hAnsi="Trebuchet MS" w:cs="Arial"/>
      <w:sz w:val="20"/>
      <w:szCs w:val="20"/>
      <w:lang w:val="en-GB"/>
    </w:rPr>
  </w:style>
  <w:style w:type="paragraph" w:customStyle="1" w:styleId="TCSBody">
    <w:name w:val="TCS Body"/>
    <w:basedOn w:val="Normal"/>
    <w:link w:val="TCSBodyChar"/>
    <w:rsid w:val="009161BB"/>
    <w:pPr>
      <w:spacing w:after="0" w:line="280" w:lineRule="atLeast"/>
    </w:pPr>
    <w:rPr>
      <w:rFonts w:ascii="Trebuchet MS" w:hAnsi="Trebuchet MS"/>
      <w:sz w:val="20"/>
      <w:lang w:val="en-US"/>
    </w:rPr>
  </w:style>
  <w:style w:type="character" w:customStyle="1" w:styleId="TCSBodyChar">
    <w:name w:val="TCS Body Char"/>
    <w:basedOn w:val="DefaultParagraphFont"/>
    <w:link w:val="TCSBody"/>
    <w:rsid w:val="009161BB"/>
    <w:rPr>
      <w:rFonts w:ascii="Trebuchet MS" w:hAnsi="Trebuchet MS"/>
      <w:sz w:val="20"/>
      <w:szCs w:val="20"/>
    </w:rPr>
  </w:style>
  <w:style w:type="character" w:customStyle="1" w:styleId="bodytextchar11">
    <w:name w:val="bodytextchar1"/>
    <w:basedOn w:val="DefaultParagraphFont"/>
    <w:rsid w:val="00D25AA5"/>
  </w:style>
  <w:style w:type="paragraph" w:customStyle="1" w:styleId="AvivaTitle">
    <w:name w:val="Aviva Title"/>
    <w:basedOn w:val="TCSBody"/>
    <w:link w:val="AvivaTitleChar"/>
    <w:rsid w:val="00C6083B"/>
    <w:pPr>
      <w:spacing w:before="120" w:after="120"/>
    </w:pPr>
    <w:rPr>
      <w:b/>
    </w:rPr>
  </w:style>
  <w:style w:type="character" w:customStyle="1" w:styleId="AvivaTitleChar">
    <w:name w:val="Aviva Title Char"/>
    <w:basedOn w:val="TCSBodyChar"/>
    <w:link w:val="AvivaTitle"/>
    <w:rsid w:val="00C6083B"/>
    <w:rPr>
      <w:rFonts w:ascii="Trebuchet MS" w:hAnsi="Trebuchet MS"/>
      <w:b/>
      <w:sz w:val="20"/>
      <w:szCs w:val="20"/>
    </w:rPr>
  </w:style>
  <w:style w:type="paragraph" w:customStyle="1" w:styleId="normal-bullet">
    <w:name w:val="normal-bullet"/>
    <w:basedOn w:val="Normal"/>
    <w:rsid w:val="00977DCC"/>
    <w:pPr>
      <w:spacing w:before="100" w:beforeAutospacing="1" w:after="100" w:afterAutospacing="1"/>
    </w:pPr>
    <w:rPr>
      <w:rFonts w:ascii="Times New Roman" w:hAnsi="Times New Roman"/>
      <w:sz w:val="24"/>
      <w:szCs w:val="24"/>
      <w:lang w:eastAsia="en-GB"/>
    </w:rPr>
  </w:style>
  <w:style w:type="paragraph" w:customStyle="1" w:styleId="TableContents">
    <w:name w:val="Table Contents"/>
    <w:basedOn w:val="Normal"/>
    <w:rsid w:val="00DD233E"/>
    <w:pPr>
      <w:suppressLineNumbers/>
      <w:suppressAutoHyphens/>
      <w:spacing w:line="100" w:lineRule="atLeast"/>
    </w:pPr>
    <w:rPr>
      <w:rFonts w:cs="Calibri"/>
      <w:kern w:val="1"/>
      <w:lang w:eastAsia="ar-SA"/>
    </w:rPr>
  </w:style>
  <w:style w:type="paragraph" w:customStyle="1" w:styleId="BodytextTCS">
    <w:name w:val="Body text TCS"/>
    <w:link w:val="BodytextTCSChar"/>
    <w:qFormat/>
    <w:rsid w:val="00DD233E"/>
    <w:pPr>
      <w:suppressAutoHyphens/>
      <w:spacing w:before="120" w:after="120" w:line="100" w:lineRule="atLeast"/>
    </w:pPr>
    <w:rPr>
      <w:rFonts w:ascii="Arial" w:hAnsi="Arial"/>
      <w:kern w:val="1"/>
      <w:lang w:val="en-GB" w:eastAsia="ar-SA"/>
    </w:rPr>
  </w:style>
  <w:style w:type="character" w:customStyle="1" w:styleId="Listbullet1Char">
    <w:name w:val="List bullet 1 Char"/>
    <w:basedOn w:val="DefaultParagraphFont"/>
    <w:link w:val="Listbullet1"/>
    <w:rsid w:val="001409DA"/>
    <w:rPr>
      <w:rFonts w:ascii="Arial" w:hAnsi="Arial"/>
      <w:sz w:val="22"/>
      <w:lang w:val="en-GB"/>
    </w:rPr>
  </w:style>
  <w:style w:type="paragraph" w:customStyle="1" w:styleId="msolistparagraph0">
    <w:name w:val="msolistparagraph"/>
    <w:basedOn w:val="Normal"/>
    <w:rsid w:val="003F4BFF"/>
    <w:pPr>
      <w:spacing w:before="100" w:beforeAutospacing="1" w:after="100" w:afterAutospacing="1"/>
    </w:pPr>
    <w:rPr>
      <w:rFonts w:ascii="Times New Roman" w:hAnsi="Times New Roman"/>
      <w:sz w:val="24"/>
      <w:szCs w:val="24"/>
      <w:lang w:val="en-US"/>
    </w:rPr>
  </w:style>
  <w:style w:type="paragraph" w:customStyle="1" w:styleId="msolistparagraphcxspmiddle">
    <w:name w:val="msolistparagraphcxspmiddle"/>
    <w:basedOn w:val="Normal"/>
    <w:rsid w:val="003F4BFF"/>
    <w:pPr>
      <w:spacing w:before="100" w:beforeAutospacing="1" w:after="100" w:afterAutospacing="1"/>
    </w:pPr>
    <w:rPr>
      <w:rFonts w:ascii="Times New Roman" w:hAnsi="Times New Roman"/>
      <w:sz w:val="24"/>
      <w:szCs w:val="24"/>
      <w:lang w:val="en-US"/>
    </w:rPr>
  </w:style>
  <w:style w:type="paragraph" w:customStyle="1" w:styleId="msolistparagraphcxsplast">
    <w:name w:val="msolistparagraphcxsplast"/>
    <w:basedOn w:val="Normal"/>
    <w:rsid w:val="003F4BFF"/>
    <w:pPr>
      <w:spacing w:before="100" w:beforeAutospacing="1" w:after="100" w:afterAutospacing="1"/>
    </w:pPr>
    <w:rPr>
      <w:rFonts w:ascii="Times New Roman" w:hAnsi="Times New Roman"/>
      <w:sz w:val="24"/>
      <w:szCs w:val="24"/>
      <w:lang w:val="en-US"/>
    </w:rPr>
  </w:style>
  <w:style w:type="paragraph" w:customStyle="1" w:styleId="nor3ptjus">
    <w:name w:val="nor3ptjus"/>
    <w:basedOn w:val="Normal"/>
    <w:rsid w:val="00BB1594"/>
    <w:pPr>
      <w:spacing w:before="100" w:beforeAutospacing="1" w:after="100" w:afterAutospacing="1"/>
    </w:pPr>
    <w:rPr>
      <w:rFonts w:ascii="Times New Roman" w:hAnsi="Times New Roman"/>
      <w:sz w:val="24"/>
      <w:szCs w:val="24"/>
      <w:lang w:val="en-US"/>
    </w:rPr>
  </w:style>
  <w:style w:type="character" w:customStyle="1" w:styleId="stylebold10">
    <w:name w:val="stylebold1"/>
    <w:basedOn w:val="DefaultParagraphFont"/>
    <w:rsid w:val="002C6752"/>
  </w:style>
  <w:style w:type="paragraph" w:customStyle="1" w:styleId="stylelistbulletquestionauto0">
    <w:name w:val="stylelistbulletquestionauto"/>
    <w:basedOn w:val="Normal"/>
    <w:rsid w:val="002C6752"/>
    <w:pPr>
      <w:spacing w:before="100" w:beforeAutospacing="1" w:after="100" w:afterAutospacing="1"/>
    </w:pPr>
    <w:rPr>
      <w:rFonts w:ascii="Times New Roman" w:hAnsi="Times New Roman"/>
      <w:sz w:val="24"/>
      <w:szCs w:val="24"/>
      <w:lang w:val="en-US"/>
    </w:rPr>
  </w:style>
  <w:style w:type="character" w:customStyle="1" w:styleId="BodytextTCSChar">
    <w:name w:val="Body text TCS Char"/>
    <w:basedOn w:val="DefaultParagraphFont"/>
    <w:link w:val="BodytextTCS"/>
    <w:locked/>
    <w:rsid w:val="001D55FE"/>
    <w:rPr>
      <w:rFonts w:ascii="Arial" w:hAnsi="Arial"/>
      <w:kern w:val="1"/>
      <w:lang w:val="en-GB" w:eastAsia="ar-SA" w:bidi="ar-SA"/>
    </w:rPr>
  </w:style>
  <w:style w:type="paragraph" w:customStyle="1" w:styleId="No0">
    <w:name w:val="No 0"/>
    <w:basedOn w:val="Normal"/>
    <w:uiPriority w:val="99"/>
    <w:rsid w:val="00BB029B"/>
    <w:pPr>
      <w:numPr>
        <w:numId w:val="39"/>
      </w:numPr>
      <w:spacing w:after="0"/>
    </w:pPr>
    <w:rPr>
      <w:rFonts w:ascii="Times New Roman" w:hAnsi="Times New Roman"/>
      <w:sz w:val="20"/>
    </w:rPr>
  </w:style>
  <w:style w:type="paragraph" w:customStyle="1" w:styleId="TCSBodyText0">
    <w:name w:val="TCS Body Text"/>
    <w:basedOn w:val="Normal"/>
    <w:link w:val="TCSBodyTextChar"/>
    <w:rsid w:val="00522101"/>
    <w:pPr>
      <w:spacing w:before="100" w:beforeAutospacing="1" w:after="100" w:afterAutospacing="1" w:line="360" w:lineRule="auto"/>
    </w:pPr>
    <w:rPr>
      <w:noProof/>
      <w:sz w:val="18"/>
    </w:rPr>
  </w:style>
  <w:style w:type="character" w:customStyle="1" w:styleId="TCSBodyTextChar">
    <w:name w:val="TCS Body Text Char"/>
    <w:basedOn w:val="DefaultParagraphFont"/>
    <w:link w:val="TCSBodyText0"/>
    <w:rsid w:val="00522101"/>
    <w:rPr>
      <w:rFonts w:ascii="Arial" w:hAnsi="Arial"/>
      <w:noProof/>
      <w:sz w:val="18"/>
      <w:szCs w:val="20"/>
      <w:lang w:val="en-GB"/>
    </w:rPr>
  </w:style>
  <w:style w:type="table" w:customStyle="1" w:styleId="MediumShading1-Accent11">
    <w:name w:val="Medium Shading 1 - Accent 11"/>
    <w:basedOn w:val="TableNormal"/>
    <w:uiPriority w:val="63"/>
    <w:rsid w:val="005C40E5"/>
    <w:rPr>
      <w:lang w:val="en-GB" w:eastAsia="en-GB"/>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ableHeadingMS">
    <w:name w:val="Table Heading_M&amp;S"/>
    <w:basedOn w:val="Normal"/>
    <w:link w:val="TableHeadingMSChar"/>
    <w:uiPriority w:val="99"/>
    <w:rsid w:val="00E91E70"/>
    <w:pPr>
      <w:keepNext/>
      <w:spacing w:after="0"/>
      <w:ind w:left="720"/>
      <w:jc w:val="center"/>
    </w:pPr>
    <w:rPr>
      <w:rFonts w:ascii="Arial Bold" w:eastAsia="MS Mincho" w:hAnsi="Arial Bold"/>
      <w:b/>
      <w:bCs/>
      <w:color w:val="FFFFFF"/>
      <w:sz w:val="20"/>
    </w:rPr>
  </w:style>
  <w:style w:type="paragraph" w:customStyle="1" w:styleId="BodytextMSChar">
    <w:name w:val="Body text_M&amp;S Char"/>
    <w:basedOn w:val="Normal"/>
    <w:link w:val="BodytextMSCharChar2"/>
    <w:uiPriority w:val="99"/>
    <w:rsid w:val="00E91E70"/>
    <w:pPr>
      <w:spacing w:after="0"/>
      <w:ind w:left="720"/>
    </w:pPr>
    <w:rPr>
      <w:rFonts w:eastAsia="MS Mincho"/>
      <w:sz w:val="20"/>
    </w:rPr>
  </w:style>
  <w:style w:type="paragraph" w:customStyle="1" w:styleId="TableBullet01">
    <w:name w:val="TableBullet01"/>
    <w:basedOn w:val="Bullet01"/>
    <w:uiPriority w:val="99"/>
    <w:rsid w:val="00E91E70"/>
    <w:pPr>
      <w:tabs>
        <w:tab w:val="num" w:pos="360"/>
      </w:tabs>
      <w:spacing w:line="22" w:lineRule="atLeast"/>
      <w:ind w:left="360" w:hanging="360"/>
      <w:jc w:val="left"/>
    </w:pPr>
    <w:rPr>
      <w:rFonts w:ascii="Arial" w:eastAsia="Calibri" w:hAnsi="Arial" w:cs="Arial"/>
      <w:sz w:val="20"/>
      <w:szCs w:val="20"/>
    </w:rPr>
  </w:style>
  <w:style w:type="character" w:customStyle="1" w:styleId="BodytextMSCharChar2">
    <w:name w:val="Body text_M&amp;S Char Char2"/>
    <w:link w:val="BodytextMSChar"/>
    <w:uiPriority w:val="99"/>
    <w:locked/>
    <w:rsid w:val="00E91E70"/>
    <w:rPr>
      <w:rFonts w:ascii="Arial" w:eastAsia="MS Mincho" w:hAnsi="Arial" w:cs="Arial"/>
      <w:sz w:val="20"/>
      <w:szCs w:val="20"/>
      <w:lang w:val="en-GB"/>
    </w:rPr>
  </w:style>
  <w:style w:type="paragraph" w:customStyle="1" w:styleId="TableLeft">
    <w:name w:val="TableLeft"/>
    <w:basedOn w:val="BodytextMSChar"/>
    <w:uiPriority w:val="99"/>
    <w:rsid w:val="00E91E70"/>
    <w:pPr>
      <w:jc w:val="left"/>
    </w:pPr>
  </w:style>
  <w:style w:type="character" w:customStyle="1" w:styleId="TableHeadingMSChar">
    <w:name w:val="Table Heading_M&amp;S Char"/>
    <w:link w:val="TableHeadingMS"/>
    <w:uiPriority w:val="99"/>
    <w:locked/>
    <w:rsid w:val="00E91E70"/>
    <w:rPr>
      <w:rFonts w:ascii="Arial Bold" w:eastAsia="MS Mincho" w:hAnsi="Arial Bold" w:cs="Arial"/>
      <w:b/>
      <w:bCs/>
      <w:color w:val="FFFFFF"/>
      <w:sz w:val="20"/>
      <w:szCs w:val="20"/>
      <w:lang w:val="en-GB"/>
    </w:rPr>
  </w:style>
  <w:style w:type="character" w:styleId="LineNumber">
    <w:name w:val="line number"/>
    <w:basedOn w:val="DefaultParagraphFont"/>
    <w:locked/>
    <w:rsid w:val="006A3368"/>
    <w:rPr>
      <w:rFonts w:ascii="Arial" w:hAnsi="Arial"/>
    </w:rPr>
  </w:style>
  <w:style w:type="numbering" w:customStyle="1" w:styleId="NoList1">
    <w:name w:val="No List1"/>
    <w:next w:val="NoList"/>
    <w:uiPriority w:val="99"/>
    <w:semiHidden/>
    <w:unhideWhenUsed/>
    <w:rsid w:val="006A3368"/>
  </w:style>
  <w:style w:type="paragraph" w:customStyle="1" w:styleId="Title11">
    <w:name w:val="Title11"/>
    <w:basedOn w:val="Normal"/>
    <w:uiPriority w:val="99"/>
    <w:rsid w:val="006A3368"/>
    <w:pPr>
      <w:tabs>
        <w:tab w:val="left" w:pos="720"/>
        <w:tab w:val="left" w:pos="1440"/>
        <w:tab w:val="left" w:pos="2160"/>
        <w:tab w:val="left" w:pos="2880"/>
        <w:tab w:val="left" w:pos="3600"/>
        <w:tab w:val="left" w:pos="4320"/>
        <w:tab w:val="left" w:pos="5040"/>
        <w:tab w:val="left" w:pos="5760"/>
        <w:tab w:val="left" w:pos="6480"/>
        <w:tab w:val="left" w:pos="7200"/>
        <w:tab w:val="left" w:pos="7920"/>
      </w:tabs>
      <w:snapToGrid w:val="0"/>
      <w:spacing w:after="0"/>
    </w:pPr>
    <w:rPr>
      <w:rFonts w:ascii="Book Antiqua" w:hAnsi="Book Antiqua"/>
      <w:b/>
      <w:color w:val="000000"/>
      <w:sz w:val="20"/>
      <w:lang w:val="en-US"/>
    </w:rPr>
  </w:style>
  <w:style w:type="paragraph" w:customStyle="1" w:styleId="BodyText210">
    <w:name w:val="Body Text21"/>
    <w:rsid w:val="006A3368"/>
    <w:pPr>
      <w:spacing w:line="280" w:lineRule="exact"/>
      <w:ind w:firstLine="245"/>
    </w:pPr>
    <w:rPr>
      <w:color w:val="000000"/>
      <w:sz w:val="24"/>
      <w:lang w:bidi="he-IL"/>
    </w:rPr>
  </w:style>
  <w:style w:type="paragraph" w:customStyle="1" w:styleId="BodytextTCS0">
    <w:name w:val="Bodytext_TCS"/>
    <w:basedOn w:val="Normal"/>
    <w:qFormat/>
    <w:rsid w:val="000732DB"/>
    <w:pPr>
      <w:spacing w:before="120" w:line="100" w:lineRule="atLeast"/>
    </w:pPr>
    <w:rPr>
      <w:rFonts w:ascii="Trebuchet MS" w:hAnsi="Trebuchet MS"/>
      <w:sz w:val="20"/>
    </w:rPr>
  </w:style>
  <w:style w:type="paragraph" w:customStyle="1" w:styleId="RFIBodyText">
    <w:name w:val="RFI Body Text"/>
    <w:basedOn w:val="Normal"/>
    <w:next w:val="Normal"/>
    <w:qFormat/>
    <w:rsid w:val="00581089"/>
    <w:pPr>
      <w:spacing w:before="120" w:line="300" w:lineRule="auto"/>
    </w:pPr>
    <w:rPr>
      <w:rFonts w:ascii="Trebuchet MS" w:hAnsi="Trebuchet MS" w:cstheme="minorHAnsi"/>
      <w:color w:val="000000"/>
      <w:sz w:val="20"/>
      <w:lang w:eastAsia="en-GB"/>
    </w:rPr>
  </w:style>
  <w:style w:type="paragraph" w:customStyle="1" w:styleId="RFITableBodyText">
    <w:name w:val="RFI Table Body Text"/>
    <w:next w:val="Default"/>
    <w:qFormat/>
    <w:rsid w:val="00DF060B"/>
    <w:pPr>
      <w:spacing w:before="80" w:after="80"/>
    </w:pPr>
    <w:rPr>
      <w:rFonts w:ascii="Trebuchet MS" w:hAnsi="Trebuchet MS" w:cs="Arial"/>
      <w:bCs/>
      <w:lang w:val="en-GB"/>
    </w:rPr>
  </w:style>
  <w:style w:type="paragraph" w:customStyle="1" w:styleId="RFIHeading">
    <w:name w:val="RFI Heading"/>
    <w:basedOn w:val="Normal"/>
    <w:qFormat/>
    <w:rsid w:val="00DF060B"/>
    <w:pPr>
      <w:spacing w:before="120" w:after="200" w:line="300" w:lineRule="auto"/>
    </w:pPr>
    <w:rPr>
      <w:rFonts w:ascii="Trebuchet MS" w:hAnsi="Trebuchet MS" w:cs="Arial"/>
      <w:b/>
      <w:bCs/>
      <w:color w:val="4E84C4"/>
      <w:sz w:val="20"/>
    </w:rPr>
  </w:style>
  <w:style w:type="paragraph" w:customStyle="1" w:styleId="RFIBullettedText">
    <w:name w:val="RFI Bulletted Text"/>
    <w:basedOn w:val="normal-bullet"/>
    <w:rsid w:val="00DF060B"/>
    <w:pPr>
      <w:spacing w:before="120" w:beforeAutospacing="0" w:after="120" w:afterAutospacing="0" w:line="300" w:lineRule="auto"/>
      <w:ind w:left="605" w:hanging="432"/>
    </w:pPr>
    <w:rPr>
      <w:rFonts w:ascii="Trebuchet MS" w:hAnsi="Trebuchet MS" w:cstheme="minorHAnsi"/>
      <w:color w:val="000000"/>
      <w:sz w:val="20"/>
      <w:szCs w:val="20"/>
    </w:rPr>
  </w:style>
  <w:style w:type="paragraph" w:customStyle="1" w:styleId="DefaultLTGliederung1">
    <w:name w:val="Default~LT~Gliederung 1"/>
    <w:rsid w:val="0049416F"/>
    <w:pPr>
      <w:widowControl w:val="0"/>
      <w:suppressAutoHyphens/>
      <w:autoSpaceDE w:val="0"/>
      <w:spacing w:after="283"/>
    </w:pPr>
    <w:rPr>
      <w:rFonts w:ascii="MS PGothic" w:eastAsia="MS PGothic" w:hAnsi="MS PGothic" w:cs="MS PGothic"/>
      <w:color w:val="000000"/>
      <w:kern w:val="1"/>
      <w:sz w:val="56"/>
      <w:szCs w:val="56"/>
      <w:lang w:val="en-IN" w:eastAsia="hi-IN" w:bidi="hi-IN"/>
    </w:rPr>
  </w:style>
  <w:style w:type="character" w:customStyle="1" w:styleId="BodytextTCSChar1">
    <w:name w:val="Body text TCS Char1"/>
    <w:basedOn w:val="DefaultParagraphFont"/>
    <w:locked/>
    <w:rsid w:val="003C5C60"/>
    <w:rPr>
      <w:rFonts w:ascii="Arial" w:hAnsi="Arial"/>
      <w:lang w:val="en-AU" w:eastAsia="en-US" w:bidi="ar-SA"/>
    </w:rPr>
  </w:style>
  <w:style w:type="paragraph" w:customStyle="1" w:styleId="Bulletedlist1">
    <w:name w:val="Bulleted list 1"/>
    <w:rsid w:val="003C5C60"/>
    <w:pPr>
      <w:numPr>
        <w:numId w:val="41"/>
      </w:numPr>
      <w:spacing w:after="120" w:line="288" w:lineRule="auto"/>
    </w:pPr>
    <w:rPr>
      <w:rFonts w:ascii="Arial" w:hAnsi="Arial"/>
      <w:lang w:val="en-AU"/>
    </w:rPr>
  </w:style>
  <w:style w:type="paragraph" w:customStyle="1" w:styleId="StyleBodyText">
    <w:name w:val="Style Body Text"/>
    <w:basedOn w:val="BodyText"/>
    <w:rsid w:val="0096240E"/>
    <w:pPr>
      <w:spacing w:before="120" w:after="0" w:line="280" w:lineRule="exact"/>
    </w:pPr>
    <w:rPr>
      <w:rFonts w:ascii="Myriad Pro" w:hAnsi="Myriad Pro"/>
      <w:lang w:val="en-US"/>
    </w:rPr>
  </w:style>
  <w:style w:type="table" w:customStyle="1" w:styleId="GCP-TableGrid1">
    <w:name w:val="GCP-Table Grid1"/>
    <w:basedOn w:val="TableNormal"/>
    <w:next w:val="TableGrid"/>
    <w:rsid w:val="00E97D5D"/>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CB33AC"/>
    <w:rPr>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3ptjus0">
    <w:name w:val="nor_3pt_jus"/>
    <w:basedOn w:val="Normal"/>
    <w:link w:val="nor3ptjusChar"/>
    <w:qFormat/>
    <w:rsid w:val="00926147"/>
    <w:pPr>
      <w:spacing w:after="60"/>
    </w:pPr>
    <w:rPr>
      <w:rFonts w:ascii="Calibri" w:hAnsi="Calibri"/>
      <w:szCs w:val="22"/>
    </w:rPr>
  </w:style>
  <w:style w:type="character" w:customStyle="1" w:styleId="nor3ptjusChar">
    <w:name w:val="nor_3pt_jus Char"/>
    <w:basedOn w:val="DefaultParagraphFont"/>
    <w:link w:val="nor3ptjus0"/>
    <w:rsid w:val="00926147"/>
    <w:rPr>
      <w:rFonts w:ascii="Calibri" w:hAnsi="Calibri"/>
      <w:sz w:val="22"/>
      <w:szCs w:val="22"/>
      <w:lang w:val="en-GB"/>
    </w:rPr>
  </w:style>
  <w:style w:type="paragraph" w:customStyle="1" w:styleId="BulletOuter">
    <w:name w:val="BulletOuter"/>
    <w:basedOn w:val="Normal"/>
    <w:rsid w:val="00D93756"/>
    <w:pPr>
      <w:widowControl w:val="0"/>
      <w:suppressAutoHyphens/>
    </w:pPr>
    <w:rPr>
      <w:rFonts w:ascii="Calibri" w:eastAsia="Calibri" w:hAnsi="Calibri"/>
      <w:kern w:val="1"/>
      <w:sz w:val="20"/>
      <w:lang w:val="en-US" w:bidi="en-US"/>
    </w:rPr>
  </w:style>
  <w:style w:type="paragraph" w:customStyle="1" w:styleId="TExt01">
    <w:name w:val="TExt01"/>
    <w:basedOn w:val="Normal"/>
    <w:rsid w:val="00D93756"/>
    <w:pPr>
      <w:widowControl w:val="0"/>
      <w:suppressAutoHyphens/>
    </w:pPr>
    <w:rPr>
      <w:rFonts w:ascii="Calibri" w:eastAsia="Calibri" w:hAnsi="Calibri"/>
      <w:kern w:val="1"/>
      <w:sz w:val="20"/>
      <w:lang w:val="en-AU" w:eastAsia="hi-IN" w:bidi="hi-IN"/>
    </w:rPr>
  </w:style>
  <w:style w:type="paragraph" w:customStyle="1" w:styleId="WW-Caption">
    <w:name w:val="WW-Caption"/>
    <w:rsid w:val="005F2BDD"/>
    <w:pPr>
      <w:suppressAutoHyphens/>
      <w:spacing w:before="120" w:after="120"/>
    </w:pPr>
    <w:rPr>
      <w:rFonts w:ascii="Arial" w:hAnsi="Arial" w:cs="Calibri"/>
      <w:b/>
      <w:bCs/>
      <w:lang w:eastAsia="ar-SA"/>
    </w:rPr>
  </w:style>
  <w:style w:type="character" w:customStyle="1" w:styleId="TableTextChar">
    <w:name w:val="Table Text Char"/>
    <w:basedOn w:val="DefaultParagraphFont"/>
    <w:link w:val="TableText"/>
    <w:rsid w:val="00FE4C27"/>
    <w:rPr>
      <w:rFonts w:ascii="Arial" w:hAnsi="Arial" w:cs="Arial"/>
      <w:iCs/>
      <w:color w:val="000000"/>
      <w:sz w:val="18"/>
      <w:szCs w:val="15"/>
      <w:lang w:val="en-GB"/>
    </w:rPr>
  </w:style>
  <w:style w:type="paragraph" w:customStyle="1" w:styleId="TCSProposalNumberedHeader3">
    <w:name w:val="TCS Proposal Numbered Header 3"/>
    <w:basedOn w:val="Head3"/>
    <w:link w:val="TCSProposalNumberedHeader3Char"/>
    <w:qFormat/>
    <w:rsid w:val="009437AD"/>
    <w:pPr>
      <w:numPr>
        <w:ilvl w:val="0"/>
        <w:numId w:val="0"/>
      </w:numPr>
      <w:tabs>
        <w:tab w:val="num" w:pos="2160"/>
      </w:tabs>
      <w:ind w:left="2160" w:hanging="360"/>
    </w:pPr>
  </w:style>
  <w:style w:type="character" w:customStyle="1" w:styleId="TCSProposalNumberedHeader3Char">
    <w:name w:val="TCS Proposal Numbered Header 3 Char"/>
    <w:basedOn w:val="DefaultParagraphFont"/>
    <w:link w:val="TCSProposalNumberedHeader3"/>
    <w:rsid w:val="009437AD"/>
    <w:rPr>
      <w:rFonts w:ascii="Arial" w:hAnsi="Arial" w:cs="Arial"/>
      <w:b/>
      <w:noProof/>
      <w:color w:val="4E84C4"/>
      <w:sz w:val="24"/>
    </w:rPr>
  </w:style>
  <w:style w:type="paragraph" w:customStyle="1" w:styleId="Schedulebody">
    <w:name w:val="Schedule body"/>
    <w:basedOn w:val="Normal"/>
    <w:link w:val="SchedulebodyChar"/>
    <w:rsid w:val="009437AD"/>
    <w:pPr>
      <w:spacing w:before="60" w:after="60"/>
      <w:ind w:left="1080"/>
    </w:pPr>
    <w:rPr>
      <w:sz w:val="21"/>
      <w:szCs w:val="21"/>
    </w:rPr>
  </w:style>
  <w:style w:type="character" w:customStyle="1" w:styleId="SchedulebodyChar">
    <w:name w:val="Schedule body Char"/>
    <w:basedOn w:val="DefaultParagraphFont"/>
    <w:link w:val="Schedulebody"/>
    <w:rsid w:val="009437AD"/>
    <w:rPr>
      <w:rFonts w:ascii="Arial" w:hAnsi="Arial"/>
      <w:sz w:val="21"/>
      <w:szCs w:val="21"/>
      <w:lang w:val="en-GB"/>
    </w:rPr>
  </w:style>
  <w:style w:type="paragraph" w:customStyle="1" w:styleId="styleheading4h44sub-paragraphsubsectionh4heading35bfsscn">
    <w:name w:val="styleheading4h44sub-paragraphsubsectionh4heading35bfsscn"/>
    <w:basedOn w:val="Normal"/>
    <w:rsid w:val="009437AD"/>
    <w:pPr>
      <w:keepNext/>
      <w:spacing w:before="240"/>
      <w:ind w:left="1008" w:hanging="1008"/>
    </w:pPr>
    <w:rPr>
      <w:rFonts w:ascii="Franklin Gothic Book" w:hAnsi="Franklin Gothic Book"/>
      <w:i/>
      <w:iCs/>
      <w:spacing w:val="20"/>
      <w:szCs w:val="22"/>
      <w:lang w:val="en-US"/>
    </w:rPr>
  </w:style>
  <w:style w:type="table" w:customStyle="1" w:styleId="LightList-Accent12">
    <w:name w:val="Light List - Accent 12"/>
    <w:basedOn w:val="TableNormal"/>
    <w:uiPriority w:val="61"/>
    <w:rsid w:val="000569C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2">
    <w:name w:val="Medium Shading 1 - Accent 12"/>
    <w:basedOn w:val="TableNormal"/>
    <w:uiPriority w:val="63"/>
    <w:rsid w:val="00231A70"/>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CellBodyL">
    <w:name w:val="CellBodyL"/>
    <w:basedOn w:val="Normal"/>
    <w:rsid w:val="000A6EAC"/>
    <w:pPr>
      <w:spacing w:after="60"/>
    </w:pPr>
    <w:rPr>
      <w:rFonts w:eastAsia="SimSun"/>
      <w:sz w:val="18"/>
      <w:lang w:val="en-US"/>
    </w:rPr>
  </w:style>
  <w:style w:type="table" w:customStyle="1" w:styleId="LightList-Accent13">
    <w:name w:val="Light List - Accent 13"/>
    <w:basedOn w:val="TableNormal"/>
    <w:uiPriority w:val="61"/>
    <w:rsid w:val="003C0E2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C64416"/>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Accent14">
    <w:name w:val="Light List - Accent 14"/>
    <w:basedOn w:val="TableNormal"/>
    <w:uiPriority w:val="61"/>
    <w:rsid w:val="00C6441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12">
    <w:name w:val="Light Shading - Accent 12"/>
    <w:basedOn w:val="TableNormal"/>
    <w:uiPriority w:val="60"/>
    <w:rsid w:val="00C6441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1-Accent3">
    <w:name w:val="Medium Shading 1 Accent 3"/>
    <w:basedOn w:val="TableNormal"/>
    <w:uiPriority w:val="63"/>
    <w:rsid w:val="00C64416"/>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IntenseEmphasis">
    <w:name w:val="Intense Emphasis"/>
    <w:basedOn w:val="DefaultParagraphFont"/>
    <w:uiPriority w:val="21"/>
    <w:qFormat/>
    <w:rsid w:val="007C53D5"/>
    <w:rPr>
      <w:b/>
      <w:bCs/>
      <w:i/>
      <w:iCs/>
      <w:color w:val="4F81BD" w:themeColor="accent1"/>
    </w:rPr>
  </w:style>
  <w:style w:type="table" w:customStyle="1" w:styleId="MediumShading1-Accent13">
    <w:name w:val="Medium Shading 1 - Accent 13"/>
    <w:basedOn w:val="TableNormal"/>
    <w:uiPriority w:val="63"/>
    <w:rsid w:val="007C53D5"/>
    <w:rPr>
      <w:rFonts w:asciiTheme="minorHAnsi" w:eastAsiaTheme="minorHAnsi" w:hAnsiTheme="minorHAnsi" w:cstheme="minorBidi"/>
      <w:sz w:val="22"/>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CSNormal">
    <w:name w:val="TCS_Normal"/>
    <w:basedOn w:val="Normal"/>
    <w:link w:val="TCSNormalChar"/>
    <w:rsid w:val="001A415F"/>
    <w:pPr>
      <w:spacing w:after="200" w:line="276" w:lineRule="auto"/>
    </w:pPr>
    <w:rPr>
      <w:rFonts w:eastAsia="Calibri" w:cs="Arial"/>
      <w:noProof/>
      <w:szCs w:val="22"/>
    </w:rPr>
  </w:style>
  <w:style w:type="character" w:customStyle="1" w:styleId="TCSNormalChar">
    <w:name w:val="TCS_Normal Char"/>
    <w:basedOn w:val="DefaultParagraphFont"/>
    <w:link w:val="TCSNormal"/>
    <w:locked/>
    <w:rsid w:val="001A415F"/>
    <w:rPr>
      <w:rFonts w:ascii="Arial" w:eastAsia="Calibri" w:hAnsi="Arial" w:cs="Arial"/>
      <w:noProof/>
      <w:sz w:val="22"/>
      <w:szCs w:val="22"/>
      <w:lang w:val="en-GB"/>
    </w:rPr>
  </w:style>
  <w:style w:type="table" w:customStyle="1" w:styleId="MediumShading1-Accent14">
    <w:name w:val="Medium Shading 1 - Accent 14"/>
    <w:basedOn w:val="TableNormal"/>
    <w:uiPriority w:val="63"/>
    <w:rsid w:val="006F5FA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Text1">
    <w:name w:val="Body_Text"/>
    <w:basedOn w:val="Normal"/>
    <w:link w:val="BodyTextChar4"/>
    <w:rsid w:val="00A73F89"/>
    <w:pPr>
      <w:spacing w:after="0"/>
    </w:pPr>
    <w:rPr>
      <w:szCs w:val="22"/>
      <w:lang w:val="en-US" w:eastAsia="de-DE"/>
    </w:rPr>
  </w:style>
  <w:style w:type="character" w:customStyle="1" w:styleId="BodyTextChar4">
    <w:name w:val="Body_Text Char"/>
    <w:basedOn w:val="DefaultParagraphFont"/>
    <w:link w:val="BodyText1"/>
    <w:rsid w:val="00A73F89"/>
    <w:rPr>
      <w:rFonts w:ascii="Arial" w:hAnsi="Arial"/>
      <w:sz w:val="22"/>
      <w:szCs w:val="22"/>
      <w:lang w:eastAsia="de-DE"/>
    </w:rPr>
  </w:style>
  <w:style w:type="paragraph" w:customStyle="1" w:styleId="ListBullet">
    <w:name w:val="List_Bullet"/>
    <w:basedOn w:val="Normal"/>
    <w:rsid w:val="00A73F89"/>
    <w:pPr>
      <w:numPr>
        <w:numId w:val="43"/>
      </w:numPr>
      <w:tabs>
        <w:tab w:val="left" w:pos="360"/>
      </w:tabs>
      <w:spacing w:after="0" w:line="240" w:lineRule="atLeast"/>
      <w:ind w:left="360"/>
    </w:pPr>
    <w:rPr>
      <w:szCs w:val="22"/>
      <w:lang w:val="en-US" w:eastAsia="de-DE"/>
    </w:rPr>
  </w:style>
  <w:style w:type="character" w:styleId="HTMLTypewriter">
    <w:name w:val="HTML Typewriter"/>
    <w:basedOn w:val="DefaultParagraphFont"/>
    <w:locked/>
    <w:rsid w:val="00DB389B"/>
    <w:rPr>
      <w:rFonts w:ascii="Courier New" w:eastAsia="Arial Unicode MS" w:hAnsi="Courier New" w:cs="Courier New" w:hint="default"/>
      <w:sz w:val="20"/>
      <w:szCs w:val="20"/>
    </w:rPr>
  </w:style>
  <w:style w:type="paragraph" w:customStyle="1" w:styleId="cv4">
    <w:name w:val="cv4"/>
    <w:basedOn w:val="Normal"/>
    <w:rsid w:val="00DB389B"/>
    <w:pPr>
      <w:ind w:left="720"/>
    </w:pPr>
    <w:rPr>
      <w:b/>
    </w:rPr>
  </w:style>
  <w:style w:type="paragraph" w:customStyle="1" w:styleId="BodyBulletLevel1Table">
    <w:name w:val="Body Bullet Level 1 Table"/>
    <w:basedOn w:val="Normal"/>
    <w:rsid w:val="00DB389B"/>
    <w:pPr>
      <w:numPr>
        <w:numId w:val="44"/>
      </w:numPr>
      <w:autoSpaceDE w:val="0"/>
      <w:autoSpaceDN w:val="0"/>
      <w:spacing w:before="60" w:after="60"/>
    </w:pPr>
    <w:rPr>
      <w:rFonts w:cs="Arial"/>
      <w:sz w:val="20"/>
      <w:szCs w:val="16"/>
      <w:lang w:val="en-US"/>
    </w:rPr>
  </w:style>
  <w:style w:type="numbering" w:customStyle="1" w:styleId="1111111">
    <w:name w:val="1 / 1.1 / 1.1.11"/>
    <w:basedOn w:val="NoList"/>
    <w:next w:val="111111"/>
    <w:rsid w:val="00E97AAE"/>
    <w:pPr>
      <w:numPr>
        <w:numId w:val="45"/>
      </w:numPr>
    </w:pPr>
  </w:style>
  <w:style w:type="paragraph" w:customStyle="1" w:styleId="Body1">
    <w:name w:val="Body 1"/>
    <w:basedOn w:val="Normal"/>
    <w:link w:val="Body1Zchn"/>
    <w:rsid w:val="00AD37CC"/>
    <w:pPr>
      <w:spacing w:after="140" w:line="290" w:lineRule="auto"/>
    </w:pPr>
    <w:rPr>
      <w:bCs/>
      <w:kern w:val="20"/>
      <w:sz w:val="20"/>
      <w:szCs w:val="24"/>
      <w:lang w:val="de-DE"/>
    </w:rPr>
  </w:style>
  <w:style w:type="character" w:customStyle="1" w:styleId="Body1Zchn">
    <w:name w:val="Body 1 Zchn"/>
    <w:link w:val="Body1"/>
    <w:rsid w:val="00AD37CC"/>
    <w:rPr>
      <w:rFonts w:ascii="Arial" w:hAnsi="Arial"/>
      <w:bCs/>
      <w:kern w:val="20"/>
      <w:szCs w:val="24"/>
      <w:lang w:val="de-DE"/>
    </w:rPr>
  </w:style>
  <w:style w:type="paragraph" w:customStyle="1" w:styleId="RFPHeading1">
    <w:name w:val="RFP Heading 1"/>
    <w:basedOn w:val="Heading1"/>
    <w:link w:val="RFPHeading1Char"/>
    <w:qFormat/>
    <w:rsid w:val="00336441"/>
    <w:pPr>
      <w:pageBreakBefore w:val="0"/>
      <w:numPr>
        <w:numId w:val="47"/>
      </w:numPr>
      <w:pBdr>
        <w:bottom w:val="single" w:sz="4" w:space="1" w:color="auto"/>
      </w:pBdr>
      <w:tabs>
        <w:tab w:val="clear" w:pos="720"/>
        <w:tab w:val="clear" w:pos="1440"/>
        <w:tab w:val="clear" w:pos="2160"/>
        <w:tab w:val="clear" w:pos="2880"/>
        <w:tab w:val="clear" w:pos="3600"/>
        <w:tab w:val="clear" w:pos="4320"/>
        <w:tab w:val="clear" w:pos="5040"/>
        <w:tab w:val="clear" w:pos="5760"/>
        <w:tab w:val="clear" w:pos="6480"/>
        <w:tab w:val="clear" w:pos="7200"/>
        <w:tab w:val="clear" w:pos="7920"/>
      </w:tabs>
      <w:spacing w:before="240" w:after="240"/>
    </w:pPr>
    <w:rPr>
      <w:rFonts w:ascii="Calibri" w:hAnsi="Calibri"/>
      <w:color w:val="auto"/>
      <w:kern w:val="32"/>
      <w:lang w:val="en-US"/>
    </w:rPr>
  </w:style>
  <w:style w:type="character" w:customStyle="1" w:styleId="RFPHeading1Char">
    <w:name w:val="RFP Heading 1 Char"/>
    <w:basedOn w:val="Heading1Char1"/>
    <w:link w:val="RFPHeading1"/>
    <w:rsid w:val="00336441"/>
    <w:rPr>
      <w:rFonts w:ascii="Calibri" w:hAnsi="Calibri"/>
      <w:b/>
      <w:caps/>
      <w:color w:val="4E84C4"/>
      <w:kern w:val="32"/>
      <w:sz w:val="28"/>
      <w:lang w:val="en-GB"/>
    </w:rPr>
  </w:style>
  <w:style w:type="table" w:customStyle="1" w:styleId="TableGrid5">
    <w:name w:val="Table Grid5"/>
    <w:basedOn w:val="TableNormal"/>
    <w:next w:val="TableGrid"/>
    <w:uiPriority w:val="59"/>
    <w:rsid w:val="004D473D"/>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abletextChar0">
    <w:name w:val="Table text Char"/>
    <w:basedOn w:val="DefaultParagraphFont"/>
    <w:link w:val="Tabletext1"/>
    <w:rsid w:val="00526647"/>
    <w:rPr>
      <w:sz w:val="18"/>
      <w:szCs w:val="18"/>
    </w:rPr>
  </w:style>
  <w:style w:type="paragraph" w:customStyle="1" w:styleId="TableCell">
    <w:name w:val="Table Cell"/>
    <w:basedOn w:val="Normal"/>
    <w:rsid w:val="00BC25B4"/>
    <w:pPr>
      <w:suppressAutoHyphens/>
      <w:spacing w:before="20" w:after="20"/>
      <w:ind w:left="57" w:right="57"/>
      <w:jc w:val="left"/>
    </w:pPr>
    <w:rPr>
      <w:color w:val="000080"/>
      <w:sz w:val="20"/>
      <w:lang w:val="en-US"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iPriority="0" w:unhideWhenUsed="0" w:qFormat="1"/>
    <w:lsdException w:name="heading 3" w:semiHidden="0" w:uiPriority="0" w:unhideWhenUsed="0" w:qFormat="1"/>
    <w:lsdException w:name="heading 4" w:semiHidden="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39" w:qFormat="1"/>
    <w:lsdException w:name="toc 2" w:uiPriority="39" w:qFormat="1"/>
    <w:lsdException w:name="toc 3" w:uiPriority="39" w:qFormat="1"/>
    <w:lsdException w:name="toc 4" w:uiPriority="39"/>
    <w:lsdException w:name="Normal Indent" w:locked="1"/>
    <w:lsdException w:name="footnote text" w:locked="1"/>
    <w:lsdException w:name="annotation text" w:locked="1"/>
    <w:lsdException w:name="header" w:locked="1"/>
    <w:lsdException w:name="footer" w:locked="1" w:uiPriority="0"/>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uiPriority="0"/>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uiPriority="0"/>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Closing" w:locked="1"/>
    <w:lsdException w:name="Signature" w:locked="1"/>
    <w:lsdException w:name="Default Paragraph Font" w:uiPriority="0"/>
    <w:lsdException w:name="Body Text" w:locked="1"/>
    <w:lsdException w:name="Body Text Indent" w:locked="1" w:uiPriority="0"/>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22" w:unhideWhenUsed="0" w:qFormat="1"/>
    <w:lsdException w:name="Emphasis" w:semiHidden="0" w:uiPriority="0" w:unhideWhenUsed="0" w:qFormat="1"/>
    <w:lsdException w:name="Document Map" w:locked="1"/>
    <w:lsdException w:name="Plain Text" w:locked="1" w:uiPriority="0"/>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uiPriority="0"/>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uiPriority="0"/>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59" w:unhideWhenUsed="0"/>
    <w:lsdException w:name="Table Theme" w:locked="1"/>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Normal">
    <w:name w:val="Normal"/>
    <w:qFormat/>
    <w:rsid w:val="00C7585C"/>
    <w:pPr>
      <w:spacing w:after="120"/>
      <w:jc w:val="both"/>
    </w:pPr>
    <w:rPr>
      <w:rFonts w:ascii="Arial" w:hAnsi="Arial"/>
      <w:sz w:val="22"/>
      <w:lang w:val="en-GB"/>
    </w:rPr>
  </w:style>
  <w:style w:type="paragraph" w:styleId="Heading1">
    <w:name w:val="heading 1"/>
    <w:aliases w:val="Main heading,Heading 10,Section,H1,h1,Header1,Head,123,level 1,Level 1 Head,Part,section break,Module Name,Subhead A,Chapter Headline,1,Header 1,II+,I,new page/chapter,Chapter Heading2,tchead,H11,H12,H111,H13,H112,Part1,Part2,H14,L1,."/>
    <w:basedOn w:val="Normal"/>
    <w:next w:val="Normal"/>
    <w:link w:val="Heading1Char1"/>
    <w:uiPriority w:val="99"/>
    <w:qFormat/>
    <w:rsid w:val="008764D5"/>
    <w:pPr>
      <w:keepNext/>
      <w:pageBreakBefore/>
      <w:numPr>
        <w:numId w:val="46"/>
      </w:num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120"/>
      <w:outlineLvl w:val="0"/>
    </w:pPr>
    <w:rPr>
      <w:b/>
      <w:caps/>
      <w:color w:val="4E84C4"/>
      <w:sz w:val="28"/>
    </w:rPr>
  </w:style>
  <w:style w:type="paragraph" w:styleId="Heading2">
    <w:name w:val="heading 2"/>
    <w:aliases w:val="RFP Heading 2"/>
    <w:basedOn w:val="Normal"/>
    <w:next w:val="Normal"/>
    <w:link w:val="Heading2Char"/>
    <w:qFormat/>
    <w:rsid w:val="00336441"/>
    <w:pPr>
      <w:keepNext/>
      <w:numPr>
        <w:ilvl w:val="1"/>
        <w:numId w:val="42"/>
      </w:numPr>
      <w:spacing w:before="120" w:after="0"/>
      <w:outlineLvl w:val="1"/>
    </w:pPr>
    <w:rPr>
      <w:rFonts w:ascii="Calibri" w:eastAsia="Calibri" w:hAnsi="Calibri"/>
      <w:b/>
      <w:sz w:val="24"/>
      <w:szCs w:val="22"/>
      <w:lang w:val="en-US"/>
    </w:rPr>
  </w:style>
  <w:style w:type="paragraph" w:styleId="Heading3">
    <w:name w:val="heading 3"/>
    <w:aliases w:val="RFP Heading 3"/>
    <w:basedOn w:val="Normal"/>
    <w:next w:val="Normal"/>
    <w:link w:val="Heading3Char1"/>
    <w:qFormat/>
    <w:rsid w:val="00336441"/>
    <w:pPr>
      <w:numPr>
        <w:ilvl w:val="2"/>
        <w:numId w:val="42"/>
      </w:numPr>
      <w:spacing w:after="0" w:line="360" w:lineRule="auto"/>
      <w:outlineLvl w:val="2"/>
    </w:pPr>
    <w:rPr>
      <w:rFonts w:ascii="Calibri" w:eastAsia="Calibri" w:hAnsi="Calibri"/>
      <w:sz w:val="24"/>
      <w:szCs w:val="22"/>
      <w:lang w:val="en-US"/>
    </w:rPr>
  </w:style>
  <w:style w:type="paragraph" w:styleId="Heading4">
    <w:name w:val="heading 4"/>
    <w:aliases w:val="h4,4,Sub-paragraph,Heading3.5,BFs,Scnr,a.,Subhead C,Subsection,3rd Level Head,Map Title,4heading,Schedules,GE Heading 4,h41,41,Sub-paragraph1,H41,BFs1,Scnr1,Heading3.51,Subhead C1,a.1,Sub-paragraph2,h42,42,Sub-paragraph3,h43,43,h44,44,h45,r,H"/>
    <w:basedOn w:val="Normal"/>
    <w:next w:val="Normal"/>
    <w:link w:val="Heading4Char"/>
    <w:uiPriority w:val="99"/>
    <w:qFormat/>
    <w:rsid w:val="008764D5"/>
    <w:pPr>
      <w:keepNext/>
      <w:numPr>
        <w:ilvl w:val="3"/>
        <w:numId w:val="42"/>
      </w:numPr>
      <w:outlineLvl w:val="3"/>
    </w:pPr>
    <w:rPr>
      <w:b/>
      <w:i/>
      <w:sz w:val="24"/>
    </w:rPr>
  </w:style>
  <w:style w:type="paragraph" w:styleId="Heading5">
    <w:name w:val="heading 5"/>
    <w:aliases w:val="Bullet point,Bold/Italics,Bullet point1,H51,Bullet point2,H52,Bullet point3,H53,Bullet point4,H54,Bullet point5,H55,Bullet point11,H511,Bullet point6,H56,L5,5,BT L1,BQ,12 Heading 5,Sub-sub-sub-paragraaf,Reqs,Heading 5(unused),Level 3 - (i),h5"/>
    <w:basedOn w:val="Normal"/>
    <w:next w:val="Normal"/>
    <w:link w:val="Heading5Char"/>
    <w:qFormat/>
    <w:rsid w:val="008764D5"/>
    <w:pPr>
      <w:keepNext/>
      <w:numPr>
        <w:ilvl w:val="4"/>
        <w:numId w:val="46"/>
      </w:numPr>
      <w:outlineLvl w:val="4"/>
    </w:pPr>
    <w:rPr>
      <w:b/>
      <w:i/>
    </w:rPr>
  </w:style>
  <w:style w:type="paragraph" w:styleId="Heading6">
    <w:name w:val="heading 6"/>
    <w:aliases w:val="b,Sub-bullet point,H6,12 Heading 6,RFI H1 (A),6,h6,Third Subheading,H61,PA Appendix,Heading 6(unused),Legal Level 1.,Sub-bullet point1,Sub-bullet point2,Sub-bullet point3,Sub-bullet point11,Sub-bullet point4,Sub-bullet point12,sub-dash,sd,H62"/>
    <w:basedOn w:val="Normal"/>
    <w:next w:val="Normal"/>
    <w:link w:val="Heading6Char"/>
    <w:qFormat/>
    <w:rsid w:val="008764D5"/>
    <w:pPr>
      <w:keepNext/>
      <w:numPr>
        <w:ilvl w:val="5"/>
        <w:numId w:val="46"/>
      </w:numPr>
      <w:tabs>
        <w:tab w:val="left" w:pos="720"/>
        <w:tab w:val="left" w:pos="1440"/>
        <w:tab w:val="left" w:pos="2160"/>
        <w:tab w:val="left" w:pos="2880"/>
        <w:tab w:val="left" w:pos="3600"/>
        <w:tab w:val="left" w:pos="4320"/>
        <w:tab w:val="left" w:pos="5040"/>
        <w:tab w:val="left" w:pos="5760"/>
        <w:tab w:val="left" w:pos="6480"/>
        <w:tab w:val="left" w:pos="7200"/>
        <w:tab w:val="left" w:pos="7920"/>
      </w:tabs>
      <w:outlineLvl w:val="5"/>
    </w:pPr>
    <w:rPr>
      <w:rFonts w:ascii="Helvetica" w:hAnsi="Helvetica"/>
      <w:b/>
      <w:i/>
      <w:u w:val="single"/>
    </w:rPr>
  </w:style>
  <w:style w:type="paragraph" w:styleId="Heading7">
    <w:name w:val="heading 7"/>
    <w:aliases w:val="Para no numbering,12 Heading 7,RFI H2 (A),7,H7,Para no numbering1,12 Heading 71,PA Appendix Major,Heading 7(unused),Legal Level 1.1.,Para no numbering2,Para no numbering3,Para no numbering11,Para no numbering4,Para no numbering12,st,•H7,L7,re"/>
    <w:basedOn w:val="Normal"/>
    <w:next w:val="Normal"/>
    <w:link w:val="Heading7Char1"/>
    <w:qFormat/>
    <w:rsid w:val="008764D5"/>
    <w:pPr>
      <w:keepNext/>
      <w:numPr>
        <w:ilvl w:val="6"/>
        <w:numId w:val="46"/>
      </w:numPr>
      <w:tabs>
        <w:tab w:val="left" w:pos="720"/>
        <w:tab w:val="left" w:pos="1440"/>
        <w:tab w:val="left" w:pos="2160"/>
        <w:tab w:val="left" w:pos="2880"/>
        <w:tab w:val="left" w:pos="3600"/>
        <w:tab w:val="left" w:pos="4320"/>
        <w:tab w:val="left" w:pos="5040"/>
        <w:tab w:val="left" w:pos="5760"/>
        <w:tab w:val="left" w:pos="6480"/>
        <w:tab w:val="left" w:pos="7200"/>
        <w:tab w:val="left" w:pos="7920"/>
      </w:tabs>
      <w:outlineLvl w:val="6"/>
    </w:pPr>
    <w:rPr>
      <w:rFonts w:ascii="Helvetica" w:hAnsi="Helvetica"/>
      <w:b/>
    </w:rPr>
  </w:style>
  <w:style w:type="paragraph" w:styleId="Heading8">
    <w:name w:val="heading 8"/>
    <w:aliases w:val="No num/gap,12 Heading 8,RFI H3 (A),8,H8,No num/gap1,12 Heading 81,Heading 8(unused),Legal Level 1.1.1.,No num/gap2,No num/gap3,No num/gap11,No num/gap4,No num/gap12,No num/gap5,No num/gap13,No num/gap6,No num/gap14,No num/gap21,No num/gap31,r1"/>
    <w:basedOn w:val="Normal"/>
    <w:next w:val="Normal"/>
    <w:link w:val="Heading8Char"/>
    <w:qFormat/>
    <w:rsid w:val="008764D5"/>
    <w:pPr>
      <w:keepNext/>
      <w:numPr>
        <w:ilvl w:val="7"/>
        <w:numId w:val="46"/>
      </w:numPr>
      <w:tabs>
        <w:tab w:val="left" w:pos="720"/>
        <w:tab w:val="left" w:pos="2160"/>
        <w:tab w:val="left" w:pos="2880"/>
        <w:tab w:val="left" w:pos="3600"/>
        <w:tab w:val="left" w:pos="4320"/>
        <w:tab w:val="left" w:pos="5040"/>
        <w:tab w:val="left" w:pos="5760"/>
        <w:tab w:val="left" w:pos="6480"/>
        <w:tab w:val="left" w:pos="7200"/>
        <w:tab w:val="left" w:pos="7920"/>
      </w:tabs>
      <w:outlineLvl w:val="7"/>
    </w:pPr>
    <w:rPr>
      <w:rFonts w:ascii="Helvetica" w:hAnsi="Helvetica"/>
      <w:b/>
      <w:u w:val="single"/>
    </w:rPr>
  </w:style>
  <w:style w:type="paragraph" w:styleId="Heading9">
    <w:name w:val="heading 9"/>
    <w:aliases w:val="Code eg's,oHeading 9,Appendix,12 Heading 9,9,H9,Code eg's1,oHeading 91,Appendix1,12 Heading 91,RFI H4 (A),h9,Italic List,Italic List1,Italic List2,Code eg's2,Code eg's3,Code eg's11,Code eg's4,Code eg's12,Code eg's5,Code eg's13,Code eg's6,rb,c"/>
    <w:basedOn w:val="Normal"/>
    <w:next w:val="Normal"/>
    <w:link w:val="Heading9Char"/>
    <w:qFormat/>
    <w:rsid w:val="008764D5"/>
    <w:pPr>
      <w:keepNext/>
      <w:numPr>
        <w:ilvl w:val="8"/>
        <w:numId w:val="46"/>
      </w:numPr>
      <w:tabs>
        <w:tab w:val="left" w:pos="720"/>
        <w:tab w:val="left" w:pos="1440"/>
        <w:tab w:val="left" w:pos="2160"/>
        <w:tab w:val="left" w:pos="2880"/>
        <w:tab w:val="left" w:pos="3600"/>
        <w:tab w:val="left" w:pos="4320"/>
        <w:tab w:val="left" w:pos="5040"/>
        <w:tab w:val="left" w:pos="5760"/>
        <w:tab w:val="left" w:pos="6480"/>
        <w:tab w:val="left" w:pos="7200"/>
        <w:tab w:val="left" w:pos="7920"/>
      </w:tabs>
      <w:outlineLvl w:val="8"/>
    </w:pPr>
    <w:rPr>
      <w:rFonts w:ascii="Helvetica" w:hAnsi="Helvetica"/>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heading Char,Heading 10 Char,Section Char,H1 Char,h1 Char,Header1 Char,Head Char,123 Char,level 1 Char,Level 1 Head Char,Part Char,section break Char,Module Name Char,Subhead A Char,Chapter Headline Char,1 Char,Header 1 Char,II+ Char"/>
    <w:basedOn w:val="DefaultParagraphFont"/>
    <w:uiPriority w:val="9"/>
    <w:rsid w:val="00932A7D"/>
    <w:rPr>
      <w:rFonts w:ascii="Cambria" w:eastAsia="Times New Roman" w:hAnsi="Cambria" w:cs="Times New Roman"/>
      <w:b/>
      <w:bCs/>
      <w:kern w:val="32"/>
      <w:sz w:val="32"/>
      <w:szCs w:val="32"/>
      <w:lang w:val="en-GB"/>
    </w:rPr>
  </w:style>
  <w:style w:type="character" w:customStyle="1" w:styleId="Heading2Char">
    <w:name w:val="Heading 2 Char"/>
    <w:aliases w:val="RFP Heading 2 Char"/>
    <w:basedOn w:val="DefaultParagraphFont"/>
    <w:link w:val="Heading2"/>
    <w:locked/>
    <w:rsid w:val="00336441"/>
    <w:rPr>
      <w:rFonts w:ascii="Calibri" w:eastAsia="Calibri" w:hAnsi="Calibri"/>
      <w:b/>
      <w:sz w:val="24"/>
      <w:szCs w:val="22"/>
    </w:rPr>
  </w:style>
  <w:style w:type="character" w:customStyle="1" w:styleId="Heading3Char">
    <w:name w:val="Heading 3 Char"/>
    <w:aliases w:val="Paragraph Char,H3 Char,3 Char,Section 1.1.1 Char,Sub2Para Char,Annotationen Char,Subhead B Char,subhead Char,h3 Char,1. Char,Use Case Name Char,H31 Char,31 Char,Paragraph1 Char,Section 1.1.11 Char,Sub2Para1 Char,Annotationen1 Char,L3 Char"/>
    <w:basedOn w:val="DefaultParagraphFont"/>
    <w:uiPriority w:val="99"/>
    <w:rsid w:val="00932A7D"/>
    <w:rPr>
      <w:rFonts w:ascii="Cambria" w:eastAsia="Times New Roman" w:hAnsi="Cambria" w:cs="Times New Roman"/>
      <w:b/>
      <w:bCs/>
      <w:sz w:val="26"/>
      <w:szCs w:val="26"/>
      <w:lang w:val="en-GB"/>
    </w:rPr>
  </w:style>
  <w:style w:type="character" w:customStyle="1" w:styleId="Heading4Char">
    <w:name w:val="Heading 4 Char"/>
    <w:aliases w:val="h4 Char,4 Char,Sub-paragraph Char,Heading3.5 Char,BFs Char,Scnr Char,a. Char,Subhead C Char,Subsection Char,3rd Level Head Char,Map Title Char,4heading Char,Schedules Char,GE Heading 4 Char,h41 Char,41 Char,Sub-paragraph1 Char,H41 Char"/>
    <w:basedOn w:val="DefaultParagraphFont"/>
    <w:link w:val="Heading4"/>
    <w:uiPriority w:val="99"/>
    <w:locked/>
    <w:rsid w:val="004921D9"/>
    <w:rPr>
      <w:rFonts w:ascii="Arial" w:hAnsi="Arial"/>
      <w:b/>
      <w:i/>
      <w:sz w:val="24"/>
      <w:lang w:val="en-GB"/>
    </w:rPr>
  </w:style>
  <w:style w:type="character" w:customStyle="1" w:styleId="Heading5Char">
    <w:name w:val="Heading 5 Char"/>
    <w:aliases w:val="Bullet point Char,Bold/Italics Char,Bullet point1 Char,H51 Char,Bullet point2 Char,H52 Char,Bullet point3 Char,H53 Char,Bullet point4 Char,H54 Char,Bullet point5 Char,H55 Char,Bullet point11 Char,H511 Char,Bullet point6 Char,H56 Char"/>
    <w:basedOn w:val="DefaultParagraphFont"/>
    <w:link w:val="Heading5"/>
    <w:locked/>
    <w:rsid w:val="004921D9"/>
    <w:rPr>
      <w:rFonts w:ascii="Arial" w:hAnsi="Arial"/>
      <w:b/>
      <w:i/>
      <w:sz w:val="22"/>
      <w:lang w:val="en-GB"/>
    </w:rPr>
  </w:style>
  <w:style w:type="character" w:customStyle="1" w:styleId="Heading6Char">
    <w:name w:val="Heading 6 Char"/>
    <w:aliases w:val="b Char,Sub-bullet point Char,H6 Char,12 Heading 6 Char,RFI H1 (A) Char,6 Char,h6 Char,Third Subheading Char,H61 Char,PA Appendix Char,Heading 6(unused) Char,Legal Level 1. Char,Sub-bullet point1 Char,Sub-bullet point2 Char,sub-dash Char"/>
    <w:basedOn w:val="DefaultParagraphFont"/>
    <w:link w:val="Heading6"/>
    <w:locked/>
    <w:rsid w:val="004921D9"/>
    <w:rPr>
      <w:rFonts w:ascii="Helvetica" w:hAnsi="Helvetica"/>
      <w:b/>
      <w:i/>
      <w:sz w:val="22"/>
      <w:u w:val="single"/>
      <w:lang w:val="en-GB"/>
    </w:rPr>
  </w:style>
  <w:style w:type="character" w:customStyle="1" w:styleId="Heading7Char">
    <w:name w:val="Heading 7 Char"/>
    <w:aliases w:val="Para no numbering Char,12 Heading 7 Char,RFI H2 (A) Char,7 Char,H7 Char,Para no numbering1 Char,12 Heading 71 Char,PA Appendix Major Char,Heading 7(unused) Char,Legal Level 1.1. Char,Para no numbering2 Char,Para no numbering3 Char,st Char"/>
    <w:basedOn w:val="DefaultParagraphFont"/>
    <w:uiPriority w:val="99"/>
    <w:rsid w:val="00932A7D"/>
    <w:rPr>
      <w:rFonts w:ascii="Calibri" w:eastAsia="Times New Roman" w:hAnsi="Calibri" w:cs="Times New Roman"/>
      <w:sz w:val="24"/>
      <w:szCs w:val="24"/>
      <w:lang w:val="en-GB"/>
    </w:rPr>
  </w:style>
  <w:style w:type="character" w:customStyle="1" w:styleId="Heading8Char">
    <w:name w:val="Heading 8 Char"/>
    <w:aliases w:val="No num/gap Char,12 Heading 8 Char,RFI H3 (A) Char,8 Char,H8 Char,No num/gap1 Char,12 Heading 81 Char,Heading 8(unused) Char,Legal Level 1.1.1. Char,No num/gap2 Char,No num/gap3 Char,No num/gap11 Char,No num/gap4 Char,No num/gap12 Char"/>
    <w:basedOn w:val="DefaultParagraphFont"/>
    <w:link w:val="Heading8"/>
    <w:locked/>
    <w:rsid w:val="004921D9"/>
    <w:rPr>
      <w:rFonts w:ascii="Helvetica" w:hAnsi="Helvetica"/>
      <w:b/>
      <w:sz w:val="22"/>
      <w:u w:val="single"/>
      <w:lang w:val="en-GB"/>
    </w:rPr>
  </w:style>
  <w:style w:type="character" w:customStyle="1" w:styleId="Heading9Char">
    <w:name w:val="Heading 9 Char"/>
    <w:aliases w:val="Code eg's Char,oHeading 9 Char,Appendix Char,12 Heading 9 Char,9 Char,H9 Char,Code eg's1 Char,oHeading 91 Char,Appendix1 Char,12 Heading 91 Char,RFI H4 (A) Char,h9 Char,Italic List Char,Italic List1 Char,Italic List2 Char,Code eg's2 Char"/>
    <w:basedOn w:val="DefaultParagraphFont"/>
    <w:link w:val="Heading9"/>
    <w:locked/>
    <w:rsid w:val="004921D9"/>
    <w:rPr>
      <w:rFonts w:ascii="Helvetica" w:hAnsi="Helvetica"/>
      <w:i/>
      <w:sz w:val="22"/>
      <w:lang w:val="en-GB"/>
    </w:rPr>
  </w:style>
  <w:style w:type="character" w:customStyle="1" w:styleId="Heading1Char2">
    <w:name w:val="Heading 1 Char2"/>
    <w:aliases w:val="Main heading Char2,Heading 10 Char2,Section Char2,H1 Char2,h1 Char2,Header1 Char2,Head Char2,123 Char2,level 1 Char2,Level 1 Head Char2,Part Char2,section break Char2,Module Name Char2,Subhead A Char2,Chapter Headline Char2,1 Char2"/>
    <w:basedOn w:val="DefaultParagraphFont"/>
    <w:uiPriority w:val="99"/>
    <w:locked/>
    <w:rsid w:val="00A51272"/>
    <w:rPr>
      <w:rFonts w:ascii="Cambria" w:hAnsi="Cambria" w:cs="Times New Roman"/>
      <w:b/>
      <w:bCs/>
      <w:kern w:val="32"/>
      <w:sz w:val="32"/>
      <w:szCs w:val="32"/>
      <w:lang w:val="en-GB"/>
    </w:rPr>
  </w:style>
  <w:style w:type="character" w:customStyle="1" w:styleId="Heading3Char3">
    <w:name w:val="Heading 3 Char3"/>
    <w:aliases w:val="Paragraph Char3,H3 Char3,3 Char3,Section 1.1.1 Char3,Sub2Para Char3,Annotationen Char3,Subhead B Char3,subhead Char3,h3 Char3,1. Char3,Use Case Name Char3,H31 Char3,31 Char3,Paragraph1 Char3,Section 1.1.11 Char3,Sub2Para1 Char3,L3 Cha"/>
    <w:basedOn w:val="DefaultParagraphFont"/>
    <w:uiPriority w:val="99"/>
    <w:semiHidden/>
    <w:locked/>
    <w:rsid w:val="00A51272"/>
    <w:rPr>
      <w:rFonts w:ascii="Cambria" w:hAnsi="Cambria" w:cs="Times New Roman"/>
      <w:b/>
      <w:bCs/>
      <w:sz w:val="26"/>
      <w:szCs w:val="26"/>
      <w:lang w:val="en-GB"/>
    </w:rPr>
  </w:style>
  <w:style w:type="character" w:customStyle="1" w:styleId="Heading7Char3">
    <w:name w:val="Heading 7 Char3"/>
    <w:aliases w:val="Para no numbering Char3,12 Heading 7 Char3,RFI H2 (A) Char3,7 Char3,H7 Char3,Para no numbering1 Char3,12 Heading 71 Char3,PA Appendix Major Char3,Heading 7(unused) Char3,Legal Level 1.1. Char3,Para no numbering2 Char3,st Cha"/>
    <w:basedOn w:val="DefaultParagraphFont"/>
    <w:uiPriority w:val="99"/>
    <w:semiHidden/>
    <w:locked/>
    <w:rsid w:val="00A51272"/>
    <w:rPr>
      <w:rFonts w:ascii="Calibri" w:hAnsi="Calibri" w:cs="Times New Roman"/>
      <w:sz w:val="24"/>
      <w:szCs w:val="24"/>
      <w:lang w:val="en-GB"/>
    </w:rPr>
  </w:style>
  <w:style w:type="character" w:customStyle="1" w:styleId="Heading1Char1">
    <w:name w:val="Heading 1 Char1"/>
    <w:aliases w:val="Main heading Char1,Heading 10 Char1,Section Char1,H1 Char1,h1 Char1,Header1 Char1,Head Char1,123 Char1,level 1 Char1,Level 1 Head Char1,Part Char1,section break Char1,Module Name Char1,Subhead A Char1,Chapter Headline Char1,1 Char1"/>
    <w:basedOn w:val="DefaultParagraphFont"/>
    <w:link w:val="Heading1"/>
    <w:uiPriority w:val="99"/>
    <w:locked/>
    <w:rsid w:val="00985543"/>
    <w:rPr>
      <w:rFonts w:ascii="Arial" w:hAnsi="Arial"/>
      <w:b/>
      <w:caps/>
      <w:color w:val="4E84C4"/>
      <w:sz w:val="28"/>
      <w:lang w:val="en-GB"/>
    </w:rPr>
  </w:style>
  <w:style w:type="character" w:customStyle="1" w:styleId="Heading3Char2">
    <w:name w:val="Heading 3 Char2"/>
    <w:aliases w:val="Paragraph Char2,H3 Char2,3 Char2,Section 1.1.1 Char2,Sub2Para Char2,Annotationen Char2,Subhead B Char2,subhead Char2,h3 Char2,1. Char2,Use Case Name Char2,H31 Char2,31 Char2,Paragraph1 Char2,Section 1.1.11 Char2,Sub2Para1 Char2,L3 Cha1"/>
    <w:basedOn w:val="DefaultParagraphFont"/>
    <w:uiPriority w:val="99"/>
    <w:semiHidden/>
    <w:locked/>
    <w:rsid w:val="00985543"/>
    <w:rPr>
      <w:rFonts w:ascii="Cambria" w:hAnsi="Cambria" w:cs="Times New Roman"/>
      <w:b/>
      <w:bCs/>
      <w:sz w:val="26"/>
      <w:szCs w:val="26"/>
      <w:lang w:val="en-GB"/>
    </w:rPr>
  </w:style>
  <w:style w:type="character" w:customStyle="1" w:styleId="Heading7Char2">
    <w:name w:val="Heading 7 Char2"/>
    <w:aliases w:val="Para no numbering Char2,12 Heading 7 Char2,RFI H2 (A) Char2,7 Char2,H7 Char2,Para no numbering1 Char2,12 Heading 71 Char2,PA Appendix Major Char2,Heading 7(unused) Char2,Legal Level 1.1. Char2,Para no numbering2 Char2,st Cha1"/>
    <w:basedOn w:val="DefaultParagraphFont"/>
    <w:uiPriority w:val="99"/>
    <w:semiHidden/>
    <w:locked/>
    <w:rsid w:val="00985543"/>
    <w:rPr>
      <w:rFonts w:ascii="Calibri" w:hAnsi="Calibri" w:cs="Times New Roman"/>
      <w:sz w:val="24"/>
      <w:szCs w:val="24"/>
      <w:lang w:val="en-GB"/>
    </w:rPr>
  </w:style>
  <w:style w:type="character" w:customStyle="1" w:styleId="Heading3Char1">
    <w:name w:val="Heading 3 Char1"/>
    <w:aliases w:val="RFP Heading 3 Char"/>
    <w:basedOn w:val="DefaultParagraphFont"/>
    <w:link w:val="Heading3"/>
    <w:locked/>
    <w:rsid w:val="00336441"/>
    <w:rPr>
      <w:rFonts w:ascii="Calibri" w:eastAsia="Calibri" w:hAnsi="Calibri"/>
      <w:sz w:val="24"/>
      <w:szCs w:val="22"/>
    </w:rPr>
  </w:style>
  <w:style w:type="character" w:customStyle="1" w:styleId="Heading1ArialChar">
    <w:name w:val="Heading 1 + Arial Char"/>
    <w:basedOn w:val="DefaultParagraphFont"/>
    <w:uiPriority w:val="99"/>
    <w:rsid w:val="00800366"/>
    <w:rPr>
      <w:rFonts w:ascii="Myriad Pro" w:hAnsi="Myriad Pro" w:cs="Times New Roman"/>
      <w:b/>
      <w:bCs/>
      <w:color w:val="4473B1"/>
      <w:sz w:val="36"/>
      <w:szCs w:val="36"/>
    </w:rPr>
  </w:style>
  <w:style w:type="paragraph" w:styleId="TOC5">
    <w:name w:val="toc 5"/>
    <w:basedOn w:val="Normal"/>
    <w:next w:val="Normal"/>
    <w:autoRedefine/>
    <w:uiPriority w:val="99"/>
    <w:semiHidden/>
    <w:rsid w:val="00ED4A08"/>
    <w:pPr>
      <w:spacing w:after="0"/>
      <w:ind w:left="660"/>
    </w:pPr>
    <w:rPr>
      <w:rFonts w:ascii="Times New Roman" w:hAnsi="Times New Roman"/>
      <w:sz w:val="20"/>
    </w:rPr>
  </w:style>
  <w:style w:type="character" w:styleId="Hyperlink">
    <w:name w:val="Hyperlink"/>
    <w:basedOn w:val="DefaultParagraphFont"/>
    <w:uiPriority w:val="99"/>
    <w:rsid w:val="00ED4A08"/>
    <w:rPr>
      <w:rFonts w:cs="Times New Roman"/>
      <w:color w:val="0000FF"/>
      <w:u w:val="single"/>
    </w:rPr>
  </w:style>
  <w:style w:type="paragraph" w:styleId="TOC6">
    <w:name w:val="toc 6"/>
    <w:basedOn w:val="Normal"/>
    <w:next w:val="Normal"/>
    <w:autoRedefine/>
    <w:uiPriority w:val="99"/>
    <w:semiHidden/>
    <w:rsid w:val="00ED4A08"/>
    <w:pPr>
      <w:spacing w:after="0"/>
      <w:ind w:left="880"/>
    </w:pPr>
    <w:rPr>
      <w:rFonts w:ascii="Times New Roman" w:hAnsi="Times New Roman"/>
      <w:sz w:val="20"/>
    </w:rPr>
  </w:style>
  <w:style w:type="paragraph" w:styleId="TOC1">
    <w:name w:val="toc 1"/>
    <w:aliases w:val="Style 30"/>
    <w:basedOn w:val="Normal"/>
    <w:next w:val="Normal"/>
    <w:uiPriority w:val="39"/>
    <w:qFormat/>
    <w:rsid w:val="007A27B1"/>
    <w:pPr>
      <w:spacing w:before="360" w:after="0"/>
    </w:pPr>
    <w:rPr>
      <w:rFonts w:ascii="Calibri" w:hAnsi="Calibri" w:cs="Arial"/>
      <w:b/>
      <w:bCs/>
      <w:caps/>
      <w:sz w:val="24"/>
      <w:szCs w:val="24"/>
    </w:rPr>
  </w:style>
  <w:style w:type="paragraph" w:styleId="TOC2">
    <w:name w:val="toc 2"/>
    <w:basedOn w:val="Normal"/>
    <w:next w:val="Normal"/>
    <w:uiPriority w:val="39"/>
    <w:qFormat/>
    <w:rsid w:val="00FF161B"/>
    <w:pPr>
      <w:spacing w:before="240" w:after="0"/>
    </w:pPr>
    <w:rPr>
      <w:rFonts w:ascii="Calibri" w:hAnsi="Calibri"/>
      <w:b/>
      <w:bCs/>
    </w:rPr>
  </w:style>
  <w:style w:type="paragraph" w:styleId="TOC7">
    <w:name w:val="toc 7"/>
    <w:basedOn w:val="Normal"/>
    <w:next w:val="Normal"/>
    <w:autoRedefine/>
    <w:uiPriority w:val="99"/>
    <w:semiHidden/>
    <w:rsid w:val="00ED4A08"/>
    <w:pPr>
      <w:spacing w:after="0"/>
      <w:ind w:left="1100"/>
    </w:pPr>
    <w:rPr>
      <w:rFonts w:ascii="Times New Roman" w:hAnsi="Times New Roman"/>
      <w:sz w:val="20"/>
    </w:rPr>
  </w:style>
  <w:style w:type="paragraph" w:styleId="TOC8">
    <w:name w:val="toc 8"/>
    <w:basedOn w:val="Normal"/>
    <w:next w:val="Normal"/>
    <w:autoRedefine/>
    <w:uiPriority w:val="99"/>
    <w:semiHidden/>
    <w:rsid w:val="00ED4A08"/>
    <w:pPr>
      <w:spacing w:after="0"/>
      <w:ind w:left="1320"/>
    </w:pPr>
    <w:rPr>
      <w:rFonts w:ascii="Times New Roman" w:hAnsi="Times New Roman"/>
      <w:sz w:val="20"/>
    </w:rPr>
  </w:style>
  <w:style w:type="paragraph" w:styleId="TOC9">
    <w:name w:val="toc 9"/>
    <w:basedOn w:val="Normal"/>
    <w:next w:val="Normal"/>
    <w:autoRedefine/>
    <w:uiPriority w:val="99"/>
    <w:semiHidden/>
    <w:rsid w:val="00ED4A08"/>
    <w:pPr>
      <w:spacing w:after="0"/>
      <w:ind w:left="1540"/>
    </w:pPr>
    <w:rPr>
      <w:rFonts w:ascii="Times New Roman" w:hAnsi="Times New Roman"/>
      <w:sz w:val="20"/>
    </w:rPr>
  </w:style>
  <w:style w:type="paragraph" w:customStyle="1" w:styleId="Listbullet1">
    <w:name w:val="List bullet 1"/>
    <w:basedOn w:val="Normal"/>
    <w:link w:val="Listbullet1Char"/>
    <w:rsid w:val="00AD0271"/>
    <w:pPr>
      <w:numPr>
        <w:numId w:val="1"/>
      </w:numPr>
    </w:pPr>
  </w:style>
  <w:style w:type="paragraph" w:customStyle="1" w:styleId="Generalheader">
    <w:name w:val="General header"/>
    <w:basedOn w:val="Normal"/>
    <w:next w:val="Normal"/>
    <w:rsid w:val="002B369A"/>
    <w:pPr>
      <w:spacing w:before="120"/>
    </w:pPr>
    <w:rPr>
      <w:b/>
      <w:color w:val="4E84C4"/>
    </w:rPr>
  </w:style>
  <w:style w:type="paragraph" w:styleId="TOC4">
    <w:name w:val="toc 4"/>
    <w:basedOn w:val="Normal"/>
    <w:next w:val="Normal"/>
    <w:autoRedefine/>
    <w:uiPriority w:val="39"/>
    <w:rsid w:val="00ED4A08"/>
    <w:pPr>
      <w:spacing w:after="0"/>
      <w:ind w:left="440"/>
    </w:pPr>
    <w:rPr>
      <w:rFonts w:ascii="Times New Roman" w:hAnsi="Times New Roman"/>
      <w:sz w:val="20"/>
    </w:rPr>
  </w:style>
  <w:style w:type="paragraph" w:styleId="TOC3">
    <w:name w:val="toc 3"/>
    <w:basedOn w:val="Normal"/>
    <w:next w:val="Normal"/>
    <w:uiPriority w:val="39"/>
    <w:qFormat/>
    <w:rsid w:val="007A27B1"/>
    <w:pPr>
      <w:spacing w:after="0"/>
      <w:ind w:left="220"/>
    </w:pPr>
    <w:rPr>
      <w:rFonts w:ascii="Calibri" w:hAnsi="Calibri"/>
      <w:sz w:val="20"/>
    </w:rPr>
  </w:style>
  <w:style w:type="paragraph" w:styleId="Title">
    <w:name w:val="Title"/>
    <w:basedOn w:val="Normal"/>
    <w:link w:val="TitleChar"/>
    <w:uiPriority w:val="99"/>
    <w:qFormat/>
    <w:rsid w:val="00ED4A08"/>
    <w:pPr>
      <w:jc w:val="center"/>
    </w:pPr>
    <w:rPr>
      <w:b/>
      <w:sz w:val="32"/>
    </w:rPr>
  </w:style>
  <w:style w:type="character" w:customStyle="1" w:styleId="TitleChar">
    <w:name w:val="Title Char"/>
    <w:basedOn w:val="DefaultParagraphFont"/>
    <w:link w:val="Title"/>
    <w:uiPriority w:val="99"/>
    <w:locked/>
    <w:rsid w:val="004921D9"/>
    <w:rPr>
      <w:rFonts w:ascii="Arial" w:hAnsi="Arial" w:cs="Times New Roman"/>
      <w:b/>
      <w:sz w:val="32"/>
      <w:lang w:val="en-GB" w:eastAsia="en-US" w:bidi="ar-SA"/>
    </w:rPr>
  </w:style>
  <w:style w:type="paragraph" w:styleId="Caption">
    <w:name w:val="caption"/>
    <w:aliases w:val="Table Title,cp,c1,cp Char,Pg1Title,Char5,Caption Char Char Char Char,Table &amp; Fig,Table Fig,Char4,Beschriftung Bild,c11,cp + Centered,(MYCOM Legend),Legend,Fig &amp; Table Title,Caption Char Char Char,Caption1 Char, Char, Char4"/>
    <w:basedOn w:val="Normal"/>
    <w:next w:val="Normal"/>
    <w:link w:val="CaptionChar"/>
    <w:qFormat/>
    <w:rsid w:val="00ED4A08"/>
    <w:pPr>
      <w:spacing w:before="120"/>
    </w:pPr>
    <w:rPr>
      <w:b/>
      <w:bCs/>
      <w:sz w:val="20"/>
    </w:rPr>
  </w:style>
  <w:style w:type="paragraph" w:customStyle="1" w:styleId="TableText">
    <w:name w:val="Table Text"/>
    <w:aliases w:val="table text,tt,table Body Text,table text + Arial Narrow"/>
    <w:basedOn w:val="Normal"/>
    <w:link w:val="TableTextChar"/>
    <w:qFormat/>
    <w:rsid w:val="00ED4A08"/>
    <w:pPr>
      <w:tabs>
        <w:tab w:val="right" w:pos="7920"/>
      </w:tabs>
      <w:spacing w:after="60"/>
    </w:pPr>
    <w:rPr>
      <w:rFonts w:cs="Arial"/>
      <w:iCs/>
      <w:color w:val="000000"/>
      <w:sz w:val="18"/>
      <w:szCs w:val="15"/>
    </w:rPr>
  </w:style>
  <w:style w:type="table" w:styleId="TableGrid8">
    <w:name w:val="Table Grid 8"/>
    <w:basedOn w:val="TableNormal"/>
    <w:rsid w:val="008C5B70"/>
    <w:pPr>
      <w:spacing w:after="120"/>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val="0"/>
        <w:bCs/>
        <w:color w:val="auto"/>
      </w:rPr>
      <w:tblPr/>
      <w:tcPr>
        <w:tcBorders>
          <w:tl2br w:val="none" w:sz="0" w:space="0" w:color="auto"/>
          <w:tr2bl w:val="none" w:sz="0" w:space="0" w:color="auto"/>
        </w:tcBorders>
      </w:tcPr>
    </w:tblStylePr>
    <w:tblStylePr w:type="lastCol">
      <w:rPr>
        <w:rFonts w:cs="Times New Roman"/>
        <w:b w:val="0"/>
        <w:bCs/>
        <w:color w:val="auto"/>
      </w:rPr>
      <w:tblPr/>
      <w:tcPr>
        <w:tcBorders>
          <w:tl2br w:val="none" w:sz="0" w:space="0" w:color="auto"/>
          <w:tr2bl w:val="none" w:sz="0" w:space="0" w:color="auto"/>
        </w:tcBorders>
      </w:tcPr>
    </w:tblStylePr>
  </w:style>
  <w:style w:type="character" w:styleId="FollowedHyperlink">
    <w:name w:val="FollowedHyperlink"/>
    <w:basedOn w:val="DefaultParagraphFont"/>
    <w:uiPriority w:val="99"/>
    <w:rsid w:val="00ED4A08"/>
    <w:rPr>
      <w:rFonts w:cs="Times New Roman"/>
      <w:color w:val="800080"/>
      <w:u w:val="single"/>
    </w:rPr>
  </w:style>
  <w:style w:type="paragraph" w:styleId="BalloonText">
    <w:name w:val="Balloon Text"/>
    <w:basedOn w:val="Normal"/>
    <w:link w:val="BalloonTextChar"/>
    <w:uiPriority w:val="99"/>
    <w:semiHidden/>
    <w:rsid w:val="00023A80"/>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921D9"/>
    <w:rPr>
      <w:rFonts w:ascii="Tahoma" w:hAnsi="Tahoma" w:cs="Tahoma"/>
      <w:sz w:val="16"/>
      <w:szCs w:val="16"/>
      <w:lang w:val="en-GB" w:eastAsia="en-US" w:bidi="ar-SA"/>
    </w:rPr>
  </w:style>
  <w:style w:type="paragraph" w:styleId="FootnoteText">
    <w:name w:val="footnote text"/>
    <w:basedOn w:val="Normal"/>
    <w:link w:val="FootnoteTextChar"/>
    <w:uiPriority w:val="99"/>
    <w:rsid w:val="00ED4A08"/>
    <w:rPr>
      <w:sz w:val="20"/>
    </w:rPr>
  </w:style>
  <w:style w:type="character" w:customStyle="1" w:styleId="FootnoteTextChar">
    <w:name w:val="Footnote Text Char"/>
    <w:basedOn w:val="DefaultParagraphFont"/>
    <w:link w:val="FootnoteText"/>
    <w:uiPriority w:val="99"/>
    <w:locked/>
    <w:rsid w:val="004921D9"/>
    <w:rPr>
      <w:rFonts w:ascii="Arial" w:hAnsi="Arial" w:cs="Times New Roman"/>
      <w:lang w:val="en-GB" w:eastAsia="en-US" w:bidi="ar-SA"/>
    </w:rPr>
  </w:style>
  <w:style w:type="character" w:styleId="FootnoteReference">
    <w:name w:val="footnote reference"/>
    <w:basedOn w:val="DefaultParagraphFont"/>
    <w:uiPriority w:val="99"/>
    <w:rsid w:val="00ED4A08"/>
    <w:rPr>
      <w:rFonts w:cs="Times New Roman"/>
      <w:vertAlign w:val="superscript"/>
    </w:rPr>
  </w:style>
  <w:style w:type="paragraph" w:styleId="CommentText">
    <w:name w:val="annotation text"/>
    <w:aliases w:val="Alphabet"/>
    <w:basedOn w:val="Normal"/>
    <w:link w:val="CommentTextChar2"/>
    <w:uiPriority w:val="99"/>
    <w:rsid w:val="003521A9"/>
    <w:pPr>
      <w:spacing w:after="0"/>
    </w:pPr>
    <w:rPr>
      <w:rFonts w:ascii="Times New Roman" w:hAnsi="Times New Roman"/>
      <w:sz w:val="20"/>
    </w:rPr>
  </w:style>
  <w:style w:type="character" w:customStyle="1" w:styleId="CommentTextChar">
    <w:name w:val="Comment Text Char"/>
    <w:aliases w:val="Alphabet Char"/>
    <w:basedOn w:val="DefaultParagraphFont"/>
    <w:uiPriority w:val="99"/>
    <w:semiHidden/>
    <w:locked/>
    <w:rsid w:val="00985543"/>
    <w:rPr>
      <w:rFonts w:ascii="Arial" w:hAnsi="Arial" w:cs="Times New Roman"/>
      <w:sz w:val="20"/>
      <w:szCs w:val="20"/>
      <w:lang w:val="en-GB"/>
    </w:rPr>
  </w:style>
  <w:style w:type="paragraph" w:styleId="Footer">
    <w:name w:val="footer"/>
    <w:aliases w:val="footer odd,Footer-Even,*Footer,page-footer,pf1,ft,f,Footer1,FT,footer text,FigureTitle Char,FigureTitle"/>
    <w:basedOn w:val="Normal"/>
    <w:link w:val="FooterChar"/>
    <w:rsid w:val="00F829C0"/>
    <w:pPr>
      <w:tabs>
        <w:tab w:val="center" w:pos="4320"/>
        <w:tab w:val="right" w:pos="8640"/>
      </w:tabs>
    </w:pPr>
  </w:style>
  <w:style w:type="character" w:customStyle="1" w:styleId="FooterChar">
    <w:name w:val="Footer Char"/>
    <w:aliases w:val="footer odd Char,Footer-Even Char,*Footer Char,page-footer Char,pf1 Char,ft Char,f Char,Footer1 Char,FT Char,footer text Char,FigureTitle Char Char,FigureTitle Char1"/>
    <w:basedOn w:val="DefaultParagraphFont"/>
    <w:link w:val="Footer"/>
    <w:locked/>
    <w:rsid w:val="004921D9"/>
    <w:rPr>
      <w:rFonts w:ascii="Arial" w:hAnsi="Arial" w:cs="Times New Roman"/>
      <w:sz w:val="22"/>
      <w:lang w:val="en-GB" w:eastAsia="en-US" w:bidi="ar-SA"/>
    </w:rPr>
  </w:style>
  <w:style w:type="paragraph" w:styleId="ListBullet0">
    <w:name w:val="List Bullet"/>
    <w:aliases w:val="List Bullet 1,Indent 1,List Bullet Char1,List Bullet Char1 Char Char,List Bullet Char Char Char Char,Char Char Char Char Char,Char Char Char Char1,List Bullet Char"/>
    <w:basedOn w:val="Normal"/>
    <w:rsid w:val="00314D82"/>
    <w:pPr>
      <w:spacing w:after="160" w:line="240" w:lineRule="exact"/>
    </w:pPr>
    <w:rPr>
      <w:rFonts w:ascii="Verdana" w:hAnsi="Verdana" w:cs="Arial"/>
      <w:sz w:val="20"/>
      <w:szCs w:val="24"/>
      <w:lang w:val="en-US"/>
    </w:rPr>
  </w:style>
  <w:style w:type="paragraph" w:styleId="Index1">
    <w:name w:val="index 1"/>
    <w:aliases w:val="instruction"/>
    <w:basedOn w:val="Normal"/>
    <w:next w:val="Normal"/>
    <w:autoRedefine/>
    <w:uiPriority w:val="99"/>
    <w:semiHidden/>
    <w:rsid w:val="008679E6"/>
    <w:pPr>
      <w:spacing w:after="0"/>
      <w:ind w:left="240" w:firstLine="480"/>
    </w:pPr>
    <w:rPr>
      <w:rFonts w:cs="Arial"/>
      <w:b/>
      <w:bCs/>
      <w:sz w:val="20"/>
    </w:rPr>
  </w:style>
  <w:style w:type="paragraph" w:styleId="Index2">
    <w:name w:val="index 2"/>
    <w:basedOn w:val="Normal"/>
    <w:next w:val="Normal"/>
    <w:autoRedefine/>
    <w:uiPriority w:val="99"/>
    <w:semiHidden/>
    <w:rsid w:val="008679E6"/>
    <w:pPr>
      <w:spacing w:after="0"/>
      <w:ind w:left="480" w:hanging="240"/>
    </w:pPr>
    <w:rPr>
      <w:rFonts w:ascii="Times New Roman" w:hAnsi="Times New Roman"/>
      <w:sz w:val="20"/>
    </w:rPr>
  </w:style>
  <w:style w:type="paragraph" w:styleId="Index3">
    <w:name w:val="index 3"/>
    <w:basedOn w:val="Normal"/>
    <w:next w:val="Normal"/>
    <w:autoRedefine/>
    <w:uiPriority w:val="99"/>
    <w:semiHidden/>
    <w:rsid w:val="008679E6"/>
    <w:pPr>
      <w:spacing w:after="0"/>
      <w:ind w:left="720" w:hanging="240"/>
    </w:pPr>
    <w:rPr>
      <w:rFonts w:ascii="Times New Roman" w:hAnsi="Times New Roman"/>
      <w:sz w:val="20"/>
    </w:rPr>
  </w:style>
  <w:style w:type="paragraph" w:styleId="Index4">
    <w:name w:val="index 4"/>
    <w:basedOn w:val="Normal"/>
    <w:next w:val="Normal"/>
    <w:autoRedefine/>
    <w:uiPriority w:val="99"/>
    <w:semiHidden/>
    <w:rsid w:val="008679E6"/>
    <w:pPr>
      <w:spacing w:after="0"/>
      <w:ind w:left="960" w:hanging="240"/>
    </w:pPr>
    <w:rPr>
      <w:rFonts w:ascii="Times New Roman" w:hAnsi="Times New Roman"/>
      <w:sz w:val="20"/>
    </w:rPr>
  </w:style>
  <w:style w:type="paragraph" w:styleId="Index5">
    <w:name w:val="index 5"/>
    <w:basedOn w:val="Normal"/>
    <w:next w:val="Normal"/>
    <w:autoRedefine/>
    <w:uiPriority w:val="99"/>
    <w:semiHidden/>
    <w:rsid w:val="008679E6"/>
    <w:pPr>
      <w:spacing w:after="0"/>
      <w:ind w:left="1200" w:hanging="240"/>
    </w:pPr>
    <w:rPr>
      <w:rFonts w:ascii="Times New Roman" w:hAnsi="Times New Roman"/>
      <w:sz w:val="20"/>
    </w:rPr>
  </w:style>
  <w:style w:type="paragraph" w:styleId="Index6">
    <w:name w:val="index 6"/>
    <w:basedOn w:val="Normal"/>
    <w:next w:val="Normal"/>
    <w:autoRedefine/>
    <w:uiPriority w:val="99"/>
    <w:semiHidden/>
    <w:rsid w:val="008679E6"/>
    <w:pPr>
      <w:spacing w:after="0"/>
      <w:ind w:left="1440" w:hanging="240"/>
    </w:pPr>
    <w:rPr>
      <w:rFonts w:ascii="Times New Roman" w:hAnsi="Times New Roman"/>
      <w:sz w:val="20"/>
    </w:rPr>
  </w:style>
  <w:style w:type="paragraph" w:styleId="Index7">
    <w:name w:val="index 7"/>
    <w:basedOn w:val="Normal"/>
    <w:next w:val="Normal"/>
    <w:autoRedefine/>
    <w:uiPriority w:val="99"/>
    <w:semiHidden/>
    <w:rsid w:val="008679E6"/>
    <w:pPr>
      <w:spacing w:after="0"/>
      <w:ind w:left="1680" w:hanging="240"/>
    </w:pPr>
    <w:rPr>
      <w:rFonts w:ascii="Times New Roman" w:hAnsi="Times New Roman"/>
      <w:sz w:val="20"/>
    </w:rPr>
  </w:style>
  <w:style w:type="paragraph" w:styleId="Index8">
    <w:name w:val="index 8"/>
    <w:basedOn w:val="Normal"/>
    <w:next w:val="Normal"/>
    <w:autoRedefine/>
    <w:uiPriority w:val="99"/>
    <w:semiHidden/>
    <w:rsid w:val="008679E6"/>
    <w:pPr>
      <w:spacing w:after="0"/>
      <w:ind w:left="1920" w:hanging="240"/>
    </w:pPr>
    <w:rPr>
      <w:rFonts w:ascii="Times New Roman" w:hAnsi="Times New Roman"/>
      <w:sz w:val="20"/>
    </w:rPr>
  </w:style>
  <w:style w:type="paragraph" w:styleId="Index9">
    <w:name w:val="index 9"/>
    <w:basedOn w:val="Normal"/>
    <w:next w:val="Normal"/>
    <w:autoRedefine/>
    <w:uiPriority w:val="99"/>
    <w:semiHidden/>
    <w:rsid w:val="008679E6"/>
    <w:pPr>
      <w:spacing w:after="0"/>
      <w:ind w:left="2160" w:hanging="240"/>
    </w:pPr>
    <w:rPr>
      <w:rFonts w:ascii="Times New Roman" w:hAnsi="Times New Roman"/>
      <w:sz w:val="20"/>
    </w:rPr>
  </w:style>
  <w:style w:type="paragraph" w:styleId="IndexHeading">
    <w:name w:val="index heading"/>
    <w:basedOn w:val="Normal"/>
    <w:next w:val="Index1"/>
    <w:uiPriority w:val="99"/>
    <w:semiHidden/>
    <w:rsid w:val="008679E6"/>
    <w:pPr>
      <w:spacing w:before="120"/>
    </w:pPr>
    <w:rPr>
      <w:rFonts w:ascii="Times New Roman" w:hAnsi="Times New Roman"/>
      <w:b/>
      <w:i/>
      <w:sz w:val="20"/>
    </w:rPr>
  </w:style>
  <w:style w:type="paragraph" w:styleId="DocumentMap">
    <w:name w:val="Document Map"/>
    <w:basedOn w:val="Normal"/>
    <w:link w:val="DocumentMapChar"/>
    <w:uiPriority w:val="99"/>
    <w:semiHidden/>
    <w:rsid w:val="008679E6"/>
    <w:pPr>
      <w:shd w:val="clear" w:color="auto" w:fill="000080"/>
      <w:spacing w:after="0"/>
    </w:pPr>
    <w:rPr>
      <w:rFonts w:ascii="Tahoma" w:hAnsi="Tahoma" w:cs="Tahoma"/>
      <w:sz w:val="20"/>
    </w:rPr>
  </w:style>
  <w:style w:type="character" w:customStyle="1" w:styleId="DocumentMapChar">
    <w:name w:val="Document Map Char"/>
    <w:basedOn w:val="DefaultParagraphFont"/>
    <w:link w:val="DocumentMap"/>
    <w:uiPriority w:val="99"/>
    <w:semiHidden/>
    <w:locked/>
    <w:rsid w:val="00985543"/>
    <w:rPr>
      <w:rFonts w:cs="Times New Roman"/>
      <w:sz w:val="2"/>
      <w:lang w:val="en-GB"/>
    </w:rPr>
  </w:style>
  <w:style w:type="character" w:styleId="CommentReference">
    <w:name w:val="annotation reference"/>
    <w:basedOn w:val="DefaultParagraphFont"/>
    <w:uiPriority w:val="99"/>
    <w:rsid w:val="008679E6"/>
    <w:rPr>
      <w:rFonts w:cs="Times New Roman"/>
      <w:sz w:val="16"/>
      <w:szCs w:val="16"/>
    </w:rPr>
  </w:style>
  <w:style w:type="paragraph" w:styleId="TOAHeading">
    <w:name w:val="toa heading"/>
    <w:basedOn w:val="Normal"/>
    <w:next w:val="Normal"/>
    <w:uiPriority w:val="99"/>
    <w:semiHidden/>
    <w:rsid w:val="008679E6"/>
    <w:pPr>
      <w:spacing w:before="120" w:after="0"/>
    </w:pPr>
    <w:rPr>
      <w:rFonts w:cs="Arial"/>
      <w:b/>
      <w:bCs/>
      <w:sz w:val="24"/>
      <w:szCs w:val="24"/>
    </w:rPr>
  </w:style>
  <w:style w:type="paragraph" w:styleId="TableofFigures">
    <w:name w:val="table of figures"/>
    <w:basedOn w:val="Normal"/>
    <w:next w:val="Normal"/>
    <w:uiPriority w:val="99"/>
    <w:rsid w:val="008679E6"/>
    <w:pPr>
      <w:spacing w:after="0"/>
      <w:ind w:left="400" w:hanging="400"/>
    </w:pPr>
    <w:rPr>
      <w:sz w:val="20"/>
    </w:rPr>
  </w:style>
  <w:style w:type="paragraph" w:customStyle="1" w:styleId="Default">
    <w:name w:val="Default"/>
    <w:rsid w:val="003B685C"/>
    <w:pPr>
      <w:widowControl w:val="0"/>
      <w:autoSpaceDE w:val="0"/>
      <w:autoSpaceDN w:val="0"/>
      <w:adjustRightInd w:val="0"/>
    </w:pPr>
    <w:rPr>
      <w:rFonts w:ascii="Arial" w:hAnsi="Arial" w:cs="Arial"/>
      <w:color w:val="000000"/>
      <w:sz w:val="24"/>
      <w:szCs w:val="24"/>
    </w:rPr>
  </w:style>
  <w:style w:type="paragraph" w:customStyle="1" w:styleId="Bullet01">
    <w:name w:val="Bullet01"/>
    <w:basedOn w:val="Normal"/>
    <w:link w:val="Bullet01Char"/>
    <w:uiPriority w:val="99"/>
    <w:semiHidden/>
    <w:rsid w:val="007A4F02"/>
    <w:pPr>
      <w:spacing w:after="0"/>
    </w:pPr>
    <w:rPr>
      <w:rFonts w:ascii="Times New Roman" w:eastAsia="Arial Unicode MS" w:hAnsi="Times New Roman"/>
      <w:sz w:val="24"/>
      <w:szCs w:val="24"/>
      <w:lang w:val="en-US"/>
    </w:rPr>
  </w:style>
  <w:style w:type="paragraph" w:styleId="CommentSubject">
    <w:name w:val="annotation subject"/>
    <w:basedOn w:val="CommentText"/>
    <w:next w:val="CommentText"/>
    <w:link w:val="CommentSubjectChar"/>
    <w:uiPriority w:val="99"/>
    <w:semiHidden/>
    <w:rsid w:val="000339B3"/>
    <w:pPr>
      <w:spacing w:after="120"/>
    </w:pPr>
    <w:rPr>
      <w:rFonts w:ascii="Arial" w:hAnsi="Arial"/>
      <w:b/>
      <w:bCs/>
    </w:rPr>
  </w:style>
  <w:style w:type="character" w:customStyle="1" w:styleId="CommentSubjectChar">
    <w:name w:val="Comment Subject Char"/>
    <w:basedOn w:val="AlphabetCharChar"/>
    <w:link w:val="CommentSubject"/>
    <w:uiPriority w:val="99"/>
    <w:semiHidden/>
    <w:locked/>
    <w:rsid w:val="004921D9"/>
    <w:rPr>
      <w:rFonts w:ascii="Arial" w:hAnsi="Arial" w:cs="Times New Roman"/>
      <w:b/>
      <w:bCs/>
      <w:lang w:val="en-GB" w:eastAsia="en-US" w:bidi="ar-SA"/>
    </w:rPr>
  </w:style>
  <w:style w:type="paragraph" w:customStyle="1" w:styleId="Level2">
    <w:name w:val="Level 2"/>
    <w:basedOn w:val="NormalWeb"/>
    <w:link w:val="Level2Char"/>
    <w:autoRedefine/>
    <w:uiPriority w:val="99"/>
    <w:rsid w:val="005A04B7"/>
    <w:pPr>
      <w:spacing w:after="0"/>
    </w:pPr>
    <w:rPr>
      <w:rFonts w:ascii="Arial Bold" w:hAnsi="Arial Bold"/>
      <w:bCs/>
      <w:color w:val="548DD4"/>
      <w:sz w:val="26"/>
      <w:szCs w:val="26"/>
      <w:lang w:val="en-US"/>
    </w:rPr>
  </w:style>
  <w:style w:type="paragraph" w:customStyle="1" w:styleId="GlobalRFP">
    <w:name w:val="Global RFP"/>
    <w:basedOn w:val="Normal"/>
    <w:link w:val="GlobalRFPChar"/>
    <w:uiPriority w:val="99"/>
    <w:rsid w:val="00800366"/>
    <w:pPr>
      <w:suppressAutoHyphens/>
      <w:spacing w:after="0"/>
    </w:pPr>
    <w:rPr>
      <w:rFonts w:eastAsia="MS Mincho" w:cs="Arial"/>
      <w:color w:val="0000FF"/>
      <w:szCs w:val="22"/>
      <w:lang w:val="en-US" w:eastAsia="ar-SA"/>
    </w:rPr>
  </w:style>
  <w:style w:type="paragraph" w:customStyle="1" w:styleId="StyleHeading2H22Sub-headingsl2h2Section11Headinnormalg2">
    <w:name w:val="Style Heading 2H22Sub-headingsl2h2Section 1.1Headinnormalg 2..."/>
    <w:basedOn w:val="Heading2"/>
    <w:uiPriority w:val="99"/>
    <w:rsid w:val="00800366"/>
    <w:pPr>
      <w:tabs>
        <w:tab w:val="left" w:pos="1260"/>
      </w:tabs>
      <w:suppressAutoHyphens/>
      <w:spacing w:before="0"/>
      <w:ind w:left="0" w:firstLine="0"/>
    </w:pPr>
    <w:rPr>
      <w:rFonts w:ascii="Arial Bold" w:hAnsi="Arial Bold"/>
      <w:bCs/>
      <w:color w:val="4473B1"/>
      <w:sz w:val="28"/>
      <w:szCs w:val="24"/>
      <w:lang w:eastAsia="ar-SA"/>
    </w:rPr>
  </w:style>
  <w:style w:type="paragraph" w:customStyle="1" w:styleId="Style3Heading3">
    <w:name w:val="Style3 Heading3"/>
    <w:basedOn w:val="Normal"/>
    <w:uiPriority w:val="99"/>
    <w:rsid w:val="00800366"/>
    <w:pPr>
      <w:spacing w:after="0"/>
    </w:pPr>
    <w:rPr>
      <w:rFonts w:ascii="Times New Roman" w:eastAsia="MS Mincho" w:hAnsi="Times New Roman"/>
      <w:sz w:val="24"/>
      <w:szCs w:val="24"/>
      <w:lang w:val="en-US" w:eastAsia="ja-JP"/>
    </w:rPr>
  </w:style>
  <w:style w:type="paragraph" w:customStyle="1" w:styleId="RFPRegular">
    <w:name w:val="RFP Regular"/>
    <w:basedOn w:val="Normal"/>
    <w:uiPriority w:val="99"/>
    <w:rsid w:val="00800366"/>
    <w:pPr>
      <w:suppressAutoHyphens/>
      <w:spacing w:after="0"/>
    </w:pPr>
    <w:rPr>
      <w:rFonts w:eastAsia="MS Mincho" w:cs="Arial"/>
      <w:sz w:val="20"/>
      <w:lang w:val="en-US" w:eastAsia="ar-SA"/>
    </w:rPr>
  </w:style>
  <w:style w:type="paragraph" w:styleId="BodyTextIndent">
    <w:name w:val="Body Text Indent"/>
    <w:basedOn w:val="BodyText"/>
    <w:link w:val="BodyTextIndentChar"/>
    <w:rsid w:val="00800366"/>
    <w:pPr>
      <w:keepLines/>
      <w:spacing w:before="120"/>
      <w:ind w:left="454"/>
    </w:pPr>
    <w:rPr>
      <w:rFonts w:ascii="Times New Roman" w:hAnsi="Times New Roman"/>
      <w:sz w:val="24"/>
    </w:rPr>
  </w:style>
  <w:style w:type="character" w:customStyle="1" w:styleId="BodyTextIndentChar">
    <w:name w:val="Body Text Indent Char"/>
    <w:basedOn w:val="DefaultParagraphFont"/>
    <w:link w:val="BodyTextIndent"/>
    <w:locked/>
    <w:rsid w:val="004921D9"/>
    <w:rPr>
      <w:rFonts w:cs="Times New Roman"/>
      <w:sz w:val="24"/>
      <w:lang w:val="en-GB" w:eastAsia="en-US" w:bidi="ar-SA"/>
    </w:rPr>
  </w:style>
  <w:style w:type="paragraph" w:customStyle="1" w:styleId="StyleStyleHeading2H22Sub-headingsl2h2Section11Headinnormalg2">
    <w:name w:val="Style Style Heading 2H22Sub-headingsl2h2Section 1.1Headinnormalg 2...."/>
    <w:basedOn w:val="StyleHeading2H22Sub-headingsl2h2Section11Headinnormalg2"/>
    <w:uiPriority w:val="99"/>
    <w:rsid w:val="00800366"/>
    <w:pPr>
      <w:tabs>
        <w:tab w:val="num" w:pos="720"/>
      </w:tabs>
      <w:ind w:left="720" w:hanging="720"/>
    </w:pPr>
    <w:rPr>
      <w:rFonts w:ascii="Arial" w:hAnsi="Arial" w:cs="Arial"/>
    </w:rPr>
  </w:style>
  <w:style w:type="character" w:customStyle="1" w:styleId="StyleStyleHeading1ArialCharAsianTimesNewRomanCompl">
    <w:name w:val="Style Style Heading 1 + Arial Char + (Asian) Times New Roman (Compl..."/>
    <w:basedOn w:val="DefaultParagraphFont"/>
    <w:uiPriority w:val="99"/>
    <w:rsid w:val="00800366"/>
    <w:rPr>
      <w:rFonts w:ascii="Arial Bold" w:eastAsia="MS Mincho" w:hAnsi="Arial Bold" w:cs="Arial"/>
      <w:b/>
      <w:bCs/>
      <w:color w:val="4473B1"/>
      <w:kern w:val="32"/>
      <w:sz w:val="36"/>
      <w:szCs w:val="36"/>
    </w:rPr>
  </w:style>
  <w:style w:type="character" w:customStyle="1" w:styleId="GlobalRFPChar">
    <w:name w:val="Global RFP Char"/>
    <w:basedOn w:val="DefaultParagraphFont"/>
    <w:link w:val="GlobalRFP"/>
    <w:uiPriority w:val="99"/>
    <w:locked/>
    <w:rsid w:val="00800366"/>
    <w:rPr>
      <w:rFonts w:ascii="Arial" w:eastAsia="MS Mincho" w:hAnsi="Arial" w:cs="Arial"/>
      <w:color w:val="0000FF"/>
      <w:sz w:val="22"/>
      <w:szCs w:val="22"/>
      <w:lang w:val="en-US" w:eastAsia="ar-SA" w:bidi="ar-SA"/>
    </w:rPr>
  </w:style>
  <w:style w:type="paragraph" w:styleId="BodyText">
    <w:name w:val="Body Text"/>
    <w:aliases w:val="bt,Body Text 12,ändrad,body text,heading3,Body Text1,NoticeText-List,RFQ Text,RFQ,RF,body text1,body text2,bt1,body text3,bt2,body text4,bt3,body text5,bt4,body text6,bt5,body text7,bt6,body text8,bt7,body text11,body text21,bt11,body text31"/>
    <w:basedOn w:val="Normal"/>
    <w:link w:val="BodyTextChar2"/>
    <w:uiPriority w:val="99"/>
    <w:rsid w:val="00800366"/>
  </w:style>
  <w:style w:type="character" w:customStyle="1" w:styleId="BodyTextChar">
    <w:name w:val="Body Text Char"/>
    <w:aliases w:val="bt Char,Body Text 12 Char,ändrad Char,body text Char,heading3 Char,Body Text1 Char,NoticeText-List Char,RFQ Text Char,RFQ Char,RF Char,body text1 Char,body text2 Char,bt1 Char,body text3 Char,bt2 Char,body text4 Char,bt3 Char,bt4 Char"/>
    <w:basedOn w:val="DefaultParagraphFont"/>
    <w:uiPriority w:val="99"/>
    <w:semiHidden/>
    <w:locked/>
    <w:rsid w:val="00985543"/>
    <w:rPr>
      <w:rFonts w:ascii="Arial" w:hAnsi="Arial" w:cs="Times New Roman"/>
      <w:sz w:val="20"/>
      <w:szCs w:val="20"/>
      <w:lang w:val="en-GB"/>
    </w:rPr>
  </w:style>
  <w:style w:type="paragraph" w:styleId="NormalIndent">
    <w:name w:val="Normal Indent"/>
    <w:basedOn w:val="Normal"/>
    <w:uiPriority w:val="99"/>
    <w:rsid w:val="003E6578"/>
    <w:pPr>
      <w:spacing w:after="0"/>
      <w:ind w:left="454"/>
    </w:pPr>
    <w:rPr>
      <w:rFonts w:ascii="Times New Roman" w:hAnsi="Times New Roman"/>
      <w:sz w:val="24"/>
    </w:rPr>
  </w:style>
  <w:style w:type="paragraph" w:styleId="Header">
    <w:name w:val="header"/>
    <w:aliases w:val="Chapter Name,h,page-header,ph,body,*Header,18pt Bold,Chapter Name1,Section Header,Head3,H-PDID,h22,APNSHEADER2,Page Header,even,ho,header odd,first,heading one,Odd Header,encabezado,HT,Header Text,Header text,header text,Cover Page,h7,Header2,ph1"/>
    <w:basedOn w:val="Normal"/>
    <w:link w:val="HeaderChar"/>
    <w:uiPriority w:val="99"/>
    <w:rsid w:val="008764D5"/>
    <w:pPr>
      <w:tabs>
        <w:tab w:val="center" w:pos="4153"/>
        <w:tab w:val="right" w:pos="8306"/>
      </w:tabs>
    </w:pPr>
  </w:style>
  <w:style w:type="character" w:customStyle="1" w:styleId="HeaderChar">
    <w:name w:val="Header Char"/>
    <w:aliases w:val="Chapter Name Char,h Char,page-header Char,ph Char,body Char,*Header Char,18pt Bold Char,Chapter Name1 Char,Section Header Char,Head3 Char,H-PDID Char,h22 Char,APNSHEADER2 Char,Page Header Char,even Char,ho Char,header odd Char,first Char"/>
    <w:basedOn w:val="DefaultParagraphFont"/>
    <w:link w:val="Header"/>
    <w:uiPriority w:val="99"/>
    <w:locked/>
    <w:rsid w:val="004921D9"/>
    <w:rPr>
      <w:rFonts w:ascii="Arial" w:hAnsi="Arial" w:cs="Times New Roman"/>
      <w:sz w:val="22"/>
      <w:lang w:val="en-GB" w:eastAsia="en-US" w:bidi="ar-SA"/>
    </w:rPr>
  </w:style>
  <w:style w:type="paragraph" w:customStyle="1" w:styleId="StyleHeading1AsianMSMincho">
    <w:name w:val="Style Heading 1 + (Asian) MS Mincho"/>
    <w:basedOn w:val="Heading1"/>
    <w:uiPriority w:val="99"/>
    <w:rsid w:val="008764D5"/>
    <w:pPr>
      <w:tabs>
        <w:tab w:val="num" w:pos="432"/>
      </w:tabs>
    </w:pPr>
    <w:rPr>
      <w:rFonts w:eastAsia="MS Mincho"/>
      <w:bCs/>
    </w:rPr>
  </w:style>
  <w:style w:type="character" w:customStyle="1" w:styleId="Level2Char">
    <w:name w:val="Level 2 Char"/>
    <w:basedOn w:val="DefaultParagraphFont"/>
    <w:link w:val="Level2"/>
    <w:uiPriority w:val="99"/>
    <w:locked/>
    <w:rsid w:val="005A04B7"/>
    <w:rPr>
      <w:rFonts w:ascii="Arial Bold" w:hAnsi="Arial Bold" w:cs="Times New Roman"/>
      <w:bCs/>
      <w:color w:val="548DD4"/>
      <w:sz w:val="26"/>
      <w:szCs w:val="26"/>
      <w:lang w:val="en-US" w:eastAsia="en-US" w:bidi="ar-SA"/>
    </w:rPr>
  </w:style>
  <w:style w:type="paragraph" w:customStyle="1" w:styleId="Level1">
    <w:name w:val="Level 1"/>
    <w:basedOn w:val="NormalWeb"/>
    <w:autoRedefine/>
    <w:uiPriority w:val="99"/>
    <w:rsid w:val="005A04B7"/>
    <w:pPr>
      <w:numPr>
        <w:numId w:val="2"/>
      </w:numPr>
      <w:spacing w:after="0"/>
    </w:pPr>
    <w:rPr>
      <w:rFonts w:ascii="Arial Bold" w:hAnsi="Arial Bold"/>
      <w:b/>
      <w:color w:val="333399"/>
      <w:sz w:val="28"/>
      <w:szCs w:val="28"/>
      <w:lang w:val="en-US"/>
    </w:rPr>
  </w:style>
  <w:style w:type="paragraph" w:customStyle="1" w:styleId="Level3">
    <w:name w:val="Level 3"/>
    <w:basedOn w:val="NormalWeb"/>
    <w:autoRedefine/>
    <w:uiPriority w:val="99"/>
    <w:rsid w:val="005A04B7"/>
    <w:pPr>
      <w:numPr>
        <w:ilvl w:val="2"/>
        <w:numId w:val="2"/>
      </w:numPr>
      <w:spacing w:after="0"/>
    </w:pPr>
    <w:rPr>
      <w:rFonts w:ascii="Arial Bold" w:hAnsi="Arial Bold"/>
      <w:b/>
      <w:color w:val="333333"/>
      <w:lang w:val="en-US"/>
    </w:rPr>
  </w:style>
  <w:style w:type="paragraph" w:styleId="NormalWeb">
    <w:name w:val="Normal (Web)"/>
    <w:basedOn w:val="Normal"/>
    <w:link w:val="NormalWebChar"/>
    <w:uiPriority w:val="99"/>
    <w:rsid w:val="005A04B7"/>
    <w:rPr>
      <w:rFonts w:ascii="Times New Roman" w:hAnsi="Times New Roman"/>
      <w:sz w:val="24"/>
      <w:szCs w:val="24"/>
    </w:rPr>
  </w:style>
  <w:style w:type="paragraph" w:customStyle="1" w:styleId="SupplierResponse">
    <w:name w:val="Supplier Response"/>
    <w:uiPriority w:val="99"/>
    <w:rsid w:val="003665BD"/>
    <w:rPr>
      <w:color w:val="3366FF"/>
      <w:sz w:val="22"/>
      <w:lang w:val="en-GB"/>
    </w:rPr>
  </w:style>
  <w:style w:type="paragraph" w:customStyle="1" w:styleId="MarginText">
    <w:name w:val="Margin Text"/>
    <w:basedOn w:val="BodyText"/>
    <w:uiPriority w:val="99"/>
    <w:rsid w:val="003665BD"/>
    <w:pPr>
      <w:overflowPunct w:val="0"/>
      <w:autoSpaceDE w:val="0"/>
      <w:autoSpaceDN w:val="0"/>
      <w:adjustRightInd w:val="0"/>
      <w:spacing w:after="240" w:line="360" w:lineRule="auto"/>
      <w:textAlignment w:val="baseline"/>
    </w:pPr>
  </w:style>
  <w:style w:type="paragraph" w:customStyle="1" w:styleId="tcsbodytext">
    <w:name w:val="tcs body text"/>
    <w:basedOn w:val="Normal"/>
    <w:uiPriority w:val="99"/>
    <w:rsid w:val="003665BD"/>
    <w:pPr>
      <w:spacing w:before="60" w:after="0"/>
      <w:ind w:left="720"/>
    </w:pPr>
    <w:rPr>
      <w:rFonts w:ascii="Book Antiqua" w:hAnsi="Book Antiqua" w:cs="Arial"/>
      <w:szCs w:val="22"/>
      <w:lang w:val="en-US"/>
    </w:rPr>
  </w:style>
  <w:style w:type="paragraph" w:customStyle="1" w:styleId="tcstabletext">
    <w:name w:val="tcs table text"/>
    <w:basedOn w:val="Normal"/>
    <w:uiPriority w:val="99"/>
    <w:rsid w:val="003665BD"/>
    <w:pPr>
      <w:framePr w:hSpace="180" w:wrap="around" w:vAnchor="text" w:hAnchor="text" w:x="828" w:y="1"/>
      <w:tabs>
        <w:tab w:val="left" w:pos="2127"/>
      </w:tabs>
      <w:spacing w:before="4" w:after="4"/>
      <w:ind w:left="144" w:right="144"/>
      <w:suppressOverlap/>
    </w:pPr>
    <w:rPr>
      <w:rFonts w:ascii="Book Antiqua" w:hAnsi="Book Antiqua" w:cs="Arial"/>
      <w:szCs w:val="22"/>
      <w:lang w:val="en-US"/>
    </w:rPr>
  </w:style>
  <w:style w:type="paragraph" w:customStyle="1" w:styleId="TableHeader">
    <w:name w:val="Table Header"/>
    <w:basedOn w:val="Normal"/>
    <w:rsid w:val="003665BD"/>
    <w:pPr>
      <w:tabs>
        <w:tab w:val="left" w:pos="2127"/>
      </w:tabs>
      <w:spacing w:after="0"/>
    </w:pPr>
    <w:rPr>
      <w:b/>
      <w:color w:val="000000"/>
      <w:sz w:val="20"/>
      <w:lang w:val="en-AU"/>
    </w:rPr>
  </w:style>
  <w:style w:type="paragraph" w:customStyle="1" w:styleId="tcstableheader">
    <w:name w:val="tcs table header"/>
    <w:basedOn w:val="TableHeader"/>
    <w:uiPriority w:val="99"/>
    <w:rsid w:val="003665BD"/>
    <w:pPr>
      <w:spacing w:before="4" w:after="4"/>
    </w:pPr>
    <w:rPr>
      <w:rFonts w:ascii="Book Antiqua" w:hAnsi="Book Antiqua" w:cs="Arial"/>
      <w:sz w:val="22"/>
      <w:szCs w:val="22"/>
      <w:lang w:val="en-US"/>
    </w:rPr>
  </w:style>
  <w:style w:type="paragraph" w:customStyle="1" w:styleId="tcsquestion">
    <w:name w:val="tcs question"/>
    <w:basedOn w:val="Normal"/>
    <w:link w:val="tcsquestionChar"/>
    <w:uiPriority w:val="99"/>
    <w:rsid w:val="003665BD"/>
    <w:pPr>
      <w:spacing w:before="60" w:after="60"/>
    </w:pPr>
    <w:rPr>
      <w:rFonts w:ascii="Book Antiqua" w:hAnsi="Book Antiqua" w:cs="Arial"/>
      <w:b/>
      <w:bCs/>
      <w:color w:val="0000FF"/>
      <w:szCs w:val="22"/>
      <w:lang w:val="en-US"/>
    </w:rPr>
  </w:style>
  <w:style w:type="character" w:customStyle="1" w:styleId="tcsquestionChar">
    <w:name w:val="tcs question Char"/>
    <w:basedOn w:val="DefaultParagraphFont"/>
    <w:link w:val="tcsquestion"/>
    <w:uiPriority w:val="99"/>
    <w:locked/>
    <w:rsid w:val="003665BD"/>
    <w:rPr>
      <w:rFonts w:ascii="Book Antiqua" w:hAnsi="Book Antiqua" w:cs="Arial"/>
      <w:b/>
      <w:bCs/>
      <w:color w:val="0000FF"/>
      <w:sz w:val="22"/>
      <w:szCs w:val="22"/>
      <w:lang w:val="en-US" w:eastAsia="en-US" w:bidi="ar-SA"/>
    </w:rPr>
  </w:style>
  <w:style w:type="paragraph" w:customStyle="1" w:styleId="Char1CharCharChar1CharCharCharCharCharCharCharCharChar">
    <w:name w:val="Char1 Char Char Char1 Char Char Char Char Char Char Char Char Char"/>
    <w:basedOn w:val="Normal"/>
    <w:autoRedefine/>
    <w:uiPriority w:val="99"/>
    <w:rsid w:val="00124787"/>
    <w:pPr>
      <w:numPr>
        <w:numId w:val="3"/>
      </w:numPr>
      <w:spacing w:after="160" w:line="240" w:lineRule="exact"/>
    </w:pPr>
    <w:rPr>
      <w:rFonts w:ascii="Verdana" w:hAnsi="Verdana"/>
      <w:sz w:val="20"/>
      <w:lang w:val="en-US"/>
    </w:rPr>
  </w:style>
  <w:style w:type="paragraph" w:customStyle="1" w:styleId="Question">
    <w:name w:val="Question"/>
    <w:basedOn w:val="Normal"/>
    <w:uiPriority w:val="99"/>
    <w:rsid w:val="003C423D"/>
    <w:pPr>
      <w:numPr>
        <w:numId w:val="4"/>
      </w:numPr>
      <w:pBdr>
        <w:bottom w:val="single" w:sz="4" w:space="1" w:color="auto"/>
      </w:pBdr>
      <w:spacing w:after="0"/>
    </w:pPr>
    <w:rPr>
      <w:b/>
      <w:color w:val="0000FF"/>
      <w:lang w:val="en-US"/>
    </w:rPr>
  </w:style>
  <w:style w:type="character" w:customStyle="1" w:styleId="CommentTextChar2">
    <w:name w:val="Comment Text Char2"/>
    <w:aliases w:val="Alphabet Char1"/>
    <w:basedOn w:val="DefaultParagraphFont"/>
    <w:link w:val="CommentText"/>
    <w:uiPriority w:val="99"/>
    <w:locked/>
    <w:rsid w:val="00833759"/>
    <w:rPr>
      <w:rFonts w:cs="Times New Roman"/>
      <w:lang w:val="en-GB" w:eastAsia="en-US" w:bidi="ar-SA"/>
    </w:rPr>
  </w:style>
  <w:style w:type="paragraph" w:styleId="ListParagraph">
    <w:name w:val="List Paragraph"/>
    <w:basedOn w:val="Normal"/>
    <w:link w:val="ListParagraphChar"/>
    <w:uiPriority w:val="34"/>
    <w:qFormat/>
    <w:rsid w:val="00027858"/>
    <w:pPr>
      <w:ind w:left="720"/>
      <w:contextualSpacing/>
    </w:pPr>
  </w:style>
  <w:style w:type="paragraph" w:customStyle="1" w:styleId="Body">
    <w:name w:val="Body"/>
    <w:basedOn w:val="Normal"/>
    <w:link w:val="BodyChar"/>
    <w:uiPriority w:val="99"/>
    <w:rsid w:val="0063783C"/>
    <w:pPr>
      <w:spacing w:before="60" w:after="60"/>
    </w:pPr>
    <w:rPr>
      <w:rFonts w:ascii="Trebuchet MS" w:hAnsi="Trebuchet MS"/>
      <w:sz w:val="20"/>
      <w:lang w:val="en-US"/>
    </w:rPr>
  </w:style>
  <w:style w:type="character" w:customStyle="1" w:styleId="BodyChar">
    <w:name w:val="Body Char"/>
    <w:basedOn w:val="DefaultParagraphFont"/>
    <w:link w:val="Body"/>
    <w:uiPriority w:val="99"/>
    <w:locked/>
    <w:rsid w:val="0063783C"/>
    <w:rPr>
      <w:rFonts w:ascii="Trebuchet MS" w:hAnsi="Trebuchet MS" w:cs="Times New Roman"/>
      <w:lang w:val="en-US" w:eastAsia="en-US" w:bidi="ar-SA"/>
    </w:rPr>
  </w:style>
  <w:style w:type="table" w:styleId="TableGrid1">
    <w:name w:val="Table Grid 1"/>
    <w:basedOn w:val="TableNormal"/>
    <w:uiPriority w:val="99"/>
    <w:rsid w:val="00D166D3"/>
    <w:pPr>
      <w:spacing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
    <w:name w:val="Table Grid"/>
    <w:aliases w:val="GCP-Table Grid"/>
    <w:basedOn w:val="TableNormal"/>
    <w:uiPriority w:val="59"/>
    <w:rsid w:val="00E304EC"/>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StyleHeading2H22Sub-headingsl2h2Section11Headinnormalg21">
    <w:name w:val="Style Style Heading 2H22Sub-headingsl2h2Section 1.1Headinnormalg 2....1"/>
    <w:basedOn w:val="Normal"/>
    <w:autoRedefine/>
    <w:uiPriority w:val="99"/>
    <w:rsid w:val="00BC058E"/>
    <w:pPr>
      <w:keepNext/>
      <w:tabs>
        <w:tab w:val="left" w:pos="1440"/>
      </w:tabs>
      <w:suppressAutoHyphens/>
      <w:spacing w:after="0"/>
      <w:outlineLvl w:val="1"/>
    </w:pPr>
    <w:rPr>
      <w:rFonts w:ascii="Arial Bold" w:hAnsi="Arial Bold" w:cs="Arial Bold"/>
      <w:b/>
      <w:bCs/>
      <w:color w:val="4473B1"/>
      <w:sz w:val="24"/>
      <w:szCs w:val="24"/>
      <w:lang w:val="en-US" w:eastAsia="ar-SA"/>
    </w:rPr>
  </w:style>
  <w:style w:type="paragraph" w:customStyle="1" w:styleId="BodyTextResponse">
    <w:name w:val="Body Text Response"/>
    <w:basedOn w:val="BodyText"/>
    <w:uiPriority w:val="99"/>
    <w:rsid w:val="00A348E0"/>
    <w:pPr>
      <w:spacing w:before="40"/>
      <w:ind w:left="432"/>
    </w:pPr>
    <w:rPr>
      <w:sz w:val="20"/>
      <w:lang w:val="en-US"/>
    </w:rPr>
  </w:style>
  <w:style w:type="character" w:customStyle="1" w:styleId="HSBCNormalFont">
    <w:name w:val="HSBC Normal Font"/>
    <w:basedOn w:val="DefaultParagraphFont"/>
    <w:uiPriority w:val="99"/>
    <w:rsid w:val="0042207D"/>
    <w:rPr>
      <w:rFonts w:ascii="Trebuchet MS" w:eastAsia="MS PMincho" w:hAnsi="Trebuchet MS" w:cs="Times New Roman"/>
      <w:sz w:val="20"/>
    </w:rPr>
  </w:style>
  <w:style w:type="paragraph" w:customStyle="1" w:styleId="Table">
    <w:name w:val="Table"/>
    <w:basedOn w:val="Normal"/>
    <w:uiPriority w:val="99"/>
    <w:rsid w:val="0042207D"/>
    <w:pPr>
      <w:spacing w:before="60" w:after="60"/>
    </w:pPr>
    <w:rPr>
      <w:rFonts w:cs="Arial"/>
      <w:sz w:val="20"/>
      <w:lang w:val="en-US"/>
    </w:rPr>
  </w:style>
  <w:style w:type="paragraph" w:customStyle="1" w:styleId="TableTitle">
    <w:name w:val="TableTitle"/>
    <w:basedOn w:val="Normal"/>
    <w:uiPriority w:val="99"/>
    <w:rsid w:val="0042207D"/>
    <w:pPr>
      <w:spacing w:before="60" w:after="60"/>
    </w:pPr>
    <w:rPr>
      <w:caps/>
      <w:sz w:val="16"/>
      <w:szCs w:val="24"/>
      <w:lang w:val="en-US"/>
    </w:rPr>
  </w:style>
  <w:style w:type="paragraph" w:customStyle="1" w:styleId="HBBulletedTextLevel1">
    <w:name w:val="HB Bulleted Text Level 1"/>
    <w:basedOn w:val="Normal"/>
    <w:link w:val="HBBulletedTextLevel1Char"/>
    <w:uiPriority w:val="99"/>
    <w:rsid w:val="0042207D"/>
    <w:pPr>
      <w:numPr>
        <w:numId w:val="5"/>
      </w:numPr>
      <w:tabs>
        <w:tab w:val="center" w:pos="4320"/>
        <w:tab w:val="right" w:pos="8640"/>
      </w:tabs>
      <w:spacing w:before="60" w:after="60"/>
    </w:pPr>
    <w:rPr>
      <w:sz w:val="20"/>
      <w:szCs w:val="24"/>
      <w:lang w:val="en-US"/>
    </w:rPr>
  </w:style>
  <w:style w:type="character" w:customStyle="1" w:styleId="HBBulletedTextLevel1Char">
    <w:name w:val="HB Bulleted Text Level 1 Char"/>
    <w:basedOn w:val="DefaultParagraphFont"/>
    <w:link w:val="HBBulletedTextLevel1"/>
    <w:uiPriority w:val="99"/>
    <w:locked/>
    <w:rsid w:val="0042207D"/>
    <w:rPr>
      <w:rFonts w:ascii="Arial" w:hAnsi="Arial"/>
      <w:szCs w:val="24"/>
    </w:rPr>
  </w:style>
  <w:style w:type="paragraph" w:customStyle="1" w:styleId="HBBNormal">
    <w:name w:val="HBB Normal"/>
    <w:basedOn w:val="TOC2"/>
    <w:link w:val="HBBNormalChar"/>
    <w:uiPriority w:val="99"/>
    <w:rsid w:val="0042207D"/>
    <w:pPr>
      <w:tabs>
        <w:tab w:val="left" w:pos="800"/>
        <w:tab w:val="right" w:leader="dot" w:pos="8630"/>
      </w:tabs>
      <w:spacing w:before="120" w:after="120"/>
    </w:pPr>
    <w:rPr>
      <w:rFonts w:ascii="Arial" w:hAnsi="Arial"/>
      <w:b w:val="0"/>
      <w:bCs w:val="0"/>
      <w:lang w:val="en-US"/>
    </w:rPr>
  </w:style>
  <w:style w:type="character" w:customStyle="1" w:styleId="HBBNormalChar">
    <w:name w:val="HBB Normal Char"/>
    <w:basedOn w:val="DefaultParagraphFont"/>
    <w:link w:val="HBBNormal"/>
    <w:uiPriority w:val="99"/>
    <w:locked/>
    <w:rsid w:val="0042207D"/>
    <w:rPr>
      <w:rFonts w:ascii="Arial" w:hAnsi="Arial" w:cs="Times New Roman"/>
    </w:rPr>
  </w:style>
  <w:style w:type="paragraph" w:customStyle="1" w:styleId="TableFieldText">
    <w:name w:val="Table Field Text"/>
    <w:link w:val="TableFieldTextChar"/>
    <w:uiPriority w:val="99"/>
    <w:rsid w:val="0042207D"/>
    <w:pPr>
      <w:widowControl w:val="0"/>
      <w:adjustRightInd w:val="0"/>
      <w:snapToGrid w:val="0"/>
      <w:spacing w:before="40"/>
      <w:ind w:left="72" w:right="29"/>
    </w:pPr>
    <w:rPr>
      <w:rFonts w:eastAsia="MS Mincho"/>
      <w:sz w:val="18"/>
      <w:lang w:eastAsia="ja-JP"/>
    </w:rPr>
  </w:style>
  <w:style w:type="character" w:customStyle="1" w:styleId="TableFieldTextChar">
    <w:name w:val="Table Field Text Char"/>
    <w:basedOn w:val="DefaultParagraphFont"/>
    <w:link w:val="TableFieldText"/>
    <w:uiPriority w:val="99"/>
    <w:locked/>
    <w:rsid w:val="0042207D"/>
    <w:rPr>
      <w:rFonts w:eastAsia="MS Mincho"/>
      <w:sz w:val="18"/>
      <w:lang w:val="en-US" w:eastAsia="ja-JP" w:bidi="ar-SA"/>
    </w:rPr>
  </w:style>
  <w:style w:type="paragraph" w:customStyle="1" w:styleId="Head1">
    <w:name w:val="Head_1"/>
    <w:autoRedefine/>
    <w:rsid w:val="000732DB"/>
    <w:pPr>
      <w:keepNext/>
      <w:numPr>
        <w:numId w:val="40"/>
      </w:numPr>
      <w:pBdr>
        <w:bottom w:val="single" w:sz="4" w:space="1" w:color="auto"/>
      </w:pBdr>
      <w:spacing w:before="240" w:after="480"/>
    </w:pPr>
    <w:rPr>
      <w:rFonts w:ascii="Arial" w:hAnsi="Arial" w:cs="Arial"/>
      <w:b/>
      <w:noProof/>
      <w:color w:val="4E84C4"/>
      <w:sz w:val="36"/>
    </w:rPr>
  </w:style>
  <w:style w:type="paragraph" w:customStyle="1" w:styleId="Head2">
    <w:name w:val="Head_2"/>
    <w:link w:val="Head2Char"/>
    <w:qFormat/>
    <w:rsid w:val="000732DB"/>
    <w:pPr>
      <w:keepNext/>
      <w:numPr>
        <w:ilvl w:val="1"/>
        <w:numId w:val="40"/>
      </w:numPr>
      <w:spacing w:before="360" w:after="120" w:line="280" w:lineRule="exact"/>
      <w:jc w:val="both"/>
    </w:pPr>
    <w:rPr>
      <w:rFonts w:ascii="Arial" w:hAnsi="Arial" w:cs="Arial"/>
      <w:b/>
      <w:noProof/>
      <w:color w:val="4E84C4"/>
      <w:sz w:val="28"/>
    </w:rPr>
  </w:style>
  <w:style w:type="paragraph" w:customStyle="1" w:styleId="Head4">
    <w:name w:val="Head_4"/>
    <w:rsid w:val="000732DB"/>
    <w:pPr>
      <w:keepNext/>
      <w:numPr>
        <w:ilvl w:val="3"/>
        <w:numId w:val="40"/>
      </w:numPr>
      <w:spacing w:before="240" w:after="60"/>
    </w:pPr>
    <w:rPr>
      <w:rFonts w:ascii="Arial Bold" w:hAnsi="Arial Bold"/>
      <w:b/>
      <w:noProof/>
      <w:color w:val="4E84C4"/>
      <w:sz w:val="22"/>
    </w:rPr>
  </w:style>
  <w:style w:type="paragraph" w:customStyle="1" w:styleId="Head5">
    <w:name w:val="Head_5"/>
    <w:rsid w:val="000732DB"/>
    <w:pPr>
      <w:keepNext/>
      <w:numPr>
        <w:ilvl w:val="4"/>
        <w:numId w:val="40"/>
      </w:numPr>
      <w:spacing w:before="240" w:after="60"/>
    </w:pPr>
    <w:rPr>
      <w:rFonts w:ascii="Arial Bold" w:hAnsi="Arial Bold"/>
      <w:b/>
      <w:i/>
      <w:noProof/>
      <w:color w:val="4E84C4"/>
    </w:rPr>
  </w:style>
  <w:style w:type="paragraph" w:customStyle="1" w:styleId="Head3">
    <w:name w:val="Head_3"/>
    <w:rsid w:val="000732DB"/>
    <w:pPr>
      <w:keepNext/>
      <w:numPr>
        <w:ilvl w:val="2"/>
        <w:numId w:val="40"/>
      </w:numPr>
      <w:spacing w:before="120" w:after="60"/>
    </w:pPr>
    <w:rPr>
      <w:rFonts w:ascii="Arial" w:hAnsi="Arial" w:cs="Arial"/>
      <w:b/>
      <w:noProof/>
      <w:color w:val="4E84C4"/>
      <w:sz w:val="24"/>
    </w:rPr>
  </w:style>
  <w:style w:type="character" w:customStyle="1" w:styleId="Head2Char">
    <w:name w:val="Head_2 Char"/>
    <w:basedOn w:val="DefaultParagraphFont"/>
    <w:link w:val="Head2"/>
    <w:locked/>
    <w:rsid w:val="004921D9"/>
    <w:rPr>
      <w:rFonts w:ascii="Arial" w:hAnsi="Arial" w:cs="Arial"/>
      <w:b/>
      <w:noProof/>
      <w:color w:val="4E84C4"/>
      <w:sz w:val="28"/>
    </w:rPr>
  </w:style>
  <w:style w:type="paragraph" w:customStyle="1" w:styleId="TCS-RFP-BODY-BULLET">
    <w:name w:val="TCS-RFP-BODY-BULLET"/>
    <w:basedOn w:val="Normal"/>
    <w:rsid w:val="004921D9"/>
    <w:pPr>
      <w:numPr>
        <w:numId w:val="6"/>
      </w:numPr>
      <w:spacing w:before="60" w:after="60"/>
    </w:pPr>
    <w:rPr>
      <w:rFonts w:ascii="Trebuchet MS" w:hAnsi="Trebuchet MS"/>
      <w:sz w:val="20"/>
      <w:lang w:val="en-US"/>
    </w:rPr>
  </w:style>
  <w:style w:type="character" w:customStyle="1" w:styleId="Heading7Char1">
    <w:name w:val="Heading 7 Char1"/>
    <w:aliases w:val="Para no numbering Char1,12 Heading 7 Char1,RFI H2 (A) Char1,7 Char1,H7 Char1,Para no numbering1 Char1,12 Heading 71 Char1,PA Appendix Major Char1,Heading 7(unused) Char1,Legal Level 1.1. Char1,Para no numbering2 Char1,st Char1,•H7 Char"/>
    <w:basedOn w:val="DefaultParagraphFont"/>
    <w:link w:val="Heading7"/>
    <w:locked/>
    <w:rsid w:val="004921D9"/>
    <w:rPr>
      <w:rFonts w:ascii="Helvetica" w:hAnsi="Helvetica"/>
      <w:b/>
      <w:sz w:val="22"/>
      <w:lang w:val="en-GB"/>
    </w:rPr>
  </w:style>
  <w:style w:type="character" w:styleId="Emphasis">
    <w:name w:val="Emphasis"/>
    <w:basedOn w:val="DefaultParagraphFont"/>
    <w:qFormat/>
    <w:rsid w:val="004921D9"/>
    <w:rPr>
      <w:rFonts w:cs="Times New Roman"/>
      <w:b/>
      <w:iCs/>
    </w:rPr>
  </w:style>
  <w:style w:type="paragraph" w:styleId="ListBullet2">
    <w:name w:val="List Bullet 2"/>
    <w:aliases w:val="Bullet"/>
    <w:basedOn w:val="Normal"/>
    <w:uiPriority w:val="99"/>
    <w:rsid w:val="004921D9"/>
    <w:pPr>
      <w:tabs>
        <w:tab w:val="num" w:pos="720"/>
      </w:tabs>
      <w:ind w:left="720" w:hanging="360"/>
    </w:pPr>
    <w:rPr>
      <w:rFonts w:ascii="Tahoma" w:hAnsi="Tahoma"/>
      <w:sz w:val="20"/>
      <w:szCs w:val="24"/>
    </w:rPr>
  </w:style>
  <w:style w:type="character" w:styleId="PageNumber">
    <w:name w:val="page number"/>
    <w:basedOn w:val="DefaultParagraphFont"/>
    <w:uiPriority w:val="99"/>
    <w:rsid w:val="004921D9"/>
    <w:rPr>
      <w:rFonts w:cs="Times New Roman"/>
    </w:rPr>
  </w:style>
  <w:style w:type="paragraph" w:customStyle="1" w:styleId="centertext">
    <w:name w:val="center text"/>
    <w:basedOn w:val="Normal"/>
    <w:uiPriority w:val="99"/>
    <w:rsid w:val="004921D9"/>
    <w:pPr>
      <w:spacing w:before="120" w:after="0"/>
      <w:jc w:val="center"/>
    </w:pPr>
    <w:rPr>
      <w:rFonts w:ascii="Garamond" w:hAnsi="Garamond" w:cs="Arial"/>
      <w:b/>
      <w:sz w:val="28"/>
      <w:szCs w:val="24"/>
      <w:lang w:val="en-US"/>
    </w:rPr>
  </w:style>
  <w:style w:type="paragraph" w:styleId="TOCHeading">
    <w:name w:val="TOC Heading"/>
    <w:basedOn w:val="Heading1"/>
    <w:next w:val="Normal"/>
    <w:uiPriority w:val="39"/>
    <w:qFormat/>
    <w:rsid w:val="00B57A83"/>
    <w:pPr>
      <w:keepLines/>
      <w:pageBreakBefore w:val="0"/>
      <w:numPr>
        <w:numId w:val="0"/>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s>
      <w:spacing w:before="480" w:after="0" w:line="276" w:lineRule="auto"/>
      <w:outlineLvl w:val="9"/>
    </w:pPr>
    <w:rPr>
      <w:rFonts w:asciiTheme="minorHAnsi" w:hAnsiTheme="minorHAnsi"/>
      <w:bCs/>
      <w:caps w:val="0"/>
      <w:color w:val="365F91"/>
      <w:szCs w:val="28"/>
      <w:lang w:val="en-US"/>
    </w:rPr>
  </w:style>
  <w:style w:type="paragraph" w:styleId="ListBullet4">
    <w:name w:val="List Bullet 4"/>
    <w:basedOn w:val="Normal"/>
    <w:uiPriority w:val="99"/>
    <w:semiHidden/>
    <w:rsid w:val="004921D9"/>
    <w:pPr>
      <w:tabs>
        <w:tab w:val="num" w:pos="1440"/>
      </w:tabs>
      <w:spacing w:after="0"/>
      <w:ind w:left="1440" w:hanging="360"/>
      <w:contextualSpacing/>
    </w:pPr>
    <w:rPr>
      <w:rFonts w:ascii="Verdana" w:hAnsi="Verdana"/>
      <w:szCs w:val="24"/>
      <w:lang w:val="en-US"/>
    </w:rPr>
  </w:style>
  <w:style w:type="paragraph" w:customStyle="1" w:styleId="Normal1">
    <w:name w:val="Normal1"/>
    <w:basedOn w:val="Normal"/>
    <w:link w:val="normalChar"/>
    <w:rsid w:val="004921D9"/>
    <w:pPr>
      <w:spacing w:after="0"/>
      <w:ind w:left="227"/>
    </w:pPr>
    <w:rPr>
      <w:lang w:val="en-AU"/>
    </w:rPr>
  </w:style>
  <w:style w:type="character" w:customStyle="1" w:styleId="normalChar">
    <w:name w:val="normal Char"/>
    <w:basedOn w:val="DefaultParagraphFont"/>
    <w:link w:val="Normal1"/>
    <w:locked/>
    <w:rsid w:val="004921D9"/>
    <w:rPr>
      <w:rFonts w:ascii="Arial" w:hAnsi="Arial" w:cs="Times New Roman"/>
      <w:sz w:val="22"/>
      <w:lang w:val="en-AU" w:eastAsia="en-US" w:bidi="ar-SA"/>
    </w:rPr>
  </w:style>
  <w:style w:type="paragraph" w:customStyle="1" w:styleId="StyleHeading1H1SectionMainheadingHeading10h1Header1level">
    <w:name w:val="Style Heading 1H1SectionMain headingHeading 10h1Header1level..."/>
    <w:basedOn w:val="Heading1"/>
    <w:autoRedefine/>
    <w:uiPriority w:val="99"/>
    <w:rsid w:val="004921D9"/>
    <w:pPr>
      <w:pBdr>
        <w:bottom w:val="thickThinSmallGap" w:sz="24" w:space="1" w:color="993300"/>
      </w:pBdr>
      <w:tabs>
        <w:tab w:val="clear" w:pos="1440"/>
        <w:tab w:val="clear" w:pos="2160"/>
        <w:tab w:val="clear" w:pos="2880"/>
        <w:tab w:val="clear" w:pos="3600"/>
        <w:tab w:val="clear" w:pos="4320"/>
        <w:tab w:val="clear" w:pos="5040"/>
        <w:tab w:val="clear" w:pos="5760"/>
        <w:tab w:val="clear" w:pos="6480"/>
        <w:tab w:val="clear" w:pos="7200"/>
        <w:tab w:val="clear" w:pos="7920"/>
        <w:tab w:val="num" w:pos="720"/>
      </w:tabs>
      <w:spacing w:before="100" w:after="160"/>
      <w:ind w:left="720" w:hanging="360"/>
    </w:pPr>
    <w:rPr>
      <w:rFonts w:ascii="Arial Bold" w:hAnsi="Arial Bold" w:cs="Arial"/>
      <w:caps w:val="0"/>
      <w:color w:val="auto"/>
      <w:kern w:val="32"/>
      <w:szCs w:val="28"/>
      <w:lang w:val="en-US"/>
    </w:rPr>
  </w:style>
  <w:style w:type="paragraph" w:customStyle="1" w:styleId="CharCharCharCharCharCharCharCharCharCharCharCharChar">
    <w:name w:val="Char Char Char Char Char Char Char Char Char Char Char Char Char"/>
    <w:basedOn w:val="Normal"/>
    <w:uiPriority w:val="99"/>
    <w:rsid w:val="004921D9"/>
    <w:pPr>
      <w:spacing w:after="160" w:line="240" w:lineRule="exact"/>
    </w:pPr>
    <w:rPr>
      <w:rFonts w:ascii="Verdana" w:hAnsi="Verdana" w:cs="Verdana"/>
      <w:sz w:val="20"/>
      <w:lang w:val="en-US"/>
    </w:rPr>
  </w:style>
  <w:style w:type="paragraph" w:customStyle="1" w:styleId="StyleListbulletQuestionAuto">
    <w:name w:val="Style List bullet Question + Auto"/>
    <w:basedOn w:val="Normal"/>
    <w:rsid w:val="004921D9"/>
    <w:pPr>
      <w:numPr>
        <w:numId w:val="7"/>
      </w:numPr>
      <w:spacing w:before="120"/>
    </w:pPr>
    <w:rPr>
      <w:bCs/>
      <w:szCs w:val="22"/>
    </w:rPr>
  </w:style>
  <w:style w:type="paragraph" w:customStyle="1" w:styleId="StyleHeading2H22Sub-headingsl2h2Section1111Heading2S1">
    <w:name w:val="Style Heading 2H22Sub-headingsl2h2Section 1.11.1 Heading 2S...1"/>
    <w:basedOn w:val="Heading2"/>
    <w:uiPriority w:val="99"/>
    <w:rsid w:val="004921D9"/>
    <w:pPr>
      <w:tabs>
        <w:tab w:val="num" w:pos="1440"/>
      </w:tabs>
      <w:spacing w:before="240" w:after="60"/>
      <w:ind w:left="1440" w:hanging="360"/>
    </w:pPr>
    <w:rPr>
      <w:rFonts w:ascii="Myriad Pro" w:hAnsi="Myriad Pro"/>
      <w:bCs/>
      <w:sz w:val="22"/>
    </w:rPr>
  </w:style>
  <w:style w:type="character" w:customStyle="1" w:styleId="StyleBold1">
    <w:name w:val="Style Bold1"/>
    <w:basedOn w:val="DefaultParagraphFont"/>
    <w:uiPriority w:val="99"/>
    <w:rsid w:val="004921D9"/>
    <w:rPr>
      <w:rFonts w:ascii="Arial" w:hAnsi="Arial" w:cs="Times New Roman"/>
      <w:b/>
      <w:bCs/>
      <w:sz w:val="22"/>
    </w:rPr>
  </w:style>
  <w:style w:type="character" w:styleId="Strong">
    <w:name w:val="Strong"/>
    <w:basedOn w:val="DefaultParagraphFont"/>
    <w:uiPriority w:val="22"/>
    <w:qFormat/>
    <w:rsid w:val="004921D9"/>
    <w:rPr>
      <w:rFonts w:cs="Times New Roman"/>
      <w:b/>
      <w:bCs/>
    </w:rPr>
  </w:style>
  <w:style w:type="paragraph" w:customStyle="1" w:styleId="StyleStyleHeading2Headinnormalg2H22Sub-headingChapterTitlesl2">
    <w:name w:val="Style Style Heading 2Headinnormalg 2H22Sub-headingChapter Titlesl2...."/>
    <w:basedOn w:val="Normal"/>
    <w:autoRedefine/>
    <w:uiPriority w:val="99"/>
    <w:rsid w:val="004921D9"/>
    <w:pPr>
      <w:keepNext/>
      <w:numPr>
        <w:ilvl w:val="1"/>
        <w:numId w:val="8"/>
      </w:numPr>
      <w:spacing w:before="240" w:after="60"/>
      <w:outlineLvl w:val="1"/>
    </w:pPr>
    <w:rPr>
      <w:rFonts w:ascii="Verdana" w:hAnsi="Verdana" w:cs="Arial"/>
      <w:b/>
      <w:bCs/>
      <w:caps/>
      <w:color w:val="0066CC"/>
      <w:sz w:val="20"/>
    </w:rPr>
  </w:style>
  <w:style w:type="paragraph" w:customStyle="1" w:styleId="BulletedText">
    <w:name w:val="Bulleted Text"/>
    <w:basedOn w:val="Normal"/>
    <w:uiPriority w:val="99"/>
    <w:rsid w:val="004921D9"/>
    <w:pPr>
      <w:widowControl w:val="0"/>
      <w:spacing w:after="0"/>
    </w:pPr>
    <w:rPr>
      <w:sz w:val="20"/>
      <w:lang w:eastAsia="ja-JP"/>
    </w:rPr>
  </w:style>
  <w:style w:type="paragraph" w:customStyle="1" w:styleId="EndMtrx">
    <w:name w:val="EndMtrx"/>
    <w:basedOn w:val="Normal"/>
    <w:uiPriority w:val="99"/>
    <w:rsid w:val="004921D9"/>
    <w:pPr>
      <w:spacing w:after="0"/>
    </w:pPr>
    <w:rPr>
      <w:rFonts w:eastAsia="MS Mincho" w:cs="Arial"/>
      <w:szCs w:val="22"/>
      <w:lang w:val="en-US"/>
    </w:rPr>
  </w:style>
  <w:style w:type="paragraph" w:customStyle="1" w:styleId="Genbody">
    <w:name w:val="Gen body"/>
    <w:basedOn w:val="Normal"/>
    <w:uiPriority w:val="99"/>
    <w:rsid w:val="004921D9"/>
    <w:pPr>
      <w:tabs>
        <w:tab w:val="left" w:pos="8370"/>
      </w:tabs>
      <w:autoSpaceDE w:val="0"/>
      <w:autoSpaceDN w:val="0"/>
      <w:spacing w:after="0"/>
    </w:pPr>
    <w:rPr>
      <w:rFonts w:eastAsia="MS Mincho"/>
      <w:szCs w:val="22"/>
      <w:lang w:val="en-US"/>
    </w:rPr>
  </w:style>
  <w:style w:type="paragraph" w:customStyle="1" w:styleId="TemplateHeader2">
    <w:name w:val="Template Header 2"/>
    <w:basedOn w:val="Normal"/>
    <w:uiPriority w:val="99"/>
    <w:rsid w:val="004921D9"/>
    <w:pPr>
      <w:keepNext/>
      <w:spacing w:before="120" w:after="60"/>
      <w:outlineLvl w:val="1"/>
    </w:pPr>
    <w:rPr>
      <w:rFonts w:ascii="Myriad Roman" w:hAnsi="Myriad Roman" w:cs="Arial"/>
      <w:b/>
      <w:bCs/>
      <w:color w:val="4E84C4"/>
      <w:sz w:val="28"/>
      <w:szCs w:val="32"/>
      <w:lang w:val="en-US"/>
    </w:rPr>
  </w:style>
  <w:style w:type="paragraph" w:customStyle="1" w:styleId="CharCharCharChar">
    <w:name w:val="Char Char Char Char"/>
    <w:basedOn w:val="Normal"/>
    <w:uiPriority w:val="99"/>
    <w:rsid w:val="004921D9"/>
    <w:pPr>
      <w:spacing w:after="160" w:line="240" w:lineRule="exact"/>
    </w:pPr>
    <w:rPr>
      <w:rFonts w:ascii="Verdana" w:hAnsi="Verdana"/>
      <w:sz w:val="20"/>
      <w:lang w:val="en-US"/>
    </w:rPr>
  </w:style>
  <w:style w:type="character" w:customStyle="1" w:styleId="BodyTextChar2">
    <w:name w:val="Body Text Char2"/>
    <w:aliases w:val="bt Char1,Body Text 12 Char1,ändrad Char1,body text Char1,heading3 Char1,Body Text1 Char1,NoticeText-List Char1,RFQ Text Char1,RFQ Char1,RF Char1,body text1 Char1,body text2 Char1,bt1 Char1,body text3 Char1,bt2 Char1,body text4 Char1"/>
    <w:basedOn w:val="DefaultParagraphFont"/>
    <w:link w:val="BodyText"/>
    <w:uiPriority w:val="99"/>
    <w:locked/>
    <w:rsid w:val="004921D9"/>
    <w:rPr>
      <w:rFonts w:ascii="Arial" w:hAnsi="Arial" w:cs="Times New Roman"/>
      <w:sz w:val="22"/>
      <w:lang w:val="en-GB" w:eastAsia="en-US" w:bidi="ar-SA"/>
    </w:rPr>
  </w:style>
  <w:style w:type="paragraph" w:customStyle="1" w:styleId="MainBody">
    <w:name w:val="MainBody"/>
    <w:basedOn w:val="Heading1"/>
    <w:uiPriority w:val="99"/>
    <w:rsid w:val="004921D9"/>
    <w:pPr>
      <w:pageBreakBefore w:val="0"/>
      <w:tabs>
        <w:tab w:val="clear" w:pos="720"/>
        <w:tab w:val="clear" w:pos="1440"/>
        <w:tab w:val="clear" w:pos="2160"/>
        <w:tab w:val="clear" w:pos="2880"/>
        <w:tab w:val="clear" w:pos="3600"/>
        <w:tab w:val="clear" w:pos="4320"/>
        <w:tab w:val="clear" w:pos="5040"/>
        <w:tab w:val="clear" w:pos="5760"/>
        <w:tab w:val="clear" w:pos="6480"/>
        <w:tab w:val="clear" w:pos="7200"/>
        <w:tab w:val="clear" w:pos="7920"/>
      </w:tabs>
      <w:spacing w:before="60" w:after="60"/>
      <w:outlineLvl w:val="9"/>
    </w:pPr>
    <w:rPr>
      <w:b w:val="0"/>
      <w:caps w:val="0"/>
      <w:color w:val="auto"/>
      <w:kern w:val="28"/>
      <w:sz w:val="20"/>
      <w:lang w:val="en-US" w:eastAsia="ja-JP"/>
    </w:rPr>
  </w:style>
  <w:style w:type="character" w:customStyle="1" w:styleId="AlphabetCharChar">
    <w:name w:val="Alphabet Char Char"/>
    <w:basedOn w:val="DefaultParagraphFont"/>
    <w:uiPriority w:val="99"/>
    <w:semiHidden/>
    <w:rsid w:val="004921D9"/>
    <w:rPr>
      <w:rFonts w:ascii="Times New Roman" w:hAnsi="Times New Roman" w:cs="Times New Roman"/>
      <w:lang w:eastAsia="ja-JP"/>
    </w:rPr>
  </w:style>
  <w:style w:type="paragraph" w:customStyle="1" w:styleId="TableHeading">
    <w:name w:val="Table Heading"/>
    <w:rsid w:val="004921D9"/>
    <w:pPr>
      <w:keepNext/>
      <w:widowControl w:val="0"/>
    </w:pPr>
    <w:rPr>
      <w:b/>
      <w:lang w:val="en-GB"/>
    </w:rPr>
  </w:style>
  <w:style w:type="paragraph" w:styleId="BodyText3">
    <w:name w:val="Body Text 3"/>
    <w:basedOn w:val="Normal"/>
    <w:link w:val="BodyText3Char"/>
    <w:uiPriority w:val="99"/>
    <w:rsid w:val="004921D9"/>
    <w:rPr>
      <w:rFonts w:ascii="Verdana" w:hAnsi="Verdana"/>
      <w:sz w:val="16"/>
      <w:szCs w:val="16"/>
      <w:lang w:val="en-US"/>
    </w:rPr>
  </w:style>
  <w:style w:type="character" w:customStyle="1" w:styleId="BodyText3Char">
    <w:name w:val="Body Text 3 Char"/>
    <w:basedOn w:val="DefaultParagraphFont"/>
    <w:link w:val="BodyText3"/>
    <w:uiPriority w:val="99"/>
    <w:locked/>
    <w:rsid w:val="004921D9"/>
    <w:rPr>
      <w:rFonts w:ascii="Verdana" w:hAnsi="Verdana" w:cs="Times New Roman"/>
      <w:sz w:val="16"/>
      <w:szCs w:val="16"/>
      <w:lang w:val="en-US" w:eastAsia="en-US" w:bidi="ar-SA"/>
    </w:rPr>
  </w:style>
  <w:style w:type="paragraph" w:styleId="PlainText">
    <w:name w:val="Plain Text"/>
    <w:basedOn w:val="Normal"/>
    <w:link w:val="PlainTextChar"/>
    <w:rsid w:val="004921D9"/>
    <w:pPr>
      <w:spacing w:after="0" w:line="360" w:lineRule="auto"/>
    </w:pPr>
    <w:rPr>
      <w:rFonts w:ascii="Courier New" w:hAnsi="Courier New"/>
      <w:sz w:val="20"/>
      <w:lang w:val="en-US" w:eastAsia="en-AU"/>
    </w:rPr>
  </w:style>
  <w:style w:type="character" w:customStyle="1" w:styleId="PlainTextChar">
    <w:name w:val="Plain Text Char"/>
    <w:basedOn w:val="DefaultParagraphFont"/>
    <w:link w:val="PlainText"/>
    <w:locked/>
    <w:rsid w:val="004921D9"/>
    <w:rPr>
      <w:rFonts w:ascii="Courier New" w:hAnsi="Courier New" w:cs="Times New Roman"/>
      <w:lang w:val="en-US" w:eastAsia="en-AU" w:bidi="ar-SA"/>
    </w:rPr>
  </w:style>
  <w:style w:type="paragraph" w:customStyle="1" w:styleId="FBullet">
    <w:name w:val="FBullet"/>
    <w:basedOn w:val="Normal"/>
    <w:uiPriority w:val="99"/>
    <w:rsid w:val="004921D9"/>
    <w:pPr>
      <w:numPr>
        <w:numId w:val="9"/>
      </w:numPr>
      <w:spacing w:after="0" w:line="360" w:lineRule="auto"/>
    </w:pPr>
    <w:rPr>
      <w:rFonts w:ascii="Times New Roman" w:hAnsi="Times New Roman"/>
      <w:sz w:val="20"/>
    </w:rPr>
  </w:style>
  <w:style w:type="paragraph" w:customStyle="1" w:styleId="biobullet">
    <w:name w:val="biobullet"/>
    <w:basedOn w:val="Normal"/>
    <w:uiPriority w:val="99"/>
    <w:rsid w:val="004921D9"/>
    <w:pPr>
      <w:numPr>
        <w:numId w:val="10"/>
      </w:numPr>
      <w:spacing w:before="200" w:after="0" w:line="280" w:lineRule="exact"/>
    </w:pPr>
    <w:rPr>
      <w:rFonts w:ascii="Times New Roman" w:hAnsi="Times New Roman"/>
      <w:lang w:val="en-US"/>
    </w:rPr>
  </w:style>
  <w:style w:type="paragraph" w:customStyle="1" w:styleId="Answers">
    <w:name w:val="Answers"/>
    <w:basedOn w:val="Normal"/>
    <w:uiPriority w:val="99"/>
    <w:rsid w:val="004921D9"/>
    <w:pPr>
      <w:spacing w:after="0"/>
      <w:ind w:left="357"/>
    </w:pPr>
    <w:rPr>
      <w:sz w:val="20"/>
      <w:lang w:val="en-US"/>
    </w:rPr>
  </w:style>
  <w:style w:type="paragraph" w:customStyle="1" w:styleId="Bulletedlist0">
    <w:name w:val="Bulleted_list"/>
    <w:basedOn w:val="Normal"/>
    <w:autoRedefine/>
    <w:uiPriority w:val="99"/>
    <w:rsid w:val="004921D9"/>
    <w:pPr>
      <w:numPr>
        <w:numId w:val="11"/>
      </w:numPr>
      <w:spacing w:before="60" w:after="60"/>
    </w:pPr>
    <w:rPr>
      <w:sz w:val="20"/>
      <w:lang w:val="en-US"/>
    </w:rPr>
  </w:style>
  <w:style w:type="paragraph" w:customStyle="1" w:styleId="StyleStyleHeading2Sub-headingH22sl2h2ModuleSubheadingHeadinnor1">
    <w:name w:val="Style Style Heading 2Sub-headingH22sl2h2Module SubheadingHeadinnor....1"/>
    <w:basedOn w:val="Normal"/>
    <w:autoRedefine/>
    <w:uiPriority w:val="99"/>
    <w:rsid w:val="004921D9"/>
    <w:pPr>
      <w:keepNext/>
      <w:numPr>
        <w:ilvl w:val="1"/>
      </w:numPr>
      <w:tabs>
        <w:tab w:val="num" w:pos="720"/>
      </w:tabs>
      <w:spacing w:before="120"/>
      <w:ind w:left="578" w:hanging="578"/>
      <w:outlineLvl w:val="1"/>
    </w:pPr>
    <w:rPr>
      <w:rFonts w:ascii="Arial Bold" w:hAnsi="Arial Bold" w:cs="Arial"/>
      <w:bCs/>
      <w:szCs w:val="28"/>
      <w:lang w:val="en-US"/>
    </w:rPr>
  </w:style>
  <w:style w:type="paragraph" w:customStyle="1" w:styleId="Alpha-bulleted">
    <w:name w:val="Alpha-bulleted"/>
    <w:basedOn w:val="Normal"/>
    <w:autoRedefine/>
    <w:uiPriority w:val="99"/>
    <w:rsid w:val="004921D9"/>
    <w:pPr>
      <w:spacing w:after="0" w:line="240" w:lineRule="atLeast"/>
      <w:ind w:right="360"/>
    </w:pPr>
    <w:rPr>
      <w:lang w:val="en-US"/>
    </w:rPr>
  </w:style>
  <w:style w:type="paragraph" w:styleId="HTMLAddress">
    <w:name w:val="HTML Address"/>
    <w:basedOn w:val="Normal"/>
    <w:link w:val="HTMLAddressChar"/>
    <w:uiPriority w:val="99"/>
    <w:semiHidden/>
    <w:rsid w:val="004921D9"/>
    <w:pPr>
      <w:spacing w:line="312" w:lineRule="auto"/>
    </w:pPr>
    <w:rPr>
      <w:rFonts w:ascii="Times New Roman" w:hAnsi="Times New Roman"/>
      <w:i/>
      <w:iCs/>
      <w:sz w:val="24"/>
      <w:szCs w:val="24"/>
      <w:lang w:val="en-US"/>
    </w:rPr>
  </w:style>
  <w:style w:type="character" w:customStyle="1" w:styleId="HTMLAddressChar">
    <w:name w:val="HTML Address Char"/>
    <w:basedOn w:val="DefaultParagraphFont"/>
    <w:link w:val="HTMLAddress"/>
    <w:uiPriority w:val="99"/>
    <w:semiHidden/>
    <w:locked/>
    <w:rsid w:val="004921D9"/>
    <w:rPr>
      <w:rFonts w:cs="Times New Roman"/>
      <w:i/>
      <w:iCs/>
      <w:sz w:val="24"/>
      <w:szCs w:val="24"/>
      <w:lang w:val="en-US" w:eastAsia="en-US" w:bidi="ar-SA"/>
    </w:rPr>
  </w:style>
  <w:style w:type="character" w:customStyle="1" w:styleId="Heading2Char1">
    <w:name w:val="Heading 2 Char1"/>
    <w:aliases w:val="H2 Char1,2 Char1,Sub-heading Char1,sl2 Char1,h2 Char1,Section 1.1 Char1,1.1 Heading 2 Char1,SubPara Char1,Headinnormalg 2 Char1,Chapter Char1,1.Seite Char1,subheading Char1,Subheading Char1,Module Subheading Char1,A Char1,A.B.C. Char1"/>
    <w:basedOn w:val="DefaultParagraphFont"/>
    <w:uiPriority w:val="99"/>
    <w:semiHidden/>
    <w:rsid w:val="004921D9"/>
    <w:rPr>
      <w:rFonts w:ascii="Cambria" w:hAnsi="Cambria" w:cs="Times New Roman"/>
      <w:b/>
      <w:bCs/>
      <w:color w:val="4F81BD"/>
      <w:sz w:val="26"/>
      <w:szCs w:val="26"/>
    </w:rPr>
  </w:style>
  <w:style w:type="character" w:customStyle="1" w:styleId="CommentTextChar1">
    <w:name w:val="Comment Text Char1"/>
    <w:aliases w:val="Alphabet Char2"/>
    <w:basedOn w:val="DefaultParagraphFont"/>
    <w:uiPriority w:val="99"/>
    <w:semiHidden/>
    <w:rsid w:val="004921D9"/>
    <w:rPr>
      <w:rFonts w:ascii="Verdana" w:hAnsi="Verdana" w:cs="Times New Roman"/>
    </w:rPr>
  </w:style>
  <w:style w:type="character" w:customStyle="1" w:styleId="HeaderChar1">
    <w:name w:val="Header Char1"/>
    <w:aliases w:val="h Char1,Chapter Name Char1,page-header Char1,ph Char1,*Header Char1,body Char1,Section Header Char1,HT Char1,Header Text Char1,header Char1,Header text Char1,header text Char1,Chapter Name1 Char1,Cover Page Char1,H-PDID Char1,h21 Char1"/>
    <w:basedOn w:val="DefaultParagraphFont"/>
    <w:uiPriority w:val="99"/>
    <w:semiHidden/>
    <w:rsid w:val="004921D9"/>
    <w:rPr>
      <w:rFonts w:ascii="Verdana" w:hAnsi="Verdana" w:cs="Times New Roman"/>
      <w:sz w:val="24"/>
      <w:szCs w:val="24"/>
    </w:rPr>
  </w:style>
  <w:style w:type="character" w:customStyle="1" w:styleId="FooterChar1">
    <w:name w:val="Footer Char1"/>
    <w:aliases w:val="*Footer Char1,f Char1,Footer-Even Char1,page-footer Char1,pf1 Char1,FT Char1,footer text Char1"/>
    <w:basedOn w:val="DefaultParagraphFont"/>
    <w:uiPriority w:val="99"/>
    <w:semiHidden/>
    <w:rsid w:val="004921D9"/>
    <w:rPr>
      <w:rFonts w:ascii="Verdana" w:hAnsi="Verdana" w:cs="Times New Roman"/>
      <w:sz w:val="24"/>
      <w:szCs w:val="24"/>
    </w:rPr>
  </w:style>
  <w:style w:type="paragraph" w:styleId="EndnoteText">
    <w:name w:val="endnote text"/>
    <w:basedOn w:val="Normal"/>
    <w:link w:val="EndnoteTextChar"/>
    <w:uiPriority w:val="99"/>
    <w:semiHidden/>
    <w:rsid w:val="004921D9"/>
    <w:pPr>
      <w:keepLines/>
      <w:spacing w:before="120" w:after="0"/>
    </w:pPr>
    <w:rPr>
      <w:rFonts w:ascii="Garamond" w:hAnsi="Garamond"/>
      <w:sz w:val="24"/>
    </w:rPr>
  </w:style>
  <w:style w:type="character" w:customStyle="1" w:styleId="EndnoteTextChar">
    <w:name w:val="Endnote Text Char"/>
    <w:basedOn w:val="DefaultParagraphFont"/>
    <w:link w:val="EndnoteText"/>
    <w:uiPriority w:val="99"/>
    <w:semiHidden/>
    <w:locked/>
    <w:rsid w:val="004921D9"/>
    <w:rPr>
      <w:rFonts w:ascii="Garamond" w:hAnsi="Garamond" w:cs="Times New Roman"/>
      <w:sz w:val="24"/>
      <w:lang w:val="en-GB" w:eastAsia="en-US" w:bidi="ar-SA"/>
    </w:rPr>
  </w:style>
  <w:style w:type="paragraph" w:styleId="MacroText">
    <w:name w:val="macro"/>
    <w:link w:val="MacroTextChar"/>
    <w:uiPriority w:val="99"/>
    <w:semiHidden/>
    <w:rsid w:val="004921D9"/>
    <w:pPr>
      <w:tabs>
        <w:tab w:val="left" w:pos="480"/>
        <w:tab w:val="left" w:pos="960"/>
        <w:tab w:val="left" w:pos="1440"/>
        <w:tab w:val="left" w:pos="1920"/>
        <w:tab w:val="left" w:pos="2400"/>
        <w:tab w:val="left" w:pos="2880"/>
        <w:tab w:val="left" w:pos="3360"/>
        <w:tab w:val="left" w:pos="3840"/>
        <w:tab w:val="left" w:pos="4320"/>
      </w:tabs>
    </w:pPr>
    <w:rPr>
      <w:rFonts w:ascii="Arial Narrow" w:hAnsi="Arial Narrow"/>
    </w:rPr>
  </w:style>
  <w:style w:type="character" w:customStyle="1" w:styleId="MacroTextChar">
    <w:name w:val="Macro Text Char"/>
    <w:basedOn w:val="DefaultParagraphFont"/>
    <w:link w:val="MacroText"/>
    <w:uiPriority w:val="99"/>
    <w:semiHidden/>
    <w:locked/>
    <w:rsid w:val="004921D9"/>
    <w:rPr>
      <w:rFonts w:ascii="Arial Narrow" w:hAnsi="Arial Narrow"/>
      <w:lang w:val="en-US" w:eastAsia="en-US" w:bidi="ar-SA"/>
    </w:rPr>
  </w:style>
  <w:style w:type="paragraph" w:styleId="List0">
    <w:name w:val="List"/>
    <w:basedOn w:val="Normal"/>
    <w:uiPriority w:val="99"/>
    <w:rsid w:val="004921D9"/>
    <w:pPr>
      <w:snapToGrid w:val="0"/>
      <w:spacing w:after="0"/>
      <w:ind w:left="360" w:hanging="360"/>
    </w:pPr>
    <w:rPr>
      <w:rFonts w:ascii="Verdana" w:hAnsi="Verdana"/>
      <w:color w:val="000000"/>
      <w:sz w:val="20"/>
      <w:lang w:val="en-US"/>
    </w:rPr>
  </w:style>
  <w:style w:type="paragraph" w:styleId="List2">
    <w:name w:val="List 2"/>
    <w:basedOn w:val="List0"/>
    <w:uiPriority w:val="99"/>
    <w:semiHidden/>
    <w:rsid w:val="004921D9"/>
    <w:pPr>
      <w:spacing w:after="220" w:line="220" w:lineRule="atLeast"/>
      <w:ind w:left="1800"/>
    </w:pPr>
    <w:rPr>
      <w:rFonts w:ascii="Times New Roman" w:hAnsi="Times New Roman"/>
    </w:rPr>
  </w:style>
  <w:style w:type="paragraph" w:styleId="List3">
    <w:name w:val="List 3"/>
    <w:basedOn w:val="List0"/>
    <w:uiPriority w:val="99"/>
    <w:semiHidden/>
    <w:rsid w:val="004921D9"/>
    <w:pPr>
      <w:spacing w:after="220" w:line="220" w:lineRule="atLeast"/>
      <w:ind w:left="2160"/>
    </w:pPr>
    <w:rPr>
      <w:rFonts w:ascii="Times New Roman" w:hAnsi="Times New Roman"/>
    </w:rPr>
  </w:style>
  <w:style w:type="paragraph" w:styleId="List5">
    <w:name w:val="List 5"/>
    <w:basedOn w:val="List0"/>
    <w:uiPriority w:val="99"/>
    <w:semiHidden/>
    <w:rsid w:val="004921D9"/>
    <w:pPr>
      <w:spacing w:after="220" w:line="220" w:lineRule="atLeast"/>
      <w:ind w:left="2880"/>
    </w:pPr>
    <w:rPr>
      <w:rFonts w:ascii="Times New Roman" w:hAnsi="Times New Roman"/>
    </w:rPr>
  </w:style>
  <w:style w:type="character" w:customStyle="1" w:styleId="BodyTextChar1">
    <w:name w:val="Body Text Char1"/>
    <w:aliases w:val="bt Char2,Body Text 12 Char2,ändrad Char2,body text Char2,heading3 Char2,Body Text1 Char2,NoticeText-List Char2,RFQ Text Char2,RFQ Char2,RF Char2,body text1 Char2,body text2 Char2,bt1 Char2,body text3 Char2,bt2 Char2,body text4 Char2"/>
    <w:basedOn w:val="DefaultParagraphFont"/>
    <w:rsid w:val="004921D9"/>
    <w:rPr>
      <w:rFonts w:ascii="Verdana" w:hAnsi="Verdana" w:cs="Times New Roman"/>
      <w:sz w:val="24"/>
      <w:szCs w:val="24"/>
    </w:rPr>
  </w:style>
  <w:style w:type="paragraph" w:styleId="MessageHeader">
    <w:name w:val="Message Header"/>
    <w:basedOn w:val="Normal"/>
    <w:link w:val="MessageHeaderChar"/>
    <w:uiPriority w:val="99"/>
    <w:semiHidden/>
    <w:rsid w:val="004921D9"/>
    <w:pPr>
      <w:pBdr>
        <w:top w:val="single" w:sz="6" w:space="1" w:color="auto"/>
        <w:left w:val="single" w:sz="6" w:space="1" w:color="auto"/>
        <w:bottom w:val="single" w:sz="6" w:space="1" w:color="auto"/>
        <w:right w:val="single" w:sz="6" w:space="1" w:color="auto"/>
      </w:pBdr>
      <w:shd w:val="pct20" w:color="auto" w:fill="auto"/>
      <w:snapToGrid w:val="0"/>
      <w:spacing w:after="0"/>
      <w:ind w:left="1080" w:hanging="1080"/>
    </w:pPr>
    <w:rPr>
      <w:color w:val="000000"/>
      <w:sz w:val="24"/>
      <w:lang w:val="en-US"/>
    </w:rPr>
  </w:style>
  <w:style w:type="character" w:customStyle="1" w:styleId="MessageHeaderChar">
    <w:name w:val="Message Header Char"/>
    <w:basedOn w:val="DefaultParagraphFont"/>
    <w:link w:val="MessageHeader"/>
    <w:uiPriority w:val="99"/>
    <w:semiHidden/>
    <w:locked/>
    <w:rsid w:val="004921D9"/>
    <w:rPr>
      <w:rFonts w:ascii="Arial" w:hAnsi="Arial" w:cs="Times New Roman"/>
      <w:color w:val="000000"/>
      <w:sz w:val="24"/>
      <w:lang w:val="en-US" w:eastAsia="en-US" w:bidi="ar-SA"/>
    </w:rPr>
  </w:style>
  <w:style w:type="paragraph" w:styleId="Subtitle">
    <w:name w:val="Subtitle"/>
    <w:basedOn w:val="Normal"/>
    <w:link w:val="SubtitleChar"/>
    <w:uiPriority w:val="99"/>
    <w:qFormat/>
    <w:rsid w:val="004921D9"/>
    <w:pPr>
      <w:snapToGrid w:val="0"/>
      <w:spacing w:after="0"/>
    </w:pPr>
    <w:rPr>
      <w:rFonts w:ascii="Verdana" w:hAnsi="Verdana"/>
      <w:b/>
      <w:bCs/>
      <w:color w:val="000000"/>
      <w:sz w:val="20"/>
      <w:lang w:val="en-US"/>
    </w:rPr>
  </w:style>
  <w:style w:type="character" w:customStyle="1" w:styleId="SubtitleChar">
    <w:name w:val="Subtitle Char"/>
    <w:basedOn w:val="DefaultParagraphFont"/>
    <w:link w:val="Subtitle"/>
    <w:uiPriority w:val="99"/>
    <w:locked/>
    <w:rsid w:val="004921D9"/>
    <w:rPr>
      <w:rFonts w:ascii="Verdana" w:hAnsi="Verdana" w:cs="Times New Roman"/>
      <w:b/>
      <w:bCs/>
      <w:color w:val="000000"/>
      <w:lang w:val="en-US" w:eastAsia="en-US" w:bidi="ar-SA"/>
    </w:rPr>
  </w:style>
  <w:style w:type="paragraph" w:styleId="Date">
    <w:name w:val="Date"/>
    <w:basedOn w:val="Normal"/>
    <w:next w:val="Normal"/>
    <w:link w:val="DateChar"/>
    <w:uiPriority w:val="99"/>
    <w:semiHidden/>
    <w:rsid w:val="004921D9"/>
    <w:pPr>
      <w:spacing w:after="0"/>
    </w:pPr>
    <w:rPr>
      <w:rFonts w:ascii="Times New Roman" w:hAnsi="Times New Roman"/>
      <w:sz w:val="24"/>
      <w:szCs w:val="24"/>
    </w:rPr>
  </w:style>
  <w:style w:type="character" w:customStyle="1" w:styleId="DateChar">
    <w:name w:val="Date Char"/>
    <w:basedOn w:val="DefaultParagraphFont"/>
    <w:link w:val="Date"/>
    <w:uiPriority w:val="99"/>
    <w:semiHidden/>
    <w:locked/>
    <w:rsid w:val="004921D9"/>
    <w:rPr>
      <w:rFonts w:cs="Times New Roman"/>
      <w:sz w:val="24"/>
      <w:szCs w:val="24"/>
      <w:lang w:val="en-GB" w:eastAsia="en-US" w:bidi="ar-SA"/>
    </w:rPr>
  </w:style>
  <w:style w:type="character" w:customStyle="1" w:styleId="BodyText2Char">
    <w:name w:val="Body Text 2 Char"/>
    <w:aliases w:val="Body Text 2 Char Char Char1,bti Char1,Bulletted Text Char1,Numbered List Char1"/>
    <w:basedOn w:val="DefaultParagraphFont"/>
    <w:link w:val="BodyText2"/>
    <w:uiPriority w:val="99"/>
    <w:semiHidden/>
    <w:locked/>
    <w:rsid w:val="004921D9"/>
    <w:rPr>
      <w:rFonts w:ascii="Verdana" w:hAnsi="Verdana" w:cs="Times New Roman"/>
      <w:b/>
      <w:sz w:val="16"/>
      <w:lang w:val="en-GB" w:bidi="ar-SA"/>
    </w:rPr>
  </w:style>
  <w:style w:type="paragraph" w:styleId="BodyText2">
    <w:name w:val="Body Text 2"/>
    <w:aliases w:val="Body Text 2 Char Char,bti,Bulletted Text,Numbered List"/>
    <w:basedOn w:val="Normal"/>
    <w:link w:val="BodyText2Char"/>
    <w:uiPriority w:val="99"/>
    <w:semiHidden/>
    <w:rsid w:val="004921D9"/>
    <w:pPr>
      <w:spacing w:after="0"/>
    </w:pPr>
    <w:rPr>
      <w:rFonts w:ascii="Verdana" w:hAnsi="Verdana"/>
      <w:b/>
      <w:sz w:val="16"/>
    </w:rPr>
  </w:style>
  <w:style w:type="character" w:customStyle="1" w:styleId="BodyText2Char1">
    <w:name w:val="Body Text 2 Char1"/>
    <w:aliases w:val="Body Text 2 Char Char Char,bti Char,Bulletted Text Char,Numbered List Char"/>
    <w:basedOn w:val="DefaultParagraphFont"/>
    <w:uiPriority w:val="99"/>
    <w:semiHidden/>
    <w:locked/>
    <w:rsid w:val="004921D9"/>
    <w:rPr>
      <w:rFonts w:ascii="Verdana" w:hAnsi="Verdana" w:cs="Times New Roman"/>
      <w:sz w:val="24"/>
      <w:szCs w:val="24"/>
    </w:rPr>
  </w:style>
  <w:style w:type="paragraph" w:styleId="BodyTextIndent2">
    <w:name w:val="Body Text Indent 2"/>
    <w:basedOn w:val="Normal"/>
    <w:link w:val="BodyTextIndent2Char"/>
    <w:uiPriority w:val="99"/>
    <w:semiHidden/>
    <w:rsid w:val="004921D9"/>
    <w:pPr>
      <w:snapToGrid w:val="0"/>
      <w:spacing w:after="0"/>
      <w:ind w:left="720"/>
    </w:pPr>
    <w:rPr>
      <w:rFonts w:ascii="Verdana" w:hAnsi="Verdana"/>
      <w:b/>
      <w:i/>
      <w:color w:val="000000"/>
      <w:sz w:val="20"/>
      <w:lang w:val="en-US"/>
    </w:rPr>
  </w:style>
  <w:style w:type="character" w:customStyle="1" w:styleId="BodyTextIndent2Char">
    <w:name w:val="Body Text Indent 2 Char"/>
    <w:basedOn w:val="DefaultParagraphFont"/>
    <w:link w:val="BodyTextIndent2"/>
    <w:uiPriority w:val="99"/>
    <w:semiHidden/>
    <w:locked/>
    <w:rsid w:val="004921D9"/>
    <w:rPr>
      <w:rFonts w:ascii="Verdana" w:hAnsi="Verdana" w:cs="Times New Roman"/>
      <w:b/>
      <w:i/>
      <w:color w:val="000000"/>
      <w:lang w:val="en-US" w:eastAsia="en-US" w:bidi="ar-SA"/>
    </w:rPr>
  </w:style>
  <w:style w:type="paragraph" w:styleId="BodyTextIndent3">
    <w:name w:val="Body Text Indent 3"/>
    <w:basedOn w:val="Normal"/>
    <w:link w:val="BodyTextIndent3Char"/>
    <w:uiPriority w:val="99"/>
    <w:semiHidden/>
    <w:rsid w:val="004921D9"/>
    <w:pPr>
      <w:snapToGrid w:val="0"/>
      <w:spacing w:after="0"/>
      <w:ind w:left="360" w:firstLine="360"/>
    </w:pPr>
    <w:rPr>
      <w:rFonts w:ascii="Verdana" w:hAnsi="Verdana"/>
      <w:color w:val="000000"/>
      <w:sz w:val="24"/>
      <w:szCs w:val="24"/>
      <w:lang w:val="en-US"/>
    </w:rPr>
  </w:style>
  <w:style w:type="character" w:customStyle="1" w:styleId="BodyTextIndent3Char">
    <w:name w:val="Body Text Indent 3 Char"/>
    <w:basedOn w:val="DefaultParagraphFont"/>
    <w:link w:val="BodyTextIndent3"/>
    <w:uiPriority w:val="99"/>
    <w:semiHidden/>
    <w:locked/>
    <w:rsid w:val="004921D9"/>
    <w:rPr>
      <w:rFonts w:ascii="Verdana" w:hAnsi="Verdana" w:cs="Times New Roman"/>
      <w:color w:val="000000"/>
      <w:sz w:val="24"/>
      <w:szCs w:val="24"/>
      <w:lang w:val="en-US" w:eastAsia="en-US" w:bidi="ar-SA"/>
    </w:rPr>
  </w:style>
  <w:style w:type="paragraph" w:styleId="BlockText">
    <w:name w:val="Block Text"/>
    <w:basedOn w:val="Normal"/>
    <w:uiPriority w:val="99"/>
    <w:rsid w:val="004921D9"/>
    <w:pPr>
      <w:snapToGrid w:val="0"/>
      <w:spacing w:after="0"/>
      <w:ind w:left="1440" w:right="1440"/>
      <w:jc w:val="center"/>
    </w:pPr>
    <w:rPr>
      <w:rFonts w:ascii="Verdana" w:hAnsi="Verdana"/>
      <w:color w:val="000000"/>
      <w:sz w:val="28"/>
      <w:lang w:val="en-US"/>
    </w:rPr>
  </w:style>
  <w:style w:type="paragraph" w:styleId="NoSpacing">
    <w:name w:val="No Spacing"/>
    <w:qFormat/>
    <w:rsid w:val="004921D9"/>
    <w:rPr>
      <w:rFonts w:ascii="Calibri" w:hAnsi="Calibri"/>
      <w:sz w:val="22"/>
      <w:szCs w:val="22"/>
    </w:rPr>
  </w:style>
  <w:style w:type="paragraph" w:customStyle="1" w:styleId="MainHeading">
    <w:name w:val="Main Heading"/>
    <w:basedOn w:val="Normal"/>
    <w:uiPriority w:val="99"/>
    <w:rsid w:val="004921D9"/>
    <w:pPr>
      <w:spacing w:before="360" w:after="360"/>
    </w:pPr>
    <w:rPr>
      <w:rFonts w:ascii="Arial Narrow" w:hAnsi="Arial Narrow" w:cs="Arial"/>
      <w:b/>
      <w:caps/>
      <w:color w:val="2F6AB0"/>
      <w:sz w:val="32"/>
    </w:rPr>
  </w:style>
  <w:style w:type="paragraph" w:customStyle="1" w:styleId="StyleHeading2H22Sub-headingsl2h2Section1111Heading2S">
    <w:name w:val="Style Heading 2H22Sub-headingsl2h2Section 1.11.1 Heading 2S..."/>
    <w:basedOn w:val="Heading2"/>
    <w:autoRedefine/>
    <w:uiPriority w:val="99"/>
    <w:rsid w:val="004921D9"/>
    <w:pPr>
      <w:snapToGrid w:val="0"/>
      <w:spacing w:before="0"/>
      <w:ind w:left="0" w:firstLine="0"/>
    </w:pPr>
    <w:rPr>
      <w:rFonts w:ascii="Verdana" w:hAnsi="Verdana"/>
      <w:bCs/>
      <w:color w:val="800000"/>
      <w:sz w:val="22"/>
    </w:rPr>
  </w:style>
  <w:style w:type="paragraph" w:customStyle="1" w:styleId="Bullet1">
    <w:name w:val="Bullet1"/>
    <w:basedOn w:val="Normal"/>
    <w:autoRedefine/>
    <w:uiPriority w:val="99"/>
    <w:rsid w:val="004921D9"/>
    <w:pPr>
      <w:numPr>
        <w:numId w:val="12"/>
      </w:numPr>
      <w:tabs>
        <w:tab w:val="left" w:pos="227"/>
      </w:tabs>
      <w:spacing w:after="100" w:line="240" w:lineRule="exact"/>
    </w:pPr>
    <w:rPr>
      <w:rFonts w:cs="Arial"/>
      <w:iCs/>
      <w:color w:val="000000"/>
      <w:sz w:val="20"/>
    </w:rPr>
  </w:style>
  <w:style w:type="paragraph" w:customStyle="1" w:styleId="CharCharCharCharCharCharChar">
    <w:name w:val="Char Char Char Char Char Char Char"/>
    <w:basedOn w:val="Normal"/>
    <w:uiPriority w:val="99"/>
    <w:rsid w:val="004921D9"/>
    <w:pPr>
      <w:spacing w:after="160" w:line="240" w:lineRule="exact"/>
    </w:pPr>
    <w:rPr>
      <w:rFonts w:ascii="Verdana" w:hAnsi="Verdana"/>
      <w:sz w:val="18"/>
      <w:szCs w:val="18"/>
      <w:lang w:val="en-US"/>
    </w:rPr>
  </w:style>
  <w:style w:type="paragraph" w:customStyle="1" w:styleId="StyleHeading3Verdana12pt">
    <w:name w:val="Style Heading 3 + Verdana 12 pt"/>
    <w:basedOn w:val="Heading3"/>
    <w:uiPriority w:val="99"/>
    <w:rsid w:val="004921D9"/>
    <w:pPr>
      <w:keepNext/>
      <w:tabs>
        <w:tab w:val="num" w:pos="-3600"/>
        <w:tab w:val="num" w:pos="936"/>
      </w:tabs>
      <w:spacing w:before="120"/>
    </w:pPr>
    <w:rPr>
      <w:rFonts w:ascii="Verdana" w:hAnsi="Verdana"/>
      <w:bCs/>
      <w:szCs w:val="24"/>
    </w:rPr>
  </w:style>
  <w:style w:type="paragraph" w:customStyle="1" w:styleId="BodytextCharChar">
    <w:name w:val="Body text Char Char"/>
    <w:uiPriority w:val="99"/>
    <w:rsid w:val="004921D9"/>
    <w:pPr>
      <w:spacing w:line="280" w:lineRule="exact"/>
      <w:ind w:firstLine="245"/>
    </w:pPr>
    <w:rPr>
      <w:rFonts w:ascii="Arial" w:hAnsi="Arial"/>
      <w:color w:val="000000"/>
      <w:sz w:val="18"/>
      <w:szCs w:val="24"/>
      <w:lang w:bidi="he-IL"/>
    </w:rPr>
  </w:style>
  <w:style w:type="paragraph" w:customStyle="1" w:styleId="Solutionbody">
    <w:name w:val="Solution body"/>
    <w:next w:val="Normal"/>
    <w:uiPriority w:val="99"/>
    <w:rsid w:val="004921D9"/>
    <w:pPr>
      <w:spacing w:line="180" w:lineRule="atLeast"/>
      <w:ind w:right="81"/>
      <w:jc w:val="both"/>
    </w:pPr>
    <w:rPr>
      <w:rFonts w:ascii="Arial" w:hAnsi="Arial"/>
      <w:color w:val="000000"/>
      <w:sz w:val="16"/>
      <w:lang w:bidi="he-IL"/>
    </w:rPr>
  </w:style>
  <w:style w:type="paragraph" w:customStyle="1" w:styleId="Solutionbullet">
    <w:name w:val="Solution bullet"/>
    <w:basedOn w:val="Solutionbody"/>
    <w:uiPriority w:val="99"/>
    <w:rsid w:val="004921D9"/>
    <w:pPr>
      <w:numPr>
        <w:numId w:val="13"/>
      </w:numPr>
    </w:pPr>
  </w:style>
  <w:style w:type="paragraph" w:customStyle="1" w:styleId="temptext1">
    <w:name w:val="temptext1"/>
    <w:basedOn w:val="Normal"/>
    <w:uiPriority w:val="99"/>
    <w:rsid w:val="004921D9"/>
    <w:pPr>
      <w:keepNext/>
      <w:keepLines/>
      <w:snapToGrid w:val="0"/>
      <w:spacing w:after="0"/>
      <w:ind w:left="432"/>
    </w:pPr>
    <w:rPr>
      <w:rFonts w:ascii="Helv" w:hAnsi="Helv"/>
      <w:color w:val="000000"/>
      <w:lang w:val="en-US"/>
    </w:rPr>
  </w:style>
  <w:style w:type="paragraph" w:customStyle="1" w:styleId="tabletext0">
    <w:name w:val="tabletext"/>
    <w:uiPriority w:val="99"/>
    <w:rsid w:val="004921D9"/>
    <w:pPr>
      <w:widowControl w:val="0"/>
      <w:spacing w:before="40" w:after="40"/>
    </w:pPr>
    <w:rPr>
      <w:rFonts w:ascii="Arial" w:hAnsi="Arial"/>
      <w:sz w:val="22"/>
    </w:rPr>
  </w:style>
  <w:style w:type="paragraph" w:customStyle="1" w:styleId="tablebullets">
    <w:name w:val="table bullets"/>
    <w:basedOn w:val="Normal"/>
    <w:uiPriority w:val="99"/>
    <w:rsid w:val="004921D9"/>
    <w:pPr>
      <w:tabs>
        <w:tab w:val="left" w:pos="360"/>
      </w:tabs>
      <w:overflowPunct w:val="0"/>
      <w:autoSpaceDE w:val="0"/>
      <w:autoSpaceDN w:val="0"/>
      <w:adjustRightInd w:val="0"/>
      <w:snapToGrid w:val="0"/>
      <w:spacing w:after="60"/>
      <w:ind w:left="360" w:hanging="360"/>
    </w:pPr>
    <w:rPr>
      <w:rFonts w:ascii="Verdana" w:hAnsi="Verdana"/>
      <w:color w:val="000000"/>
    </w:rPr>
  </w:style>
  <w:style w:type="paragraph" w:customStyle="1" w:styleId="TableBody">
    <w:name w:val="TableBody"/>
    <w:basedOn w:val="Normal"/>
    <w:uiPriority w:val="99"/>
    <w:rsid w:val="004921D9"/>
    <w:pPr>
      <w:tabs>
        <w:tab w:val="left" w:pos="720"/>
      </w:tabs>
      <w:snapToGrid w:val="0"/>
      <w:spacing w:after="0"/>
    </w:pPr>
    <w:rPr>
      <w:color w:val="000000"/>
      <w:sz w:val="20"/>
      <w:lang w:val="en-US"/>
    </w:rPr>
  </w:style>
  <w:style w:type="paragraph" w:customStyle="1" w:styleId="TableHeaders">
    <w:name w:val="TableHeaders"/>
    <w:basedOn w:val="Normal"/>
    <w:uiPriority w:val="99"/>
    <w:rsid w:val="004921D9"/>
    <w:pPr>
      <w:snapToGrid w:val="0"/>
      <w:spacing w:before="60" w:after="60"/>
      <w:jc w:val="center"/>
    </w:pPr>
    <w:rPr>
      <w:b/>
      <w:color w:val="FFFFFF"/>
      <w:sz w:val="20"/>
      <w:lang w:val="en-US"/>
    </w:rPr>
  </w:style>
  <w:style w:type="paragraph" w:customStyle="1" w:styleId="NormalBold">
    <w:name w:val="Normal Bold"/>
    <w:basedOn w:val="Normal"/>
    <w:uiPriority w:val="99"/>
    <w:rsid w:val="004921D9"/>
    <w:pPr>
      <w:snapToGrid w:val="0"/>
      <w:spacing w:after="100"/>
    </w:pPr>
    <w:rPr>
      <w:b/>
      <w:color w:val="000000"/>
      <w:sz w:val="20"/>
      <w:lang w:val="en-US"/>
    </w:rPr>
  </w:style>
  <w:style w:type="paragraph" w:customStyle="1" w:styleId="TableBodyText">
    <w:name w:val="TableBodyText"/>
    <w:basedOn w:val="Normal"/>
    <w:uiPriority w:val="99"/>
    <w:rsid w:val="004921D9"/>
    <w:pPr>
      <w:snapToGrid w:val="0"/>
      <w:spacing w:before="40" w:after="40"/>
    </w:pPr>
    <w:rPr>
      <w:rFonts w:ascii="Verdana" w:eastAsia="MS Mincho" w:hAnsi="Verdana"/>
      <w:color w:val="000000"/>
      <w:sz w:val="20"/>
      <w:lang w:val="en-US"/>
    </w:rPr>
  </w:style>
  <w:style w:type="paragraph" w:customStyle="1" w:styleId="Title1">
    <w:name w:val="Title1"/>
    <w:basedOn w:val="Normal"/>
    <w:uiPriority w:val="99"/>
    <w:rsid w:val="004921D9"/>
    <w:pPr>
      <w:tabs>
        <w:tab w:val="left" w:pos="720"/>
        <w:tab w:val="left" w:pos="1440"/>
        <w:tab w:val="left" w:pos="2160"/>
        <w:tab w:val="left" w:pos="2880"/>
        <w:tab w:val="left" w:pos="3600"/>
        <w:tab w:val="left" w:pos="4320"/>
        <w:tab w:val="left" w:pos="5040"/>
        <w:tab w:val="left" w:pos="5760"/>
        <w:tab w:val="left" w:pos="6480"/>
        <w:tab w:val="left" w:pos="7200"/>
        <w:tab w:val="left" w:pos="7920"/>
      </w:tabs>
      <w:snapToGrid w:val="0"/>
      <w:spacing w:after="0"/>
    </w:pPr>
    <w:rPr>
      <w:rFonts w:ascii="Book Antiqua" w:hAnsi="Book Antiqua"/>
      <w:b/>
      <w:color w:val="000000"/>
      <w:sz w:val="20"/>
      <w:lang w:val="en-US"/>
    </w:rPr>
  </w:style>
  <w:style w:type="paragraph" w:customStyle="1" w:styleId="Normal2">
    <w:name w:val="Normal2"/>
    <w:basedOn w:val="Normal"/>
    <w:uiPriority w:val="99"/>
    <w:rsid w:val="004921D9"/>
    <w:pPr>
      <w:snapToGrid w:val="0"/>
      <w:spacing w:after="0"/>
      <w:ind w:left="720"/>
    </w:pPr>
    <w:rPr>
      <w:rFonts w:ascii="Verdana" w:hAnsi="Verdana"/>
      <w:b/>
      <w:color w:val="000000"/>
      <w:lang w:val="en-US"/>
    </w:rPr>
  </w:style>
  <w:style w:type="paragraph" w:customStyle="1" w:styleId="Standard">
    <w:name w:val="Standard"/>
    <w:rsid w:val="004921D9"/>
    <w:pPr>
      <w:widowControl w:val="0"/>
      <w:snapToGrid w:val="0"/>
    </w:pPr>
  </w:style>
  <w:style w:type="paragraph" w:customStyle="1" w:styleId="Textbody">
    <w:name w:val="Text body"/>
    <w:basedOn w:val="Standard"/>
    <w:uiPriority w:val="99"/>
    <w:rsid w:val="004921D9"/>
    <w:rPr>
      <w:sz w:val="24"/>
    </w:rPr>
  </w:style>
  <w:style w:type="paragraph" w:customStyle="1" w:styleId="SecondHeading">
    <w:name w:val="SecondHeading"/>
    <w:basedOn w:val="Normal"/>
    <w:uiPriority w:val="99"/>
    <w:rsid w:val="004921D9"/>
    <w:pPr>
      <w:keepNext/>
      <w:keepLines/>
      <w:tabs>
        <w:tab w:val="num" w:pos="1116"/>
      </w:tabs>
      <w:snapToGrid w:val="0"/>
      <w:spacing w:before="80" w:after="60"/>
      <w:ind w:left="1116" w:hanging="576"/>
      <w:outlineLvl w:val="1"/>
    </w:pPr>
    <w:rPr>
      <w:rFonts w:ascii="Verdana" w:hAnsi="Verdana"/>
      <w:b/>
      <w:color w:val="000000"/>
      <w:kern w:val="28"/>
      <w:sz w:val="24"/>
      <w:lang w:val="en-US"/>
    </w:rPr>
  </w:style>
  <w:style w:type="paragraph" w:customStyle="1" w:styleId="ThirdHeading">
    <w:name w:val="ThirdHeading"/>
    <w:basedOn w:val="SecondHeading"/>
    <w:uiPriority w:val="99"/>
    <w:rsid w:val="004921D9"/>
    <w:pPr>
      <w:tabs>
        <w:tab w:val="clear" w:pos="1116"/>
      </w:tabs>
      <w:ind w:left="0" w:firstLine="0"/>
      <w:outlineLvl w:val="2"/>
    </w:pPr>
    <w:rPr>
      <w:sz w:val="22"/>
    </w:rPr>
  </w:style>
  <w:style w:type="paragraph" w:customStyle="1" w:styleId="Textbodyindent">
    <w:name w:val="Text body indent"/>
    <w:basedOn w:val="Standard"/>
    <w:uiPriority w:val="99"/>
    <w:rsid w:val="004921D9"/>
    <w:pPr>
      <w:jc w:val="both"/>
    </w:pPr>
    <w:rPr>
      <w:sz w:val="24"/>
    </w:rPr>
  </w:style>
  <w:style w:type="paragraph" w:customStyle="1" w:styleId="Normal3">
    <w:name w:val="Normal3"/>
    <w:basedOn w:val="Normal"/>
    <w:uiPriority w:val="99"/>
    <w:rsid w:val="004921D9"/>
    <w:pPr>
      <w:snapToGrid w:val="0"/>
      <w:spacing w:after="0"/>
      <w:ind w:left="450" w:right="360"/>
    </w:pPr>
    <w:rPr>
      <w:rFonts w:ascii="Verdana" w:hAnsi="Verdana"/>
      <w:color w:val="FF0000"/>
      <w:sz w:val="20"/>
      <w:lang w:val="en-US"/>
    </w:rPr>
  </w:style>
  <w:style w:type="paragraph" w:customStyle="1" w:styleId="cellnormal">
    <w:name w:val="cell normal"/>
    <w:basedOn w:val="Normal"/>
    <w:uiPriority w:val="99"/>
    <w:rsid w:val="004921D9"/>
    <w:pPr>
      <w:snapToGrid w:val="0"/>
      <w:spacing w:after="0"/>
      <w:ind w:left="1080"/>
    </w:pPr>
    <w:rPr>
      <w:rFonts w:ascii="Times New Roman" w:hAnsi="Times New Roman"/>
      <w:color w:val="000000"/>
      <w:sz w:val="20"/>
      <w:lang w:val="en-US"/>
    </w:rPr>
  </w:style>
  <w:style w:type="paragraph" w:customStyle="1" w:styleId="xl24">
    <w:name w:val="xl24"/>
    <w:basedOn w:val="Normal"/>
    <w:uiPriority w:val="99"/>
    <w:rsid w:val="004921D9"/>
    <w:pP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25">
    <w:name w:val="xl25"/>
    <w:basedOn w:val="Normal"/>
    <w:uiPriority w:val="99"/>
    <w:rsid w:val="004921D9"/>
    <w:pPr>
      <w:pBdr>
        <w:top w:val="single" w:sz="4" w:space="0" w:color="auto"/>
        <w:left w:val="single" w:sz="4" w:space="0" w:color="auto"/>
        <w:bottom w:val="single" w:sz="4" w:space="0" w:color="auto"/>
      </w:pBd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26">
    <w:name w:val="xl26"/>
    <w:basedOn w:val="Normal"/>
    <w:uiPriority w:val="99"/>
    <w:rsid w:val="004921D9"/>
    <w:pPr>
      <w:pBdr>
        <w:top w:val="single" w:sz="4" w:space="0" w:color="auto"/>
        <w:bottom w:val="single" w:sz="4" w:space="0" w:color="auto"/>
      </w:pBd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27">
    <w:name w:val="xl27"/>
    <w:basedOn w:val="Normal"/>
    <w:uiPriority w:val="99"/>
    <w:rsid w:val="004921D9"/>
    <w:pPr>
      <w:pBdr>
        <w:top w:val="single" w:sz="4" w:space="0" w:color="auto"/>
        <w:bottom w:val="single" w:sz="4" w:space="0" w:color="auto"/>
        <w:right w:val="single" w:sz="4" w:space="0" w:color="auto"/>
      </w:pBd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28">
    <w:name w:val="xl28"/>
    <w:basedOn w:val="Normal"/>
    <w:uiPriority w:val="99"/>
    <w:rsid w:val="004921D9"/>
    <w:pPr>
      <w:pBdr>
        <w:left w:val="single" w:sz="4" w:space="0" w:color="auto"/>
        <w:bottom w:val="single" w:sz="4" w:space="0" w:color="auto"/>
      </w:pBdr>
      <w:shd w:val="clear" w:color="auto" w:fill="008000"/>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29">
    <w:name w:val="xl29"/>
    <w:basedOn w:val="Normal"/>
    <w:uiPriority w:val="99"/>
    <w:rsid w:val="004921D9"/>
    <w:pPr>
      <w:pBdr>
        <w:top w:val="single" w:sz="4" w:space="0" w:color="auto"/>
      </w:pBd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30">
    <w:name w:val="xl30"/>
    <w:basedOn w:val="Normal"/>
    <w:uiPriority w:val="99"/>
    <w:rsid w:val="004921D9"/>
    <w:pPr>
      <w:pBdr>
        <w:left w:val="single" w:sz="4" w:space="0" w:color="auto"/>
      </w:pBdr>
      <w:shd w:val="clear" w:color="auto" w:fill="008000"/>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31">
    <w:name w:val="xl31"/>
    <w:basedOn w:val="Normal"/>
    <w:uiPriority w:val="99"/>
    <w:rsid w:val="004921D9"/>
    <w:pPr>
      <w:pBdr>
        <w:left w:val="single" w:sz="4" w:space="0" w:color="auto"/>
        <w:bottom w:val="single" w:sz="4" w:space="0" w:color="auto"/>
      </w:pBd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32">
    <w:name w:val="xl32"/>
    <w:basedOn w:val="Normal"/>
    <w:uiPriority w:val="99"/>
    <w:rsid w:val="004921D9"/>
    <w:pPr>
      <w:pBdr>
        <w:bottom w:val="single" w:sz="4" w:space="0" w:color="auto"/>
      </w:pBd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33">
    <w:name w:val="xl33"/>
    <w:basedOn w:val="Normal"/>
    <w:uiPriority w:val="99"/>
    <w:rsid w:val="004921D9"/>
    <w:pPr>
      <w:pBdr>
        <w:top w:val="single" w:sz="4" w:space="0" w:color="auto"/>
        <w:left w:val="single" w:sz="4" w:space="0" w:color="auto"/>
      </w:pBd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34">
    <w:name w:val="xl34"/>
    <w:basedOn w:val="Normal"/>
    <w:uiPriority w:val="99"/>
    <w:rsid w:val="004921D9"/>
    <w:pPr>
      <w:pBdr>
        <w:top w:val="single" w:sz="4" w:space="0" w:color="auto"/>
        <w:left w:val="single" w:sz="4" w:space="0" w:color="auto"/>
        <w:bottom w:val="single" w:sz="4" w:space="0" w:color="auto"/>
      </w:pBdr>
      <w:shd w:val="clear" w:color="auto" w:fill="008000"/>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35">
    <w:name w:val="xl35"/>
    <w:basedOn w:val="Normal"/>
    <w:uiPriority w:val="99"/>
    <w:rsid w:val="004921D9"/>
    <w:pPr>
      <w:pBdr>
        <w:top w:val="single" w:sz="4" w:space="0" w:color="auto"/>
        <w:bottom w:val="single" w:sz="4" w:space="0" w:color="auto"/>
      </w:pBdr>
      <w:shd w:val="clear" w:color="auto" w:fill="008000"/>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36">
    <w:name w:val="xl36"/>
    <w:basedOn w:val="Normal"/>
    <w:uiPriority w:val="99"/>
    <w:rsid w:val="004921D9"/>
    <w:pPr>
      <w:pBdr>
        <w:top w:val="single" w:sz="4" w:space="0" w:color="auto"/>
        <w:bottom w:val="single" w:sz="4" w:space="0" w:color="auto"/>
        <w:right w:val="single" w:sz="4" w:space="0" w:color="auto"/>
      </w:pBdr>
      <w:shd w:val="clear" w:color="auto" w:fill="008000"/>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37">
    <w:name w:val="xl37"/>
    <w:basedOn w:val="Normal"/>
    <w:uiPriority w:val="99"/>
    <w:rsid w:val="004921D9"/>
    <w:pPr>
      <w:pBdr>
        <w:top w:val="single" w:sz="4" w:space="0" w:color="auto"/>
        <w:left w:val="single" w:sz="8" w:space="0" w:color="auto"/>
        <w:bottom w:val="single" w:sz="4" w:space="0" w:color="auto"/>
      </w:pBdr>
      <w:snapToGrid w:val="0"/>
      <w:spacing w:before="100" w:beforeAutospacing="1" w:after="100" w:afterAutospacing="1"/>
    </w:pPr>
    <w:rPr>
      <w:rFonts w:ascii="Verdana" w:eastAsia="Arial Unicode MS" w:hAnsi="Verdana" w:cs="Arial"/>
      <w:b/>
      <w:bCs/>
      <w:color w:val="000000"/>
      <w:sz w:val="24"/>
      <w:szCs w:val="24"/>
      <w:lang w:val="en-US"/>
    </w:rPr>
  </w:style>
  <w:style w:type="paragraph" w:customStyle="1" w:styleId="xl38">
    <w:name w:val="xl38"/>
    <w:basedOn w:val="Normal"/>
    <w:uiPriority w:val="99"/>
    <w:rsid w:val="004921D9"/>
    <w:pPr>
      <w:pBdr>
        <w:right w:val="single" w:sz="8" w:space="0" w:color="auto"/>
      </w:pBd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39">
    <w:name w:val="xl39"/>
    <w:basedOn w:val="Normal"/>
    <w:uiPriority w:val="99"/>
    <w:rsid w:val="004921D9"/>
    <w:pPr>
      <w:pBdr>
        <w:top w:val="single" w:sz="4" w:space="0" w:color="auto"/>
        <w:left w:val="single" w:sz="8" w:space="0" w:color="auto"/>
        <w:bottom w:val="single" w:sz="4" w:space="0" w:color="auto"/>
        <w:right w:val="single" w:sz="4" w:space="0" w:color="auto"/>
      </w:pBdr>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40">
    <w:name w:val="xl40"/>
    <w:basedOn w:val="Normal"/>
    <w:uiPriority w:val="99"/>
    <w:rsid w:val="004921D9"/>
    <w:pPr>
      <w:pBdr>
        <w:top w:val="single" w:sz="4" w:space="0" w:color="auto"/>
        <w:right w:val="single" w:sz="8" w:space="0" w:color="auto"/>
      </w:pBd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41">
    <w:name w:val="xl41"/>
    <w:basedOn w:val="Normal"/>
    <w:uiPriority w:val="99"/>
    <w:rsid w:val="004921D9"/>
    <w:pPr>
      <w:pBdr>
        <w:top w:val="single" w:sz="4" w:space="0" w:color="auto"/>
        <w:left w:val="single" w:sz="8" w:space="0" w:color="auto"/>
        <w:bottom w:val="single" w:sz="4" w:space="0" w:color="auto"/>
      </w:pBdr>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42">
    <w:name w:val="xl42"/>
    <w:basedOn w:val="Normal"/>
    <w:uiPriority w:val="99"/>
    <w:rsid w:val="004921D9"/>
    <w:pPr>
      <w:pBdr>
        <w:top w:val="single" w:sz="4" w:space="0" w:color="auto"/>
        <w:left w:val="single" w:sz="8" w:space="0" w:color="auto"/>
        <w:bottom w:val="single" w:sz="8" w:space="0" w:color="auto"/>
      </w:pBdr>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43">
    <w:name w:val="xl43"/>
    <w:basedOn w:val="Normal"/>
    <w:uiPriority w:val="99"/>
    <w:rsid w:val="004921D9"/>
    <w:pPr>
      <w:pBdr>
        <w:left w:val="single" w:sz="4" w:space="0" w:color="auto"/>
        <w:bottom w:val="single" w:sz="8" w:space="0" w:color="auto"/>
      </w:pBd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44">
    <w:name w:val="xl44"/>
    <w:basedOn w:val="Normal"/>
    <w:uiPriority w:val="99"/>
    <w:rsid w:val="004921D9"/>
    <w:pPr>
      <w:pBdr>
        <w:bottom w:val="single" w:sz="8" w:space="0" w:color="auto"/>
      </w:pBdr>
      <w:shd w:val="clear" w:color="auto" w:fill="FFFFFF"/>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45">
    <w:name w:val="xl45"/>
    <w:basedOn w:val="Normal"/>
    <w:uiPriority w:val="99"/>
    <w:rsid w:val="004921D9"/>
    <w:pPr>
      <w:pBdr>
        <w:top w:val="single" w:sz="4" w:space="0" w:color="auto"/>
        <w:left w:val="single" w:sz="4" w:space="0" w:color="auto"/>
        <w:bottom w:val="single" w:sz="4" w:space="0" w:color="auto"/>
      </w:pBdr>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46">
    <w:name w:val="xl46"/>
    <w:basedOn w:val="Normal"/>
    <w:uiPriority w:val="99"/>
    <w:rsid w:val="004921D9"/>
    <w:pPr>
      <w:pBdr>
        <w:top w:val="single" w:sz="8" w:space="0" w:color="auto"/>
        <w:left w:val="single" w:sz="8" w:space="0" w:color="auto"/>
        <w:bottom w:val="single" w:sz="4" w:space="0" w:color="auto"/>
      </w:pBdr>
      <w:snapToGrid w:val="0"/>
      <w:spacing w:before="100" w:beforeAutospacing="1" w:after="100" w:afterAutospacing="1"/>
      <w:jc w:val="center"/>
    </w:pPr>
    <w:rPr>
      <w:rFonts w:ascii="Verdana" w:eastAsia="Arial Unicode MS" w:hAnsi="Verdana" w:cs="Arial"/>
      <w:b/>
      <w:bCs/>
      <w:color w:val="000000"/>
      <w:sz w:val="24"/>
      <w:szCs w:val="24"/>
      <w:lang w:val="en-US"/>
    </w:rPr>
  </w:style>
  <w:style w:type="paragraph" w:customStyle="1" w:styleId="xl47">
    <w:name w:val="xl47"/>
    <w:basedOn w:val="Normal"/>
    <w:uiPriority w:val="99"/>
    <w:rsid w:val="004921D9"/>
    <w:pPr>
      <w:pBdr>
        <w:top w:val="single" w:sz="8" w:space="0" w:color="auto"/>
        <w:left w:val="single" w:sz="4" w:space="0" w:color="auto"/>
        <w:bottom w:val="single" w:sz="4" w:space="0" w:color="auto"/>
      </w:pBdr>
      <w:shd w:val="clear" w:color="auto" w:fill="FFFFFF"/>
      <w:snapToGrid w:val="0"/>
      <w:spacing w:before="100" w:beforeAutospacing="1" w:after="100" w:afterAutospacing="1"/>
    </w:pPr>
    <w:rPr>
      <w:rFonts w:ascii="Verdana" w:eastAsia="Arial Unicode MS" w:hAnsi="Verdana" w:cs="Arial"/>
      <w:b/>
      <w:bCs/>
      <w:color w:val="000000"/>
      <w:sz w:val="24"/>
      <w:szCs w:val="24"/>
      <w:lang w:val="en-US"/>
    </w:rPr>
  </w:style>
  <w:style w:type="paragraph" w:customStyle="1" w:styleId="xl48">
    <w:name w:val="xl48"/>
    <w:basedOn w:val="Normal"/>
    <w:uiPriority w:val="99"/>
    <w:rsid w:val="004921D9"/>
    <w:pPr>
      <w:pBdr>
        <w:top w:val="single" w:sz="8" w:space="0" w:color="auto"/>
        <w:bottom w:val="single" w:sz="4" w:space="0" w:color="auto"/>
      </w:pBdr>
      <w:shd w:val="clear" w:color="auto" w:fill="FFFFFF"/>
      <w:snapToGrid w:val="0"/>
      <w:spacing w:before="100" w:beforeAutospacing="1" w:after="100" w:afterAutospacing="1"/>
    </w:pPr>
    <w:rPr>
      <w:rFonts w:ascii="Verdana" w:eastAsia="Arial Unicode MS" w:hAnsi="Verdana" w:cs="Arial"/>
      <w:b/>
      <w:bCs/>
      <w:color w:val="000000"/>
      <w:sz w:val="24"/>
      <w:szCs w:val="24"/>
      <w:lang w:val="en-US"/>
    </w:rPr>
  </w:style>
  <w:style w:type="paragraph" w:customStyle="1" w:styleId="xl49">
    <w:name w:val="xl49"/>
    <w:basedOn w:val="Normal"/>
    <w:uiPriority w:val="99"/>
    <w:rsid w:val="004921D9"/>
    <w:pPr>
      <w:pBdr>
        <w:top w:val="single" w:sz="8" w:space="0" w:color="auto"/>
        <w:bottom w:val="single" w:sz="4" w:space="0" w:color="auto"/>
        <w:right w:val="single" w:sz="8" w:space="0" w:color="auto"/>
      </w:pBdr>
      <w:shd w:val="clear" w:color="auto" w:fill="FFFFFF"/>
      <w:snapToGrid w:val="0"/>
      <w:spacing w:before="100" w:beforeAutospacing="1" w:after="100" w:afterAutospacing="1"/>
    </w:pPr>
    <w:rPr>
      <w:rFonts w:ascii="Verdana" w:eastAsia="Arial Unicode MS" w:hAnsi="Verdana" w:cs="Arial"/>
      <w:b/>
      <w:bCs/>
      <w:color w:val="000000"/>
      <w:sz w:val="24"/>
      <w:szCs w:val="24"/>
      <w:lang w:val="en-US"/>
    </w:rPr>
  </w:style>
  <w:style w:type="paragraph" w:customStyle="1" w:styleId="xl50">
    <w:name w:val="xl50"/>
    <w:basedOn w:val="Normal"/>
    <w:uiPriority w:val="99"/>
    <w:rsid w:val="004921D9"/>
    <w:pPr>
      <w:pBdr>
        <w:bottom w:val="single" w:sz="8" w:space="0" w:color="auto"/>
      </w:pBdr>
      <w:shd w:val="clear" w:color="auto" w:fill="008000"/>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51">
    <w:name w:val="xl51"/>
    <w:basedOn w:val="Normal"/>
    <w:uiPriority w:val="99"/>
    <w:rsid w:val="004921D9"/>
    <w:pPr>
      <w:pBdr>
        <w:bottom w:val="single" w:sz="8" w:space="0" w:color="auto"/>
        <w:right w:val="single" w:sz="8" w:space="0" w:color="auto"/>
      </w:pBdr>
      <w:shd w:val="clear" w:color="auto" w:fill="008000"/>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52">
    <w:name w:val="xl52"/>
    <w:basedOn w:val="Normal"/>
    <w:uiPriority w:val="99"/>
    <w:rsid w:val="004921D9"/>
    <w:pPr>
      <w:pBdr>
        <w:left w:val="single" w:sz="8" w:space="0" w:color="auto"/>
        <w:bottom w:val="single" w:sz="4" w:space="0" w:color="auto"/>
      </w:pBdr>
      <w:snapToGrid w:val="0"/>
      <w:spacing w:before="100" w:beforeAutospacing="1" w:after="100" w:afterAutospacing="1"/>
      <w:jc w:val="center"/>
    </w:pPr>
    <w:rPr>
      <w:rFonts w:ascii="Verdana" w:eastAsia="Arial Unicode MS" w:hAnsi="Verdana" w:cs="Arial"/>
      <w:b/>
      <w:bCs/>
      <w:color w:val="000000"/>
      <w:sz w:val="18"/>
      <w:szCs w:val="18"/>
      <w:lang w:val="en-US"/>
    </w:rPr>
  </w:style>
  <w:style w:type="paragraph" w:customStyle="1" w:styleId="xl53">
    <w:name w:val="xl53"/>
    <w:basedOn w:val="Normal"/>
    <w:uiPriority w:val="99"/>
    <w:rsid w:val="004921D9"/>
    <w:pPr>
      <w:pBdr>
        <w:top w:val="single" w:sz="4" w:space="0" w:color="auto"/>
        <w:left w:val="single" w:sz="4" w:space="0" w:color="auto"/>
        <w:bottom w:val="single" w:sz="4" w:space="0" w:color="auto"/>
      </w:pBdr>
      <w:shd w:val="clear" w:color="auto" w:fill="FFFFFF"/>
      <w:snapToGrid w:val="0"/>
      <w:spacing w:before="100" w:beforeAutospacing="1" w:after="100" w:afterAutospacing="1"/>
    </w:pPr>
    <w:rPr>
      <w:rFonts w:ascii="Verdana" w:eastAsia="Arial Unicode MS" w:hAnsi="Verdana" w:cs="Arial"/>
      <w:b/>
      <w:bCs/>
      <w:color w:val="000000"/>
      <w:sz w:val="18"/>
      <w:szCs w:val="18"/>
      <w:lang w:val="en-US"/>
    </w:rPr>
  </w:style>
  <w:style w:type="paragraph" w:customStyle="1" w:styleId="xl54">
    <w:name w:val="xl54"/>
    <w:basedOn w:val="Normal"/>
    <w:uiPriority w:val="99"/>
    <w:rsid w:val="004921D9"/>
    <w:pPr>
      <w:pBdr>
        <w:top w:val="single" w:sz="4" w:space="0" w:color="auto"/>
        <w:bottom w:val="single" w:sz="4" w:space="0" w:color="auto"/>
      </w:pBdr>
      <w:shd w:val="clear" w:color="auto" w:fill="FFFFFF"/>
      <w:snapToGrid w:val="0"/>
      <w:spacing w:before="100" w:beforeAutospacing="1" w:after="100" w:afterAutospacing="1"/>
    </w:pPr>
    <w:rPr>
      <w:rFonts w:ascii="Verdana" w:eastAsia="Arial Unicode MS" w:hAnsi="Verdana" w:cs="Arial"/>
      <w:b/>
      <w:bCs/>
      <w:color w:val="000000"/>
      <w:sz w:val="18"/>
      <w:szCs w:val="18"/>
      <w:lang w:val="en-US"/>
    </w:rPr>
  </w:style>
  <w:style w:type="paragraph" w:customStyle="1" w:styleId="xl55">
    <w:name w:val="xl55"/>
    <w:basedOn w:val="Normal"/>
    <w:uiPriority w:val="99"/>
    <w:rsid w:val="004921D9"/>
    <w:pPr>
      <w:pBdr>
        <w:top w:val="single" w:sz="4" w:space="0" w:color="auto"/>
        <w:bottom w:val="single" w:sz="4" w:space="0" w:color="auto"/>
        <w:right w:val="single" w:sz="4" w:space="0" w:color="auto"/>
      </w:pBdr>
      <w:shd w:val="clear" w:color="auto" w:fill="FFFFFF"/>
      <w:snapToGrid w:val="0"/>
      <w:spacing w:before="100" w:beforeAutospacing="1" w:after="100" w:afterAutospacing="1"/>
    </w:pPr>
    <w:rPr>
      <w:rFonts w:ascii="Verdana" w:eastAsia="Arial Unicode MS" w:hAnsi="Verdana" w:cs="Arial"/>
      <w:b/>
      <w:bCs/>
      <w:color w:val="000000"/>
      <w:sz w:val="18"/>
      <w:szCs w:val="18"/>
      <w:lang w:val="en-US"/>
    </w:rPr>
  </w:style>
  <w:style w:type="paragraph" w:customStyle="1" w:styleId="xl56">
    <w:name w:val="xl56"/>
    <w:basedOn w:val="Normal"/>
    <w:uiPriority w:val="99"/>
    <w:rsid w:val="004921D9"/>
    <w:pPr>
      <w:pBdr>
        <w:top w:val="single" w:sz="4" w:space="0" w:color="auto"/>
        <w:bottom w:val="single" w:sz="4" w:space="0" w:color="auto"/>
        <w:right w:val="single" w:sz="4" w:space="0" w:color="auto"/>
      </w:pBdr>
      <w:snapToGrid w:val="0"/>
      <w:spacing w:before="100" w:beforeAutospacing="1" w:after="100" w:afterAutospacing="1"/>
    </w:pPr>
    <w:rPr>
      <w:rFonts w:ascii="Verdana" w:eastAsia="Arial Unicode MS" w:hAnsi="Verdana" w:cs="Arial"/>
      <w:b/>
      <w:bCs/>
      <w:color w:val="0000FF"/>
      <w:sz w:val="18"/>
      <w:szCs w:val="18"/>
      <w:lang w:val="en-US"/>
    </w:rPr>
  </w:style>
  <w:style w:type="paragraph" w:customStyle="1" w:styleId="xl57">
    <w:name w:val="xl57"/>
    <w:basedOn w:val="Normal"/>
    <w:uiPriority w:val="99"/>
    <w:rsid w:val="004921D9"/>
    <w:pPr>
      <w:pBdr>
        <w:top w:val="single" w:sz="4" w:space="0" w:color="auto"/>
        <w:bottom w:val="single" w:sz="4" w:space="0" w:color="auto"/>
        <w:right w:val="single" w:sz="4" w:space="0" w:color="auto"/>
      </w:pBdr>
      <w:shd w:val="clear" w:color="auto" w:fill="008000"/>
      <w:snapToGrid w:val="0"/>
      <w:spacing w:before="100" w:beforeAutospacing="1" w:after="100" w:afterAutospacing="1"/>
    </w:pPr>
    <w:rPr>
      <w:rFonts w:ascii="Arial Unicode MS" w:eastAsia="Arial Unicode MS" w:hAnsi="Arial Unicode MS" w:cs="Arial Unicode MS"/>
      <w:color w:val="000000"/>
      <w:sz w:val="24"/>
      <w:szCs w:val="24"/>
      <w:lang w:val="en-US"/>
    </w:rPr>
  </w:style>
  <w:style w:type="paragraph" w:customStyle="1" w:styleId="xl58">
    <w:name w:val="xl58"/>
    <w:basedOn w:val="Normal"/>
    <w:uiPriority w:val="99"/>
    <w:rsid w:val="004921D9"/>
    <w:pPr>
      <w:pBdr>
        <w:bottom w:val="single" w:sz="4" w:space="0" w:color="auto"/>
        <w:right w:val="single" w:sz="4" w:space="0" w:color="auto"/>
      </w:pBdr>
      <w:snapToGrid w:val="0"/>
      <w:spacing w:before="100" w:beforeAutospacing="1" w:after="100" w:afterAutospacing="1"/>
      <w:jc w:val="center"/>
    </w:pPr>
    <w:rPr>
      <w:rFonts w:ascii="Verdana" w:eastAsia="Arial Unicode MS" w:hAnsi="Verdana" w:cs="Arial"/>
      <w:b/>
      <w:bCs/>
      <w:color w:val="0000FF"/>
      <w:sz w:val="18"/>
      <w:szCs w:val="18"/>
      <w:lang w:val="en-US"/>
    </w:rPr>
  </w:style>
  <w:style w:type="paragraph" w:customStyle="1" w:styleId="xl22">
    <w:name w:val="xl22"/>
    <w:basedOn w:val="Normal"/>
    <w:uiPriority w:val="99"/>
    <w:rsid w:val="004921D9"/>
    <w:pPr>
      <w:pBdr>
        <w:top w:val="single" w:sz="8" w:space="0" w:color="auto"/>
        <w:left w:val="single" w:sz="8" w:space="0" w:color="auto"/>
        <w:bottom w:val="single" w:sz="4" w:space="0" w:color="auto"/>
        <w:right w:val="single" w:sz="4" w:space="0" w:color="auto"/>
      </w:pBdr>
      <w:snapToGrid w:val="0"/>
      <w:spacing w:before="100" w:beforeAutospacing="1" w:after="100" w:afterAutospacing="1"/>
    </w:pPr>
    <w:rPr>
      <w:rFonts w:ascii="Verdana" w:eastAsia="Arial Unicode MS" w:hAnsi="Verdana" w:cs="Arial"/>
      <w:color w:val="000000"/>
      <w:sz w:val="24"/>
      <w:szCs w:val="24"/>
      <w:lang w:val="en-US"/>
    </w:rPr>
  </w:style>
  <w:style w:type="paragraph" w:customStyle="1" w:styleId="xl23">
    <w:name w:val="xl23"/>
    <w:basedOn w:val="Normal"/>
    <w:uiPriority w:val="99"/>
    <w:rsid w:val="004921D9"/>
    <w:pPr>
      <w:pBdr>
        <w:top w:val="single" w:sz="4" w:space="0" w:color="auto"/>
        <w:left w:val="single" w:sz="8" w:space="0" w:color="auto"/>
        <w:bottom w:val="single" w:sz="8" w:space="0" w:color="auto"/>
        <w:right w:val="single" w:sz="8" w:space="0" w:color="auto"/>
      </w:pBdr>
      <w:snapToGrid w:val="0"/>
      <w:spacing w:before="100" w:beforeAutospacing="1" w:after="100" w:afterAutospacing="1"/>
    </w:pPr>
    <w:rPr>
      <w:rFonts w:ascii="Verdana" w:eastAsia="Arial Unicode MS" w:hAnsi="Verdana" w:cs="Arial"/>
      <w:color w:val="000000"/>
      <w:sz w:val="24"/>
      <w:szCs w:val="24"/>
      <w:lang w:val="en-US"/>
    </w:rPr>
  </w:style>
  <w:style w:type="paragraph" w:customStyle="1" w:styleId="xl59">
    <w:name w:val="xl59"/>
    <w:basedOn w:val="Normal"/>
    <w:uiPriority w:val="99"/>
    <w:rsid w:val="004921D9"/>
    <w:pPr>
      <w:pBdr>
        <w:top w:val="single" w:sz="4" w:space="0" w:color="auto"/>
        <w:left w:val="single" w:sz="4" w:space="0" w:color="auto"/>
        <w:bottom w:val="single" w:sz="8" w:space="0" w:color="auto"/>
        <w:right w:val="single" w:sz="8" w:space="0" w:color="auto"/>
      </w:pBdr>
      <w:shd w:val="clear" w:color="auto" w:fill="CCFFCC"/>
      <w:snapToGrid w:val="0"/>
      <w:spacing w:before="100" w:beforeAutospacing="1" w:after="100" w:afterAutospacing="1"/>
    </w:pPr>
    <w:rPr>
      <w:rFonts w:ascii="Verdana" w:eastAsia="Arial Unicode MS" w:hAnsi="Verdana" w:cs="Arial"/>
      <w:color w:val="000000"/>
      <w:sz w:val="24"/>
      <w:szCs w:val="24"/>
      <w:lang w:val="en-US"/>
    </w:rPr>
  </w:style>
  <w:style w:type="paragraph" w:customStyle="1" w:styleId="xl60">
    <w:name w:val="xl60"/>
    <w:basedOn w:val="Normal"/>
    <w:uiPriority w:val="99"/>
    <w:rsid w:val="004921D9"/>
    <w:pPr>
      <w:pBdr>
        <w:top w:val="single" w:sz="4" w:space="0" w:color="auto"/>
        <w:left w:val="single" w:sz="8" w:space="0" w:color="auto"/>
        <w:bottom w:val="single" w:sz="8" w:space="0" w:color="auto"/>
        <w:right w:val="single" w:sz="4" w:space="0" w:color="auto"/>
      </w:pBdr>
      <w:shd w:val="clear" w:color="auto" w:fill="CCFFCC"/>
      <w:snapToGrid w:val="0"/>
      <w:spacing w:before="100" w:beforeAutospacing="1" w:after="100" w:afterAutospacing="1"/>
    </w:pPr>
    <w:rPr>
      <w:rFonts w:ascii="Verdana" w:eastAsia="Arial Unicode MS" w:hAnsi="Verdana" w:cs="Arial"/>
      <w:color w:val="000000"/>
      <w:sz w:val="24"/>
      <w:szCs w:val="24"/>
      <w:lang w:val="en-US"/>
    </w:rPr>
  </w:style>
  <w:style w:type="paragraph" w:customStyle="1" w:styleId="xl61">
    <w:name w:val="xl61"/>
    <w:basedOn w:val="Normal"/>
    <w:uiPriority w:val="99"/>
    <w:rsid w:val="004921D9"/>
    <w:pPr>
      <w:pBdr>
        <w:left w:val="single" w:sz="8" w:space="0" w:color="auto"/>
        <w:bottom w:val="single" w:sz="4" w:space="0" w:color="auto"/>
        <w:right w:val="single" w:sz="8" w:space="0" w:color="auto"/>
      </w:pBdr>
      <w:snapToGrid w:val="0"/>
      <w:spacing w:before="100" w:beforeAutospacing="1" w:after="100" w:afterAutospacing="1"/>
    </w:pPr>
    <w:rPr>
      <w:rFonts w:ascii="Verdana" w:eastAsia="Arial Unicode MS" w:hAnsi="Verdana" w:cs="Arial"/>
      <w:color w:val="000000"/>
      <w:sz w:val="24"/>
      <w:szCs w:val="24"/>
      <w:lang w:val="en-US"/>
    </w:rPr>
  </w:style>
  <w:style w:type="paragraph" w:customStyle="1" w:styleId="xl62">
    <w:name w:val="xl62"/>
    <w:basedOn w:val="Normal"/>
    <w:uiPriority w:val="99"/>
    <w:rsid w:val="004921D9"/>
    <w:pPr>
      <w:pBdr>
        <w:top w:val="single" w:sz="4" w:space="0" w:color="auto"/>
        <w:left w:val="single" w:sz="8" w:space="0" w:color="auto"/>
        <w:bottom w:val="single" w:sz="4" w:space="0" w:color="auto"/>
        <w:right w:val="single" w:sz="8" w:space="0" w:color="auto"/>
      </w:pBdr>
      <w:snapToGrid w:val="0"/>
      <w:spacing w:before="100" w:beforeAutospacing="1" w:after="100" w:afterAutospacing="1"/>
    </w:pPr>
    <w:rPr>
      <w:rFonts w:ascii="Verdana" w:eastAsia="Arial Unicode MS" w:hAnsi="Verdana" w:cs="Arial"/>
      <w:color w:val="000000"/>
      <w:sz w:val="24"/>
      <w:szCs w:val="24"/>
      <w:lang w:val="en-US"/>
    </w:rPr>
  </w:style>
  <w:style w:type="paragraph" w:customStyle="1" w:styleId="xl63">
    <w:name w:val="xl63"/>
    <w:basedOn w:val="Normal"/>
    <w:uiPriority w:val="99"/>
    <w:rsid w:val="004921D9"/>
    <w:pPr>
      <w:pBdr>
        <w:left w:val="single" w:sz="4" w:space="0" w:color="auto"/>
        <w:bottom w:val="single" w:sz="4" w:space="0" w:color="auto"/>
        <w:right w:val="single" w:sz="4" w:space="0" w:color="auto"/>
      </w:pBdr>
      <w:snapToGrid w:val="0"/>
      <w:spacing w:before="100" w:beforeAutospacing="1" w:after="100" w:afterAutospacing="1"/>
    </w:pPr>
    <w:rPr>
      <w:rFonts w:ascii="Verdana" w:eastAsia="Arial Unicode MS" w:hAnsi="Verdana" w:cs="Arial"/>
      <w:color w:val="000000"/>
      <w:sz w:val="24"/>
      <w:szCs w:val="24"/>
      <w:lang w:val="en-US"/>
    </w:rPr>
  </w:style>
  <w:style w:type="paragraph" w:customStyle="1" w:styleId="xl64">
    <w:name w:val="xl64"/>
    <w:basedOn w:val="Normal"/>
    <w:uiPriority w:val="99"/>
    <w:rsid w:val="004921D9"/>
    <w:pPr>
      <w:pBdr>
        <w:top w:val="single" w:sz="4" w:space="0" w:color="auto"/>
        <w:left w:val="single" w:sz="4" w:space="0" w:color="auto"/>
        <w:bottom w:val="single" w:sz="4" w:space="0" w:color="auto"/>
        <w:right w:val="single" w:sz="4" w:space="0" w:color="auto"/>
      </w:pBdr>
      <w:snapToGrid w:val="0"/>
      <w:spacing w:before="100" w:beforeAutospacing="1" w:after="100" w:afterAutospacing="1"/>
    </w:pPr>
    <w:rPr>
      <w:rFonts w:ascii="Verdana" w:eastAsia="Arial Unicode MS" w:hAnsi="Verdana" w:cs="Arial"/>
      <w:color w:val="000000"/>
      <w:sz w:val="24"/>
      <w:szCs w:val="24"/>
      <w:lang w:val="en-US"/>
    </w:rPr>
  </w:style>
  <w:style w:type="paragraph" w:customStyle="1" w:styleId="DefaultParagraphFont1">
    <w:name w:val="Default Paragraph Font1"/>
    <w:next w:val="Standard"/>
    <w:uiPriority w:val="99"/>
    <w:rsid w:val="004921D9"/>
    <w:pPr>
      <w:widowControl w:val="0"/>
      <w:snapToGrid w:val="0"/>
    </w:pPr>
    <w:rPr>
      <w:rFonts w:ascii="CG Times" w:hAnsi="CG Times"/>
    </w:rPr>
  </w:style>
  <w:style w:type="paragraph" w:customStyle="1" w:styleId="bullet10">
    <w:name w:val="bullet1"/>
    <w:basedOn w:val="Standard"/>
    <w:uiPriority w:val="99"/>
    <w:rsid w:val="004921D9"/>
    <w:pPr>
      <w:tabs>
        <w:tab w:val="num" w:pos="1440"/>
      </w:tabs>
    </w:pPr>
    <w:rPr>
      <w:rFonts w:ascii="Arial" w:hAnsi="Arial"/>
      <w:sz w:val="22"/>
    </w:rPr>
  </w:style>
  <w:style w:type="paragraph" w:customStyle="1" w:styleId="WfxFaxNum">
    <w:name w:val="WfxFaxNum"/>
    <w:basedOn w:val="Normal"/>
    <w:uiPriority w:val="99"/>
    <w:rsid w:val="004921D9"/>
    <w:pPr>
      <w:snapToGrid w:val="0"/>
      <w:spacing w:after="0"/>
    </w:pPr>
    <w:rPr>
      <w:rFonts w:ascii="Verdana" w:hAnsi="Verdana"/>
      <w:color w:val="000000"/>
      <w:sz w:val="20"/>
      <w:lang w:val="en-US"/>
    </w:rPr>
  </w:style>
  <w:style w:type="paragraph" w:customStyle="1" w:styleId="BodyText21">
    <w:name w:val="Body Text 21"/>
    <w:basedOn w:val="Normal"/>
    <w:uiPriority w:val="99"/>
    <w:rsid w:val="004921D9"/>
    <w:pPr>
      <w:snapToGrid w:val="0"/>
      <w:spacing w:after="0"/>
    </w:pPr>
    <w:rPr>
      <w:rFonts w:ascii="Times New Roman" w:hAnsi="Times New Roman"/>
      <w:color w:val="000000"/>
      <w:sz w:val="20"/>
      <w:lang w:val="en-US"/>
    </w:rPr>
  </w:style>
  <w:style w:type="paragraph" w:customStyle="1" w:styleId="Body1213">
    <w:name w:val="Body 12/13"/>
    <w:basedOn w:val="Normal"/>
    <w:uiPriority w:val="99"/>
    <w:rsid w:val="004921D9"/>
    <w:pPr>
      <w:autoSpaceDE w:val="0"/>
      <w:autoSpaceDN w:val="0"/>
      <w:snapToGrid w:val="0"/>
      <w:spacing w:after="0" w:line="260" w:lineRule="atLeast"/>
    </w:pPr>
    <w:rPr>
      <w:rFonts w:ascii="Times New Roman" w:hAnsi="Times New Roman"/>
      <w:color w:val="000000"/>
      <w:sz w:val="20"/>
      <w:szCs w:val="24"/>
      <w:lang w:val="en-US"/>
    </w:rPr>
  </w:style>
  <w:style w:type="paragraph" w:customStyle="1" w:styleId="LFBullet1">
    <w:name w:val="L&amp;F Bullet 1"/>
    <w:basedOn w:val="Normal"/>
    <w:uiPriority w:val="99"/>
    <w:rsid w:val="004921D9"/>
    <w:pPr>
      <w:numPr>
        <w:numId w:val="14"/>
      </w:numPr>
      <w:spacing w:after="0"/>
    </w:pPr>
    <w:rPr>
      <w:rFonts w:ascii="Book Antiqua" w:hAnsi="Book Antiqua"/>
      <w:sz w:val="20"/>
      <w:szCs w:val="24"/>
      <w:lang w:val="en-AU"/>
    </w:rPr>
  </w:style>
  <w:style w:type="paragraph" w:customStyle="1" w:styleId="LFText">
    <w:name w:val="L&amp;F Text"/>
    <w:basedOn w:val="Normal"/>
    <w:uiPriority w:val="99"/>
    <w:rsid w:val="004921D9"/>
    <w:pPr>
      <w:spacing w:after="0"/>
    </w:pPr>
    <w:rPr>
      <w:rFonts w:ascii="Book Antiqua" w:hAnsi="Book Antiqua"/>
      <w:sz w:val="20"/>
      <w:szCs w:val="24"/>
      <w:lang w:val="en-US"/>
    </w:rPr>
  </w:style>
  <w:style w:type="paragraph" w:customStyle="1" w:styleId="Norm-Bull-1">
    <w:name w:val="Norm-Bull-1"/>
    <w:uiPriority w:val="99"/>
    <w:rsid w:val="004921D9"/>
    <w:pPr>
      <w:tabs>
        <w:tab w:val="num" w:pos="720"/>
      </w:tabs>
      <w:ind w:left="720" w:hanging="360"/>
    </w:pPr>
    <w:rPr>
      <w:rFonts w:ascii="Arial Narrow" w:hAnsi="Arial Narrow"/>
      <w:noProof/>
      <w:sz w:val="24"/>
    </w:rPr>
  </w:style>
  <w:style w:type="paragraph" w:customStyle="1" w:styleId="new">
    <w:name w:val="new"/>
    <w:basedOn w:val="Normal"/>
    <w:uiPriority w:val="99"/>
    <w:rsid w:val="004921D9"/>
    <w:pPr>
      <w:snapToGrid w:val="0"/>
      <w:spacing w:after="0"/>
      <w:ind w:left="720" w:hanging="720"/>
    </w:pPr>
    <w:rPr>
      <w:rFonts w:ascii="Times New Roman" w:hAnsi="Times New Roman"/>
      <w:sz w:val="24"/>
      <w:lang w:val="en-US"/>
    </w:rPr>
  </w:style>
  <w:style w:type="paragraph" w:customStyle="1" w:styleId="Heading2-NotNumbered">
    <w:name w:val="Heading2 - Not Numbered"/>
    <w:basedOn w:val="Heading2"/>
    <w:next w:val="Normal"/>
    <w:autoRedefine/>
    <w:uiPriority w:val="99"/>
    <w:rsid w:val="004921D9"/>
    <w:pPr>
      <w:pBdr>
        <w:bottom w:val="single" w:sz="4" w:space="1" w:color="000080"/>
      </w:pBdr>
      <w:tabs>
        <w:tab w:val="num" w:pos="720"/>
      </w:tabs>
      <w:spacing w:before="360" w:after="240"/>
    </w:pPr>
    <w:rPr>
      <w:rFonts w:ascii="Trebuchet MS" w:hAnsi="Trebuchet MS" w:cs="Arial"/>
      <w:bCs/>
      <w:i/>
      <w:iCs/>
      <w:color w:val="000080"/>
      <w:sz w:val="32"/>
      <w:szCs w:val="32"/>
    </w:rPr>
  </w:style>
  <w:style w:type="paragraph" w:customStyle="1" w:styleId="Heading2-normal">
    <w:name w:val="Heading2 - normal"/>
    <w:basedOn w:val="Heading2-NotNumbered"/>
    <w:uiPriority w:val="99"/>
    <w:rsid w:val="004921D9"/>
    <w:pPr>
      <w:snapToGrid w:val="0"/>
    </w:pPr>
    <w:rPr>
      <w:rFonts w:ascii="Arial" w:hAnsi="Arial" w:cs="Times New Roman"/>
      <w:bCs w:val="0"/>
      <w:iCs w:val="0"/>
      <w:color w:val="000000"/>
      <w:sz w:val="20"/>
      <w:szCs w:val="20"/>
    </w:rPr>
  </w:style>
  <w:style w:type="paragraph" w:customStyle="1" w:styleId="HelvNormal">
    <w:name w:val="HelvNormal"/>
    <w:uiPriority w:val="99"/>
    <w:rsid w:val="004921D9"/>
    <w:rPr>
      <w:rFonts w:ascii="Univers (WN)" w:hAnsi="Univers (WN)"/>
    </w:rPr>
  </w:style>
  <w:style w:type="paragraph" w:customStyle="1" w:styleId="noramal">
    <w:name w:val="noramal"/>
    <w:basedOn w:val="MainBody"/>
    <w:uiPriority w:val="99"/>
    <w:rsid w:val="004921D9"/>
    <w:pPr>
      <w:keepNext w:val="0"/>
      <w:pBdr>
        <w:bottom w:val="single" w:sz="12" w:space="1" w:color="800000"/>
      </w:pBdr>
      <w:tabs>
        <w:tab w:val="num" w:pos="432"/>
      </w:tabs>
      <w:spacing w:before="0" w:after="0"/>
    </w:pPr>
    <w:rPr>
      <w:rFonts w:ascii="Verdana" w:hAnsi="Verdana" w:cs="Arial"/>
      <w:i/>
      <w:caps/>
      <w:kern w:val="0"/>
      <w:lang w:eastAsia="en-US"/>
    </w:rPr>
  </w:style>
  <w:style w:type="paragraph" w:customStyle="1" w:styleId="Executivesummary-normal">
    <w:name w:val="Executive summary - normal"/>
    <w:basedOn w:val="Normal"/>
    <w:autoRedefine/>
    <w:uiPriority w:val="99"/>
    <w:rsid w:val="004921D9"/>
    <w:pPr>
      <w:tabs>
        <w:tab w:val="left" w:pos="162"/>
      </w:tabs>
      <w:spacing w:after="0"/>
    </w:pPr>
    <w:rPr>
      <w:rFonts w:ascii="Verdana" w:hAnsi="Verdana"/>
      <w:sz w:val="20"/>
    </w:rPr>
  </w:style>
  <w:style w:type="paragraph" w:customStyle="1" w:styleId="textindented">
    <w:name w:val="text indented"/>
    <w:basedOn w:val="Normal"/>
    <w:uiPriority w:val="99"/>
    <w:rsid w:val="004921D9"/>
    <w:pPr>
      <w:spacing w:before="240" w:after="0"/>
      <w:ind w:left="720"/>
    </w:pPr>
    <w:rPr>
      <w:rFonts w:ascii="Times New Roman" w:hAnsi="Times New Roman"/>
      <w:color w:val="000000"/>
      <w:sz w:val="24"/>
    </w:rPr>
  </w:style>
  <w:style w:type="paragraph" w:customStyle="1" w:styleId="List-Bulleted">
    <w:name w:val="List - Bulleted"/>
    <w:basedOn w:val="Normal"/>
    <w:uiPriority w:val="99"/>
    <w:rsid w:val="004921D9"/>
    <w:pPr>
      <w:ind w:left="360" w:hanging="360"/>
    </w:pPr>
    <w:rPr>
      <w:rFonts w:ascii="Times New Roman" w:hAnsi="Times New Roman"/>
      <w:sz w:val="24"/>
    </w:rPr>
  </w:style>
  <w:style w:type="paragraph" w:customStyle="1" w:styleId="j">
    <w:name w:val="j"/>
    <w:uiPriority w:val="99"/>
    <w:rsid w:val="004921D9"/>
    <w:rPr>
      <w:sz w:val="24"/>
    </w:rPr>
  </w:style>
  <w:style w:type="paragraph" w:customStyle="1" w:styleId="BodyBull">
    <w:name w:val="Body Bull"/>
    <w:basedOn w:val="BodyText"/>
    <w:uiPriority w:val="99"/>
    <w:rsid w:val="004921D9"/>
    <w:pPr>
      <w:tabs>
        <w:tab w:val="num" w:pos="360"/>
      </w:tabs>
      <w:spacing w:before="60" w:after="60"/>
      <w:ind w:left="360" w:hanging="360"/>
    </w:pPr>
    <w:rPr>
      <w:rFonts w:ascii="Times New Roman" w:hAnsi="Times New Roman"/>
      <w:sz w:val="24"/>
    </w:rPr>
  </w:style>
  <w:style w:type="paragraph" w:customStyle="1" w:styleId="NumberedHeading3">
    <w:name w:val="Numbered Heading 3"/>
    <w:basedOn w:val="Heading3"/>
    <w:uiPriority w:val="99"/>
    <w:rsid w:val="004921D9"/>
    <w:pPr>
      <w:keepNext/>
      <w:numPr>
        <w:ilvl w:val="0"/>
        <w:numId w:val="0"/>
      </w:numPr>
      <w:tabs>
        <w:tab w:val="num" w:pos="360"/>
      </w:tabs>
      <w:snapToGrid w:val="0"/>
      <w:spacing w:before="240" w:after="60"/>
      <w:ind w:left="72" w:hanging="72"/>
    </w:pPr>
    <w:rPr>
      <w:rFonts w:ascii="Verdana" w:hAnsi="Verdana" w:cs="Arial"/>
      <w:bCs/>
      <w:i/>
      <w:color w:val="000000"/>
    </w:rPr>
  </w:style>
  <w:style w:type="paragraph" w:customStyle="1" w:styleId="BTSummary">
    <w:name w:val="BT Summary"/>
    <w:basedOn w:val="BodyTextIndent"/>
    <w:uiPriority w:val="99"/>
    <w:rsid w:val="004921D9"/>
    <w:pPr>
      <w:keepLines w:val="0"/>
      <w:snapToGrid w:val="0"/>
      <w:spacing w:before="0" w:after="0"/>
      <w:ind w:left="450" w:right="90"/>
    </w:pPr>
    <w:rPr>
      <w:rFonts w:ascii="Verdana" w:hAnsi="Verdana"/>
      <w:sz w:val="18"/>
    </w:rPr>
  </w:style>
  <w:style w:type="paragraph" w:customStyle="1" w:styleId="ListBulletBackIndented">
    <w:name w:val="List Bullet BackIndented"/>
    <w:basedOn w:val="ListBullet0"/>
    <w:uiPriority w:val="99"/>
    <w:rsid w:val="004921D9"/>
    <w:pPr>
      <w:tabs>
        <w:tab w:val="num" w:pos="780"/>
      </w:tabs>
      <w:snapToGrid w:val="0"/>
      <w:spacing w:after="60" w:line="264" w:lineRule="auto"/>
      <w:ind w:left="780" w:hanging="360"/>
    </w:pPr>
    <w:rPr>
      <w:rFonts w:ascii="ApolloTT" w:eastAsia="MS PGothic" w:hAnsi="ApolloTT" w:cs="Times New Roman"/>
      <w:kern w:val="18"/>
      <w:sz w:val="22"/>
      <w:szCs w:val="22"/>
      <w:lang w:val="en-GB"/>
    </w:rPr>
  </w:style>
  <w:style w:type="paragraph" w:customStyle="1" w:styleId="bodytxt">
    <w:name w:val="bodytxt"/>
    <w:basedOn w:val="Normal"/>
    <w:uiPriority w:val="99"/>
    <w:rsid w:val="004921D9"/>
    <w:pPr>
      <w:tabs>
        <w:tab w:val="left" w:pos="720"/>
        <w:tab w:val="left" w:pos="4320"/>
        <w:tab w:val="left" w:pos="5040"/>
      </w:tabs>
      <w:spacing w:before="120" w:after="0" w:line="120" w:lineRule="atLeast"/>
      <w:ind w:left="864"/>
    </w:pPr>
    <w:rPr>
      <w:rFonts w:ascii="Tahoma" w:hAnsi="Tahoma"/>
      <w:sz w:val="20"/>
    </w:rPr>
  </w:style>
  <w:style w:type="paragraph" w:customStyle="1" w:styleId="JobTitle">
    <w:name w:val="Job Title"/>
    <w:next w:val="Normal"/>
    <w:uiPriority w:val="99"/>
    <w:rsid w:val="004921D9"/>
    <w:pPr>
      <w:spacing w:after="60" w:line="220" w:lineRule="atLeast"/>
    </w:pPr>
    <w:rPr>
      <w:rFonts w:ascii="Arial Black" w:hAnsi="Arial Black"/>
      <w:spacing w:val="-10"/>
    </w:rPr>
  </w:style>
  <w:style w:type="paragraph" w:customStyle="1" w:styleId="Normal11">
    <w:name w:val="Normal11"/>
    <w:basedOn w:val="Normal"/>
    <w:rsid w:val="004921D9"/>
    <w:pPr>
      <w:tabs>
        <w:tab w:val="left" w:pos="1440"/>
        <w:tab w:val="left" w:pos="3600"/>
        <w:tab w:val="left" w:pos="4050"/>
        <w:tab w:val="left" w:pos="4320"/>
        <w:tab w:val="left" w:pos="5040"/>
        <w:tab w:val="left" w:pos="5760"/>
        <w:tab w:val="left" w:pos="6480"/>
        <w:tab w:val="left" w:pos="7200"/>
        <w:tab w:val="left" w:pos="7920"/>
      </w:tabs>
      <w:suppressAutoHyphens/>
      <w:spacing w:before="120"/>
      <w:ind w:right="-7"/>
    </w:pPr>
    <w:rPr>
      <w:rFonts w:ascii="Verdana" w:hAnsi="Verdana"/>
      <w:lang w:val="en-US"/>
    </w:rPr>
  </w:style>
  <w:style w:type="paragraph" w:customStyle="1" w:styleId="Bullet-1">
    <w:name w:val="Bullet -1"/>
    <w:basedOn w:val="Normal"/>
    <w:uiPriority w:val="99"/>
    <w:rsid w:val="004921D9"/>
    <w:pPr>
      <w:numPr>
        <w:numId w:val="15"/>
      </w:numPr>
      <w:snapToGrid w:val="0"/>
      <w:spacing w:before="60" w:after="60"/>
    </w:pPr>
    <w:rPr>
      <w:rFonts w:ascii="Arial Narrow" w:hAnsi="Arial Narrow"/>
      <w:sz w:val="24"/>
      <w:lang w:val="en-US"/>
    </w:rPr>
  </w:style>
  <w:style w:type="paragraph" w:customStyle="1" w:styleId="IndentedNormalCharChar">
    <w:name w:val="Indented Normal Char Char"/>
    <w:basedOn w:val="Normal"/>
    <w:uiPriority w:val="99"/>
    <w:rsid w:val="004921D9"/>
    <w:pPr>
      <w:spacing w:after="180" w:line="312" w:lineRule="auto"/>
      <w:ind w:left="900"/>
    </w:pPr>
    <w:rPr>
      <w:rFonts w:ascii="Verdana" w:hAnsi="Verdana"/>
      <w:sz w:val="18"/>
      <w:lang w:val="en-US"/>
    </w:rPr>
  </w:style>
  <w:style w:type="paragraph" w:customStyle="1" w:styleId="BodyText20">
    <w:name w:val="Body Text2"/>
    <w:link w:val="BodytextChar10"/>
    <w:rsid w:val="004921D9"/>
    <w:pPr>
      <w:spacing w:line="280" w:lineRule="exact"/>
      <w:ind w:firstLine="245"/>
    </w:pPr>
    <w:rPr>
      <w:color w:val="000000"/>
      <w:sz w:val="24"/>
      <w:lang w:bidi="he-IL"/>
    </w:rPr>
  </w:style>
  <w:style w:type="paragraph" w:customStyle="1" w:styleId="StyleHeading2H22Section11sl2Sub-headingh2ModuleSubheadi">
    <w:name w:val="Style Heading 2H22Section 1.1sl2Sub-headingh2Module Subheadi..."/>
    <w:basedOn w:val="Heading2"/>
    <w:uiPriority w:val="99"/>
    <w:rsid w:val="004921D9"/>
    <w:pPr>
      <w:tabs>
        <w:tab w:val="num" w:pos="720"/>
      </w:tabs>
      <w:spacing w:before="240" w:after="240" w:line="288" w:lineRule="auto"/>
      <w:ind w:right="-18"/>
    </w:pPr>
    <w:rPr>
      <w:rFonts w:ascii="Arial Bold" w:eastAsia="MS PGothic" w:hAnsi="Arial Bold" w:cs="Arial"/>
      <w:bCs/>
      <w:i/>
      <w:color w:val="2F6AB0"/>
      <w:szCs w:val="24"/>
    </w:rPr>
  </w:style>
  <w:style w:type="paragraph" w:customStyle="1" w:styleId="Prjbody">
    <w:name w:val="Prj_body"/>
    <w:basedOn w:val="Normal"/>
    <w:uiPriority w:val="99"/>
    <w:rsid w:val="004921D9"/>
    <w:pPr>
      <w:spacing w:after="0"/>
    </w:pPr>
    <w:rPr>
      <w:rFonts w:ascii="Times New Roman" w:hAnsi="Times New Roman"/>
      <w:lang w:val="en-AU"/>
    </w:rPr>
  </w:style>
  <w:style w:type="paragraph" w:customStyle="1" w:styleId="PrjBody0">
    <w:name w:val="Prj_Body"/>
    <w:basedOn w:val="Normal"/>
    <w:uiPriority w:val="99"/>
    <w:rsid w:val="004921D9"/>
    <w:pPr>
      <w:spacing w:after="0"/>
    </w:pPr>
    <w:rPr>
      <w:rFonts w:ascii="Times New Roman" w:hAnsi="Times New Roman"/>
      <w:lang w:val="en-AU"/>
    </w:rPr>
  </w:style>
  <w:style w:type="paragraph" w:customStyle="1" w:styleId="TableHeaderLarge">
    <w:name w:val="Table Header Large"/>
    <w:basedOn w:val="Normal"/>
    <w:uiPriority w:val="99"/>
    <w:rsid w:val="004921D9"/>
    <w:pPr>
      <w:widowControl w:val="0"/>
      <w:snapToGrid w:val="0"/>
      <w:spacing w:after="0"/>
    </w:pPr>
    <w:rPr>
      <w:rFonts w:ascii="Verdana" w:hAnsi="Verdana"/>
      <w:b/>
      <w:sz w:val="24"/>
      <w:lang w:val="en-US"/>
    </w:rPr>
  </w:style>
  <w:style w:type="paragraph" w:customStyle="1" w:styleId="p">
    <w:name w:val="p"/>
    <w:basedOn w:val="Executivesummary-normal"/>
    <w:uiPriority w:val="99"/>
    <w:rsid w:val="004921D9"/>
    <w:pPr>
      <w:spacing w:line="288" w:lineRule="auto"/>
    </w:pPr>
    <w:rPr>
      <w:bCs/>
      <w:sz w:val="18"/>
      <w:lang w:val="en-US"/>
    </w:rPr>
  </w:style>
  <w:style w:type="paragraph" w:customStyle="1" w:styleId="BulletText1">
    <w:name w:val="Bullet Text 1"/>
    <w:basedOn w:val="BodyText"/>
    <w:uiPriority w:val="99"/>
    <w:rsid w:val="004921D9"/>
    <w:pPr>
      <w:spacing w:before="60" w:after="60"/>
      <w:ind w:left="547" w:hanging="187"/>
    </w:pPr>
    <w:rPr>
      <w:rFonts w:ascii="Times New Roman" w:hAnsi="Times New Roman"/>
      <w:kern w:val="14"/>
      <w:lang w:val="en-US"/>
    </w:rPr>
  </w:style>
  <w:style w:type="paragraph" w:customStyle="1" w:styleId="I0">
    <w:name w:val="I0"/>
    <w:basedOn w:val="Normal"/>
    <w:uiPriority w:val="99"/>
    <w:rsid w:val="004921D9"/>
    <w:pPr>
      <w:widowControl w:val="0"/>
      <w:spacing w:before="120" w:after="0"/>
    </w:pPr>
    <w:rPr>
      <w:rFonts w:ascii="Times New Roman" w:hAnsi="Times New Roman"/>
      <w:sz w:val="24"/>
      <w:lang w:val="en-US"/>
    </w:rPr>
  </w:style>
  <w:style w:type="paragraph" w:customStyle="1" w:styleId="BOEINGPROP">
    <w:name w:val="BOEING PROP"/>
    <w:basedOn w:val="Header"/>
    <w:next w:val="Normal"/>
    <w:uiPriority w:val="99"/>
    <w:rsid w:val="004921D9"/>
    <w:pPr>
      <w:tabs>
        <w:tab w:val="clear" w:pos="4153"/>
        <w:tab w:val="clear" w:pos="8306"/>
        <w:tab w:val="center" w:pos="4320"/>
        <w:tab w:val="right" w:pos="8640"/>
      </w:tabs>
      <w:spacing w:after="0"/>
      <w:jc w:val="center"/>
    </w:pPr>
    <w:rPr>
      <w:rFonts w:ascii="Helvetica" w:hAnsi="Helvetica"/>
      <w:b/>
      <w:sz w:val="24"/>
      <w:szCs w:val="24"/>
      <w:lang w:val="en-US"/>
    </w:rPr>
  </w:style>
  <w:style w:type="character" w:customStyle="1" w:styleId="Style2Char">
    <w:name w:val="Style2 Char"/>
    <w:basedOn w:val="DefaultParagraphFont"/>
    <w:link w:val="Style2"/>
    <w:uiPriority w:val="99"/>
    <w:locked/>
    <w:rsid w:val="004921D9"/>
    <w:rPr>
      <w:rFonts w:ascii="Arial" w:hAnsi="Arial"/>
      <w:b/>
      <w:bCs/>
      <w:kern w:val="32"/>
      <w:sz w:val="22"/>
      <w:szCs w:val="32"/>
      <w:shd w:val="pct15" w:color="auto" w:fill="CCCCCC"/>
    </w:rPr>
  </w:style>
  <w:style w:type="paragraph" w:customStyle="1" w:styleId="Style2">
    <w:name w:val="Style2"/>
    <w:basedOn w:val="Heading1"/>
    <w:link w:val="Style2Char"/>
    <w:uiPriority w:val="99"/>
    <w:rsid w:val="004921D9"/>
    <w:pPr>
      <w:pageBreakBefore w:val="0"/>
      <w:pBdr>
        <w:top w:val="single" w:sz="4" w:space="1" w:color="auto" w:shadow="1"/>
        <w:left w:val="single" w:sz="4" w:space="4" w:color="auto" w:shadow="1"/>
        <w:bottom w:val="single" w:sz="4" w:space="1" w:color="auto" w:shadow="1"/>
        <w:right w:val="single" w:sz="4" w:space="4" w:color="auto" w:shadow="1"/>
      </w:pBdr>
      <w:shd w:val="pct15" w:color="auto" w:fill="CCCCCC"/>
      <w:tabs>
        <w:tab w:val="clear" w:pos="720"/>
        <w:tab w:val="clear" w:pos="1440"/>
        <w:tab w:val="clear" w:pos="2160"/>
        <w:tab w:val="clear" w:pos="2880"/>
        <w:tab w:val="clear" w:pos="3600"/>
        <w:tab w:val="clear" w:pos="4320"/>
        <w:tab w:val="clear" w:pos="5040"/>
        <w:tab w:val="clear" w:pos="5760"/>
        <w:tab w:val="clear" w:pos="6480"/>
        <w:tab w:val="clear" w:pos="7200"/>
        <w:tab w:val="clear" w:pos="7920"/>
      </w:tabs>
      <w:spacing w:before="240" w:after="60" w:line="312" w:lineRule="auto"/>
    </w:pPr>
    <w:rPr>
      <w:bCs/>
      <w:caps w:val="0"/>
      <w:color w:val="auto"/>
      <w:kern w:val="32"/>
      <w:sz w:val="22"/>
      <w:szCs w:val="32"/>
      <w:shd w:val="pct15" w:color="auto" w:fill="CCCCCC"/>
      <w:lang w:val="en-US"/>
    </w:rPr>
  </w:style>
  <w:style w:type="paragraph" w:customStyle="1" w:styleId="style3">
    <w:name w:val="style3"/>
    <w:basedOn w:val="Normal"/>
    <w:uiPriority w:val="99"/>
    <w:rsid w:val="004921D9"/>
    <w:pPr>
      <w:overflowPunct w:val="0"/>
      <w:autoSpaceDE w:val="0"/>
      <w:autoSpaceDN w:val="0"/>
      <w:adjustRightInd w:val="0"/>
      <w:spacing w:after="0"/>
    </w:pPr>
    <w:rPr>
      <w:rFonts w:ascii="Helv" w:hAnsi="Helv"/>
      <w:b/>
      <w:sz w:val="20"/>
      <w:lang w:val="en-US"/>
    </w:rPr>
  </w:style>
  <w:style w:type="paragraph" w:customStyle="1" w:styleId="DefaultText">
    <w:name w:val="Default Text"/>
    <w:basedOn w:val="Normal"/>
    <w:uiPriority w:val="99"/>
    <w:rsid w:val="004921D9"/>
    <w:pPr>
      <w:spacing w:after="0"/>
    </w:pPr>
    <w:rPr>
      <w:rFonts w:ascii="Times New Roman" w:hAnsi="Times New Roman"/>
      <w:sz w:val="20"/>
      <w:lang w:val="en-US"/>
    </w:rPr>
  </w:style>
  <w:style w:type="paragraph" w:customStyle="1" w:styleId="bulletlist">
    <w:name w:val="bullet list"/>
    <w:basedOn w:val="Normal"/>
    <w:uiPriority w:val="99"/>
    <w:rsid w:val="004921D9"/>
    <w:pPr>
      <w:tabs>
        <w:tab w:val="num" w:pos="360"/>
      </w:tabs>
      <w:spacing w:after="0" w:line="280" w:lineRule="atLeast"/>
      <w:ind w:left="360" w:hanging="360"/>
    </w:pPr>
    <w:rPr>
      <w:rFonts w:ascii="Times New Roman" w:hAnsi="Times New Roman"/>
      <w:sz w:val="20"/>
    </w:rPr>
  </w:style>
  <w:style w:type="paragraph" w:customStyle="1" w:styleId="Indentbullet1">
    <w:name w:val="Indent bullet 1"/>
    <w:basedOn w:val="Normal"/>
    <w:uiPriority w:val="99"/>
    <w:rsid w:val="004921D9"/>
    <w:pPr>
      <w:tabs>
        <w:tab w:val="num" w:pos="360"/>
      </w:tabs>
      <w:snapToGrid w:val="0"/>
      <w:spacing w:before="60" w:after="0"/>
      <w:ind w:left="360" w:hanging="360"/>
    </w:pPr>
    <w:rPr>
      <w:rFonts w:ascii="Times New Roman" w:hAnsi="Times New Roman"/>
      <w:spacing w:val="-2"/>
    </w:rPr>
  </w:style>
  <w:style w:type="paragraph" w:customStyle="1" w:styleId="NumberList">
    <w:name w:val="Number List"/>
    <w:basedOn w:val="Normal"/>
    <w:uiPriority w:val="99"/>
    <w:rsid w:val="004921D9"/>
    <w:pPr>
      <w:tabs>
        <w:tab w:val="num" w:pos="360"/>
        <w:tab w:val="left" w:pos="522"/>
      </w:tabs>
      <w:suppressAutoHyphens/>
      <w:spacing w:after="0"/>
      <w:ind w:left="360" w:hanging="360"/>
    </w:pPr>
    <w:rPr>
      <w:rFonts w:ascii="Verdana" w:hAnsi="Verdana"/>
      <w:sz w:val="20"/>
    </w:rPr>
  </w:style>
  <w:style w:type="paragraph" w:customStyle="1" w:styleId="NumberedHeading">
    <w:name w:val="Numbered Heading"/>
    <w:basedOn w:val="Heading1"/>
    <w:next w:val="Normal"/>
    <w:uiPriority w:val="99"/>
    <w:rsid w:val="004921D9"/>
    <w:pPr>
      <w:pageBreakBefore w:val="0"/>
      <w:pBdr>
        <w:bottom w:val="single" w:sz="12" w:space="1" w:color="800000"/>
      </w:pBd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num" w:pos="432"/>
        <w:tab w:val="left" w:pos="2016"/>
      </w:tabs>
      <w:spacing w:before="240" w:after="60"/>
      <w:ind w:left="1080" w:hanging="360"/>
      <w:outlineLvl w:val="9"/>
    </w:pPr>
    <w:rPr>
      <w:rFonts w:ascii="Verdana" w:hAnsi="Verdana" w:cs="Arial"/>
      <w:bCs/>
      <w:caps w:val="0"/>
      <w:color w:val="auto"/>
      <w:kern w:val="28"/>
      <w:lang w:val="en-US"/>
    </w:rPr>
  </w:style>
  <w:style w:type="paragraph" w:customStyle="1" w:styleId="2BulletOneline">
    <w:name w:val="2 Bullet One line"/>
    <w:basedOn w:val="Normal"/>
    <w:autoRedefine/>
    <w:uiPriority w:val="99"/>
    <w:rsid w:val="004921D9"/>
    <w:pPr>
      <w:tabs>
        <w:tab w:val="num" w:pos="360"/>
      </w:tabs>
      <w:spacing w:before="60" w:after="60"/>
      <w:ind w:left="360" w:hanging="360"/>
    </w:pPr>
    <w:rPr>
      <w:rFonts w:ascii="Verdana" w:hAnsi="Verdana"/>
      <w:sz w:val="20"/>
      <w:lang w:val="en-US"/>
    </w:rPr>
  </w:style>
  <w:style w:type="paragraph" w:customStyle="1" w:styleId="Bullet11">
    <w:name w:val="Bullet 1"/>
    <w:basedOn w:val="Normal"/>
    <w:link w:val="Bullet1Char"/>
    <w:uiPriority w:val="99"/>
    <w:rsid w:val="004921D9"/>
    <w:pPr>
      <w:tabs>
        <w:tab w:val="num" w:pos="360"/>
      </w:tabs>
      <w:spacing w:after="0"/>
      <w:ind w:left="360" w:right="-9" w:hanging="360"/>
    </w:pPr>
    <w:rPr>
      <w:rFonts w:ascii="Verdana" w:hAnsi="Verdana"/>
      <w:lang w:val="en-US"/>
    </w:rPr>
  </w:style>
  <w:style w:type="paragraph" w:customStyle="1" w:styleId="Bullet2">
    <w:name w:val="Bullet 2"/>
    <w:basedOn w:val="Normal"/>
    <w:uiPriority w:val="99"/>
    <w:rsid w:val="004921D9"/>
    <w:pPr>
      <w:tabs>
        <w:tab w:val="num" w:pos="360"/>
      </w:tabs>
      <w:spacing w:after="0"/>
      <w:ind w:left="360" w:right="-9" w:hanging="360"/>
    </w:pPr>
    <w:rPr>
      <w:rFonts w:ascii="Verdana" w:hAnsi="Verdana"/>
      <w:lang w:val="en-US"/>
    </w:rPr>
  </w:style>
  <w:style w:type="paragraph" w:customStyle="1" w:styleId="Heading1-NotNumbered">
    <w:name w:val="Heading1- Not Numbered"/>
    <w:basedOn w:val="Heading1"/>
    <w:next w:val="Normal"/>
    <w:autoRedefine/>
    <w:uiPriority w:val="99"/>
    <w:rsid w:val="004921D9"/>
    <w:pPr>
      <w:numPr>
        <w:numId w:val="16"/>
      </w:numPr>
      <w:pBdr>
        <w:bottom w:val="single" w:sz="12" w:space="0" w:color="800000"/>
      </w:pBdr>
      <w:tabs>
        <w:tab w:val="clear" w:pos="1440"/>
        <w:tab w:val="clear" w:pos="2160"/>
        <w:tab w:val="clear" w:pos="2880"/>
        <w:tab w:val="clear" w:pos="3600"/>
        <w:tab w:val="clear" w:pos="4320"/>
        <w:tab w:val="clear" w:pos="5040"/>
        <w:tab w:val="clear" w:pos="5760"/>
        <w:tab w:val="clear" w:pos="6480"/>
        <w:tab w:val="clear" w:pos="7200"/>
        <w:tab w:val="clear" w:pos="7920"/>
      </w:tabs>
      <w:spacing w:before="360" w:after="360"/>
    </w:pPr>
    <w:rPr>
      <w:rFonts w:ascii="Verdana" w:hAnsi="Verdana" w:cs="Arial"/>
      <w:b w:val="0"/>
      <w:bCs/>
      <w:caps w:val="0"/>
      <w:color w:val="993300"/>
      <w:kern w:val="32"/>
      <w:szCs w:val="36"/>
      <w:lang w:val="en-US"/>
    </w:rPr>
  </w:style>
  <w:style w:type="paragraph" w:customStyle="1" w:styleId="StyleHeading1SectionH1MainheadingHeading10h1Header1level">
    <w:name w:val="Style Heading 1SectionH1Main headingHeading 10h1Header1level..."/>
    <w:basedOn w:val="Heading1"/>
    <w:uiPriority w:val="99"/>
    <w:rsid w:val="004921D9"/>
    <w:pPr>
      <w:pageBreakBefore w:val="0"/>
      <w:pBdr>
        <w:bottom w:val="single" w:sz="12" w:space="1" w:color="800000"/>
      </w:pBd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num" w:pos="432"/>
      </w:tabs>
      <w:spacing w:before="240" w:after="60" w:line="312" w:lineRule="auto"/>
      <w:ind w:left="1080" w:hanging="360"/>
    </w:pPr>
    <w:rPr>
      <w:rFonts w:ascii="Verdana" w:hAnsi="Verdana" w:cs="Arial"/>
      <w:b w:val="0"/>
      <w:bCs/>
      <w:caps w:val="0"/>
      <w:color w:val="FF00FF"/>
      <w:kern w:val="32"/>
      <w:szCs w:val="28"/>
      <w:lang w:val="en-US"/>
    </w:rPr>
  </w:style>
  <w:style w:type="paragraph" w:customStyle="1" w:styleId="UPHSDPHeading1">
    <w:name w:val="UPHSDP_Heading1"/>
    <w:basedOn w:val="Heading1"/>
    <w:uiPriority w:val="99"/>
    <w:rsid w:val="004921D9"/>
    <w:pPr>
      <w:pageBreakBefore w:val="0"/>
      <w:pBdr>
        <w:bottom w:val="single" w:sz="12" w:space="1" w:color="800000"/>
      </w:pBd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num" w:pos="360"/>
        <w:tab w:val="num" w:pos="432"/>
      </w:tabs>
      <w:spacing w:before="240" w:after="240"/>
    </w:pPr>
    <w:rPr>
      <w:rFonts w:ascii="Verdana" w:hAnsi="Verdana" w:cs="Arial"/>
      <w:bCs/>
      <w:caps w:val="0"/>
      <w:color w:val="auto"/>
      <w:kern w:val="32"/>
      <w:szCs w:val="32"/>
      <w:lang w:val="en-AU"/>
    </w:rPr>
  </w:style>
  <w:style w:type="paragraph" w:customStyle="1" w:styleId="FormText1">
    <w:name w:val="FormText1"/>
    <w:uiPriority w:val="99"/>
    <w:rsid w:val="004921D9"/>
    <w:pPr>
      <w:tabs>
        <w:tab w:val="left" w:pos="2160"/>
        <w:tab w:val="left" w:pos="2880"/>
        <w:tab w:val="left" w:pos="3600"/>
        <w:tab w:val="left" w:pos="4320"/>
        <w:tab w:val="left" w:pos="5040"/>
      </w:tabs>
      <w:spacing w:after="120" w:line="240" w:lineRule="atLeast"/>
      <w:jc w:val="both"/>
    </w:pPr>
    <w:rPr>
      <w:rFonts w:ascii="Helv" w:hAnsi="Helv"/>
    </w:rPr>
  </w:style>
  <w:style w:type="paragraph" w:customStyle="1" w:styleId="BoldHeading-Nonumbers">
    <w:name w:val="Bold Heading - No numbers"/>
    <w:basedOn w:val="Normal"/>
    <w:next w:val="Normal"/>
    <w:uiPriority w:val="99"/>
    <w:rsid w:val="004921D9"/>
    <w:rPr>
      <w:rFonts w:ascii="Trebuchet MS" w:hAnsi="Trebuchet MS"/>
      <w:b/>
      <w:color w:val="0000FF"/>
      <w:lang w:val="en-US"/>
    </w:rPr>
  </w:style>
  <w:style w:type="paragraph" w:customStyle="1" w:styleId="Head10">
    <w:name w:val="Head 1"/>
    <w:basedOn w:val="Normal"/>
    <w:uiPriority w:val="99"/>
    <w:rsid w:val="004921D9"/>
    <w:pPr>
      <w:keepNext/>
      <w:pBdr>
        <w:bottom w:val="single" w:sz="4" w:space="1" w:color="auto"/>
      </w:pBdr>
      <w:jc w:val="right"/>
      <w:outlineLvl w:val="0"/>
    </w:pPr>
    <w:rPr>
      <w:rFonts w:ascii="Verdana" w:hAnsi="Verdana"/>
      <w:b/>
      <w:sz w:val="36"/>
      <w:lang w:val="en-US"/>
    </w:rPr>
  </w:style>
  <w:style w:type="paragraph" w:customStyle="1" w:styleId="Bulleted">
    <w:name w:val="Bulleted"/>
    <w:basedOn w:val="Normal"/>
    <w:autoRedefine/>
    <w:uiPriority w:val="99"/>
    <w:rsid w:val="004921D9"/>
    <w:pPr>
      <w:numPr>
        <w:numId w:val="17"/>
      </w:numPr>
      <w:spacing w:after="0"/>
    </w:pPr>
    <w:rPr>
      <w:rFonts w:ascii="Verdana" w:hAnsi="Verdana"/>
      <w:sz w:val="20"/>
      <w:lang w:val="en-US"/>
    </w:rPr>
  </w:style>
  <w:style w:type="paragraph" w:customStyle="1" w:styleId="TableHead">
    <w:name w:val="TableHead"/>
    <w:basedOn w:val="Normal"/>
    <w:autoRedefine/>
    <w:uiPriority w:val="99"/>
    <w:rsid w:val="004921D9"/>
    <w:pPr>
      <w:spacing w:after="0"/>
      <w:jc w:val="center"/>
    </w:pPr>
    <w:rPr>
      <w:rFonts w:ascii="Verdana" w:hAnsi="Verdana"/>
      <w:b/>
      <w:sz w:val="24"/>
      <w:lang w:val="en-US"/>
    </w:rPr>
  </w:style>
  <w:style w:type="paragraph" w:customStyle="1" w:styleId="BulletIndent">
    <w:name w:val="Bullet Indent"/>
    <w:basedOn w:val="Normal"/>
    <w:autoRedefine/>
    <w:uiPriority w:val="99"/>
    <w:rsid w:val="004921D9"/>
    <w:pPr>
      <w:widowControl w:val="0"/>
      <w:tabs>
        <w:tab w:val="num" w:pos="360"/>
        <w:tab w:val="left" w:pos="2520"/>
      </w:tabs>
      <w:snapToGrid w:val="0"/>
      <w:spacing w:after="0"/>
      <w:ind w:left="360" w:right="26" w:hanging="360"/>
    </w:pPr>
    <w:rPr>
      <w:rFonts w:ascii="Verdana" w:hAnsi="Verdana"/>
      <w:sz w:val="24"/>
      <w:lang w:val="en-US"/>
    </w:rPr>
  </w:style>
  <w:style w:type="paragraph" w:customStyle="1" w:styleId="NewHEad">
    <w:name w:val="NewHEad"/>
    <w:basedOn w:val="Heading3"/>
    <w:uiPriority w:val="99"/>
    <w:rsid w:val="004921D9"/>
    <w:pPr>
      <w:keepNext/>
      <w:keepLines/>
      <w:tabs>
        <w:tab w:val="num" w:pos="1008"/>
        <w:tab w:val="num" w:pos="1080"/>
        <w:tab w:val="left" w:pos="6480"/>
      </w:tabs>
      <w:spacing w:before="120"/>
      <w:ind w:left="0" w:firstLine="0"/>
    </w:pPr>
    <w:rPr>
      <w:rFonts w:ascii="Verdana" w:hAnsi="Verdana"/>
      <w:i/>
      <w:color w:val="008000"/>
    </w:rPr>
  </w:style>
  <w:style w:type="paragraph" w:customStyle="1" w:styleId="NewHEad1">
    <w:name w:val="NewHEad1"/>
    <w:basedOn w:val="NewHEad"/>
    <w:uiPriority w:val="99"/>
    <w:rsid w:val="004921D9"/>
    <w:pPr>
      <w:tabs>
        <w:tab w:val="clear" w:pos="1008"/>
        <w:tab w:val="num" w:pos="1152"/>
        <w:tab w:val="left" w:pos="1440"/>
      </w:tabs>
    </w:pPr>
  </w:style>
  <w:style w:type="paragraph" w:customStyle="1" w:styleId="TableHeaderText">
    <w:name w:val="Table Header Text"/>
    <w:basedOn w:val="TableText"/>
    <w:uiPriority w:val="99"/>
    <w:rsid w:val="004921D9"/>
    <w:pPr>
      <w:keepNext/>
      <w:tabs>
        <w:tab w:val="clear" w:pos="7920"/>
      </w:tabs>
      <w:spacing w:before="120" w:after="120"/>
      <w:jc w:val="center"/>
    </w:pPr>
    <w:rPr>
      <w:rFonts w:ascii="Times New Roman" w:hAnsi="Times New Roman" w:cs="Times New Roman"/>
      <w:b/>
      <w:iCs w:val="0"/>
      <w:color w:val="auto"/>
      <w:kern w:val="14"/>
      <w:sz w:val="24"/>
      <w:szCs w:val="20"/>
      <w:lang w:val="en-US"/>
    </w:rPr>
  </w:style>
  <w:style w:type="paragraph" w:customStyle="1" w:styleId="bshed">
    <w:name w:val="bshed"/>
    <w:basedOn w:val="Normal"/>
    <w:uiPriority w:val="99"/>
    <w:rsid w:val="004921D9"/>
    <w:pPr>
      <w:widowControl w:val="0"/>
      <w:spacing w:before="240" w:after="0"/>
    </w:pPr>
    <w:rPr>
      <w:rFonts w:ascii="Times New Roman" w:hAnsi="Times New Roman"/>
      <w:b/>
      <w:sz w:val="24"/>
      <w:u w:val="single"/>
      <w:lang w:val="en-US"/>
    </w:rPr>
  </w:style>
  <w:style w:type="paragraph" w:customStyle="1" w:styleId="TableBody0">
    <w:name w:val="Table Body"/>
    <w:basedOn w:val="Normal"/>
    <w:uiPriority w:val="99"/>
    <w:rsid w:val="004921D9"/>
    <w:pPr>
      <w:spacing w:before="20" w:after="20"/>
    </w:pPr>
    <w:rPr>
      <w:rFonts w:ascii="Verdana" w:hAnsi="Verdana"/>
      <w:sz w:val="16"/>
      <w:lang w:val="en-US"/>
    </w:rPr>
  </w:style>
  <w:style w:type="paragraph" w:customStyle="1" w:styleId="TableBullets0">
    <w:name w:val="Table Bullets"/>
    <w:basedOn w:val="Normal"/>
    <w:uiPriority w:val="99"/>
    <w:rsid w:val="004921D9"/>
    <w:pPr>
      <w:tabs>
        <w:tab w:val="num" w:pos="360"/>
      </w:tabs>
      <w:suppressAutoHyphens/>
      <w:spacing w:before="20" w:after="20"/>
      <w:ind w:left="144" w:hanging="144"/>
    </w:pPr>
    <w:rPr>
      <w:rFonts w:ascii="Verdana" w:hAnsi="Verdana"/>
      <w:sz w:val="16"/>
      <w:lang w:val="en-US"/>
    </w:rPr>
  </w:style>
  <w:style w:type="paragraph" w:customStyle="1" w:styleId="thesind">
    <w:name w:val="thesind"/>
    <w:basedOn w:val="Normal"/>
    <w:uiPriority w:val="99"/>
    <w:rsid w:val="004921D9"/>
    <w:pPr>
      <w:tabs>
        <w:tab w:val="num" w:pos="360"/>
      </w:tabs>
      <w:spacing w:after="0"/>
      <w:ind w:left="360" w:hanging="360"/>
    </w:pPr>
    <w:rPr>
      <w:rFonts w:ascii="Verdana" w:hAnsi="Verdana"/>
      <w:lang w:val="en-AU"/>
    </w:rPr>
  </w:style>
  <w:style w:type="paragraph" w:customStyle="1" w:styleId="Head20">
    <w:name w:val="Head 2"/>
    <w:basedOn w:val="Heading1"/>
    <w:uiPriority w:val="99"/>
    <w:rsid w:val="004921D9"/>
    <w:pPr>
      <w:pageBreakBefore w:val="0"/>
      <w:pBdr>
        <w:bottom w:val="single" w:sz="12" w:space="1" w:color="800000"/>
      </w:pBd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num" w:pos="432"/>
      </w:tabs>
      <w:spacing w:before="0" w:after="0"/>
    </w:pPr>
    <w:rPr>
      <w:rFonts w:ascii="Times New Roman Bold" w:hAnsi="Times New Roman Bold"/>
      <w:caps w:val="0"/>
      <w:color w:val="auto"/>
      <w:lang w:val="en-US"/>
    </w:rPr>
  </w:style>
  <w:style w:type="paragraph" w:customStyle="1" w:styleId="Tableentries">
    <w:name w:val="Table entries"/>
    <w:basedOn w:val="Normal"/>
    <w:uiPriority w:val="99"/>
    <w:rsid w:val="004921D9"/>
    <w:pPr>
      <w:spacing w:after="20" w:line="312" w:lineRule="auto"/>
    </w:pPr>
    <w:rPr>
      <w:rFonts w:ascii="Verdana" w:hAnsi="Verdana"/>
      <w:sz w:val="18"/>
      <w:lang w:val="en-US"/>
    </w:rPr>
  </w:style>
  <w:style w:type="paragraph" w:customStyle="1" w:styleId="templateText">
    <w:name w:val="templateText"/>
    <w:basedOn w:val="BodyText"/>
    <w:uiPriority w:val="99"/>
    <w:rsid w:val="004921D9"/>
    <w:pPr>
      <w:spacing w:after="0"/>
      <w:ind w:left="227"/>
    </w:pPr>
    <w:rPr>
      <w:rFonts w:ascii="Verdana" w:hAnsi="Verdana"/>
      <w:i/>
      <w:color w:val="0000FF"/>
      <w:sz w:val="20"/>
      <w:szCs w:val="24"/>
      <w:lang w:val="en-US"/>
    </w:rPr>
  </w:style>
  <w:style w:type="paragraph" w:customStyle="1" w:styleId="1ParaStandard">
    <w:name w:val="1ParaStandard"/>
    <w:basedOn w:val="Normal"/>
    <w:uiPriority w:val="99"/>
    <w:rsid w:val="004921D9"/>
    <w:pPr>
      <w:spacing w:after="0"/>
      <w:ind w:left="360"/>
    </w:pPr>
    <w:rPr>
      <w:rFonts w:ascii="Times New Roman" w:hAnsi="Times New Roman"/>
      <w:sz w:val="24"/>
      <w:lang w:val="en-US"/>
    </w:rPr>
  </w:style>
  <w:style w:type="paragraph" w:customStyle="1" w:styleId="tablehead0">
    <w:name w:val="tablehead"/>
    <w:basedOn w:val="Normal"/>
    <w:uiPriority w:val="99"/>
    <w:rsid w:val="004921D9"/>
    <w:pPr>
      <w:spacing w:before="120"/>
    </w:pPr>
    <w:rPr>
      <w:rFonts w:ascii="Verdana" w:hAnsi="Verdana"/>
      <w:b/>
      <w:sz w:val="20"/>
    </w:rPr>
  </w:style>
  <w:style w:type="paragraph" w:customStyle="1" w:styleId="CharCharCharChar2">
    <w:name w:val="Char Char Char Char2"/>
    <w:basedOn w:val="Normal"/>
    <w:uiPriority w:val="99"/>
    <w:rsid w:val="004921D9"/>
    <w:pPr>
      <w:spacing w:after="160" w:line="240" w:lineRule="exact"/>
    </w:pPr>
    <w:rPr>
      <w:rFonts w:ascii="Verdana" w:hAnsi="Verdana"/>
      <w:sz w:val="20"/>
      <w:lang w:val="en-US"/>
    </w:rPr>
  </w:style>
  <w:style w:type="paragraph" w:customStyle="1" w:styleId="DefaultParagraphFontParaCharCharCharCharCharCharCharCharCharChar">
    <w:name w:val="Default Paragraph Font Para Char Char Char Char Char Char Char Char Char Char"/>
    <w:basedOn w:val="Normal"/>
    <w:uiPriority w:val="99"/>
    <w:rsid w:val="004921D9"/>
    <w:pPr>
      <w:spacing w:after="160" w:line="240" w:lineRule="exact"/>
    </w:pPr>
    <w:rPr>
      <w:rFonts w:ascii="Verdana" w:hAnsi="Verdana"/>
      <w:sz w:val="20"/>
      <w:lang w:val="en-US"/>
    </w:rPr>
  </w:style>
  <w:style w:type="paragraph" w:customStyle="1" w:styleId="Char">
    <w:name w:val="Char"/>
    <w:basedOn w:val="Normal"/>
    <w:uiPriority w:val="99"/>
    <w:rsid w:val="004921D9"/>
    <w:pPr>
      <w:spacing w:after="160" w:line="240" w:lineRule="exact"/>
    </w:pPr>
    <w:rPr>
      <w:rFonts w:ascii="Verdana" w:hAnsi="Verdana"/>
      <w:sz w:val="20"/>
    </w:rPr>
  </w:style>
  <w:style w:type="paragraph" w:customStyle="1" w:styleId="CustProfileHeading">
    <w:name w:val="Cust.Profile Heading"/>
    <w:basedOn w:val="NormalIndent"/>
    <w:uiPriority w:val="99"/>
    <w:rsid w:val="004921D9"/>
    <w:pPr>
      <w:ind w:left="1440"/>
    </w:pPr>
    <w:rPr>
      <w:rFonts w:ascii="Arial" w:hAnsi="Arial"/>
      <w:b/>
      <w:sz w:val="22"/>
    </w:rPr>
  </w:style>
  <w:style w:type="paragraph" w:customStyle="1" w:styleId="Annexure">
    <w:name w:val="Annexure"/>
    <w:basedOn w:val="DefaultText"/>
    <w:autoRedefine/>
    <w:uiPriority w:val="99"/>
    <w:rsid w:val="004921D9"/>
    <w:pPr>
      <w:numPr>
        <w:numId w:val="18"/>
      </w:numPr>
    </w:pPr>
    <w:rPr>
      <w:rFonts w:ascii="Arial Bold" w:hAnsi="Arial Bold"/>
      <w:b/>
      <w:sz w:val="28"/>
      <w:szCs w:val="28"/>
    </w:rPr>
  </w:style>
  <w:style w:type="paragraph" w:customStyle="1" w:styleId="Char1">
    <w:name w:val="Char1"/>
    <w:basedOn w:val="Normal"/>
    <w:uiPriority w:val="99"/>
    <w:rsid w:val="004921D9"/>
    <w:pPr>
      <w:spacing w:after="160" w:line="240" w:lineRule="exact"/>
    </w:pPr>
    <w:rPr>
      <w:rFonts w:ascii="Verdana" w:hAnsi="Verdana"/>
      <w:sz w:val="20"/>
      <w:lang w:val="en-US"/>
    </w:rPr>
  </w:style>
  <w:style w:type="paragraph" w:customStyle="1" w:styleId="Annex-head2">
    <w:name w:val="Annex-head2"/>
    <w:basedOn w:val="Normal"/>
    <w:uiPriority w:val="99"/>
    <w:rsid w:val="004921D9"/>
    <w:pPr>
      <w:numPr>
        <w:ilvl w:val="1"/>
        <w:numId w:val="18"/>
      </w:numPr>
      <w:spacing w:after="0"/>
    </w:pPr>
    <w:rPr>
      <w:rFonts w:ascii="Times New Roman" w:hAnsi="Times New Roman"/>
      <w:sz w:val="24"/>
      <w:szCs w:val="24"/>
      <w:lang w:val="en-US"/>
    </w:rPr>
  </w:style>
  <w:style w:type="paragraph" w:customStyle="1" w:styleId="Annex-head3">
    <w:name w:val="Annex-head3"/>
    <w:basedOn w:val="Normal"/>
    <w:uiPriority w:val="99"/>
    <w:rsid w:val="004921D9"/>
    <w:pPr>
      <w:numPr>
        <w:ilvl w:val="2"/>
        <w:numId w:val="18"/>
      </w:numPr>
      <w:spacing w:after="0"/>
    </w:pPr>
    <w:rPr>
      <w:rFonts w:ascii="Times New Roman" w:hAnsi="Times New Roman"/>
      <w:sz w:val="24"/>
      <w:szCs w:val="24"/>
      <w:lang w:val="en-US"/>
    </w:rPr>
  </w:style>
  <w:style w:type="paragraph" w:customStyle="1" w:styleId="pg1body">
    <w:name w:val="pg1body"/>
    <w:basedOn w:val="Normal"/>
    <w:uiPriority w:val="99"/>
    <w:rsid w:val="004921D9"/>
    <w:pPr>
      <w:widowControl w:val="0"/>
      <w:spacing w:before="40" w:line="-278" w:lineRule="auto"/>
    </w:pPr>
    <w:rPr>
      <w:rFonts w:ascii="Verdana" w:hAnsi="Verdana" w:cs="Arial"/>
      <w:sz w:val="20"/>
    </w:rPr>
  </w:style>
  <w:style w:type="paragraph" w:customStyle="1" w:styleId="projtabhd">
    <w:name w:val="projtabhd"/>
    <w:basedOn w:val="Normal"/>
    <w:uiPriority w:val="99"/>
    <w:rsid w:val="004921D9"/>
    <w:pPr>
      <w:widowControl w:val="0"/>
      <w:spacing w:before="60" w:after="60"/>
    </w:pPr>
    <w:rPr>
      <w:rFonts w:ascii="Verdana" w:hAnsi="Verdana" w:cs="Arial"/>
      <w:b/>
      <w:bCs/>
      <w:sz w:val="20"/>
    </w:rPr>
  </w:style>
  <w:style w:type="paragraph" w:customStyle="1" w:styleId="StyleHeading2H22Sub-headingSection21Section11sl2Headin1">
    <w:name w:val="Style Heading 2H22Sub-headingSection 2.1Section 1.1sl2Headin...1"/>
    <w:basedOn w:val="Heading2"/>
    <w:autoRedefine/>
    <w:uiPriority w:val="99"/>
    <w:rsid w:val="004921D9"/>
    <w:pPr>
      <w:snapToGrid w:val="0"/>
      <w:spacing w:before="0"/>
      <w:ind w:left="0" w:firstLine="0"/>
    </w:pPr>
    <w:rPr>
      <w:rFonts w:ascii="Verdana" w:hAnsi="Verdana" w:cs="Arial"/>
      <w:bCs/>
    </w:rPr>
  </w:style>
  <w:style w:type="paragraph" w:customStyle="1" w:styleId="StyleHeading2Headinnormalg2H22Sub-headingChapterTitlesl2">
    <w:name w:val="Style Heading 2Headinnormalg 2H22Sub-headingChapter Titlesl2..."/>
    <w:basedOn w:val="Heading2"/>
    <w:uiPriority w:val="99"/>
    <w:rsid w:val="004921D9"/>
    <w:pPr>
      <w:tabs>
        <w:tab w:val="num" w:pos="720"/>
      </w:tabs>
      <w:spacing w:before="240" w:after="60"/>
    </w:pPr>
    <w:rPr>
      <w:rFonts w:ascii="Verdana" w:hAnsi="Verdana" w:cs="Arial"/>
      <w:bCs/>
      <w:i/>
      <w:caps/>
      <w:color w:val="800000"/>
    </w:rPr>
  </w:style>
  <w:style w:type="paragraph" w:customStyle="1" w:styleId="FigureCaption">
    <w:name w:val="FigureCaption"/>
    <w:basedOn w:val="Normal"/>
    <w:uiPriority w:val="99"/>
    <w:rsid w:val="004921D9"/>
    <w:pPr>
      <w:spacing w:before="120" w:after="0"/>
      <w:jc w:val="center"/>
    </w:pPr>
    <w:rPr>
      <w:rFonts w:ascii="Verdana" w:eastAsia="MS Mincho" w:hAnsi="Verdana"/>
      <w:sz w:val="20"/>
      <w:u w:val="words"/>
      <w:lang w:val="en-US"/>
    </w:rPr>
  </w:style>
  <w:style w:type="paragraph" w:customStyle="1" w:styleId="StyleHeading3H33ParagraphSection111Sub2ParaAnnotationen">
    <w:name w:val="Style Heading 3H33ParagraphSection 1.1.1Sub2ParaAnnotationen..."/>
    <w:basedOn w:val="Heading3"/>
    <w:uiPriority w:val="99"/>
    <w:rsid w:val="004921D9"/>
    <w:pPr>
      <w:keepNext/>
      <w:tabs>
        <w:tab w:val="num" w:pos="1080"/>
      </w:tabs>
      <w:snapToGrid w:val="0"/>
      <w:spacing w:before="240" w:after="60" w:line="288" w:lineRule="auto"/>
      <w:ind w:left="144" w:hanging="144"/>
    </w:pPr>
    <w:rPr>
      <w:rFonts w:ascii="Verdana" w:hAnsi="Verdana"/>
      <w:bCs/>
      <w:color w:val="800000"/>
      <w:sz w:val="20"/>
    </w:rPr>
  </w:style>
  <w:style w:type="paragraph" w:customStyle="1" w:styleId="StyleStyleHeading2H22Sub-headingSection21Section11sl2Headin">
    <w:name w:val="Style Style Heading 2H22Sub-headingSection 2.1Section 1.1sl2Headin...."/>
    <w:basedOn w:val="StyleHeading2H22Sub-headingSection21Section11sl2Headin1"/>
    <w:autoRedefine/>
    <w:uiPriority w:val="99"/>
    <w:rsid w:val="004921D9"/>
    <w:pPr>
      <w:numPr>
        <w:numId w:val="19"/>
      </w:numPr>
      <w:jc w:val="left"/>
    </w:pPr>
    <w:rPr>
      <w:rFonts w:ascii="Bookman Old Style" w:hAnsi="Bookman Old Style" w:cs="Times New Roman"/>
      <w:color w:val="800000"/>
      <w:sz w:val="22"/>
      <w:lang w:val="en-GB"/>
    </w:rPr>
  </w:style>
  <w:style w:type="paragraph" w:customStyle="1" w:styleId="Questions">
    <w:name w:val="Questions"/>
    <w:basedOn w:val="Normal"/>
    <w:uiPriority w:val="99"/>
    <w:rsid w:val="004921D9"/>
    <w:pPr>
      <w:numPr>
        <w:numId w:val="20"/>
      </w:numPr>
      <w:tabs>
        <w:tab w:val="left" w:pos="720"/>
      </w:tabs>
    </w:pPr>
    <w:rPr>
      <w:rFonts w:ascii="Verdana" w:hAnsi="Verdana"/>
      <w:b/>
      <w:i/>
      <w:sz w:val="20"/>
      <w:lang w:val="en-US"/>
    </w:rPr>
  </w:style>
  <w:style w:type="paragraph" w:customStyle="1" w:styleId="Tabletext1">
    <w:name w:val="Table text"/>
    <w:basedOn w:val="Normal"/>
    <w:link w:val="TabletextChar0"/>
    <w:rsid w:val="004921D9"/>
    <w:pPr>
      <w:spacing w:before="120"/>
    </w:pPr>
    <w:rPr>
      <w:rFonts w:ascii="Times New Roman" w:hAnsi="Times New Roman"/>
      <w:sz w:val="18"/>
      <w:szCs w:val="18"/>
      <w:lang w:val="en-US"/>
    </w:rPr>
  </w:style>
  <w:style w:type="paragraph" w:customStyle="1" w:styleId="Tableheader0">
    <w:name w:val="Table header"/>
    <w:basedOn w:val="Tabletext1"/>
    <w:next w:val="Tabletext1"/>
    <w:rsid w:val="004921D9"/>
    <w:rPr>
      <w:b/>
      <w:bCs/>
    </w:rPr>
  </w:style>
  <w:style w:type="paragraph" w:customStyle="1" w:styleId="BulletTextCharCharCharCharCharCharChar">
    <w:name w:val="Bullet Text Char Char Char Char Char Char Char"/>
    <w:basedOn w:val="Tableheader0"/>
    <w:uiPriority w:val="99"/>
    <w:rsid w:val="004921D9"/>
    <w:pPr>
      <w:numPr>
        <w:numId w:val="21"/>
      </w:numPr>
      <w:snapToGrid w:val="0"/>
      <w:spacing w:before="0" w:after="0"/>
    </w:pPr>
    <w:rPr>
      <w:b w:val="0"/>
      <w:bCs w:val="0"/>
      <w:color w:val="000000"/>
      <w:sz w:val="22"/>
      <w:szCs w:val="20"/>
    </w:rPr>
  </w:style>
  <w:style w:type="paragraph" w:customStyle="1" w:styleId="BulletTextChar">
    <w:name w:val="Bullet Text Char"/>
    <w:basedOn w:val="BodyText"/>
    <w:autoRedefine/>
    <w:uiPriority w:val="99"/>
    <w:rsid w:val="004921D9"/>
    <w:pPr>
      <w:tabs>
        <w:tab w:val="num" w:pos="360"/>
      </w:tabs>
      <w:snapToGrid w:val="0"/>
      <w:spacing w:after="0"/>
    </w:pPr>
    <w:rPr>
      <w:rFonts w:ascii="Times New Roman" w:hAnsi="Times New Roman"/>
      <w:color w:val="000000"/>
      <w:lang w:val="en-US"/>
    </w:rPr>
  </w:style>
  <w:style w:type="paragraph" w:customStyle="1" w:styleId="StyleVerdanaBoldBlackBefore12ptAfter12ptBottom">
    <w:name w:val="Style Verdana Bold Black Before:  12 pt After:  12 pt Bottom: ..."/>
    <w:basedOn w:val="Normal"/>
    <w:autoRedefine/>
    <w:uiPriority w:val="99"/>
    <w:rsid w:val="004921D9"/>
    <w:pPr>
      <w:pBdr>
        <w:bottom w:val="single" w:sz="4" w:space="1" w:color="auto"/>
      </w:pBdr>
      <w:spacing w:before="80" w:after="80"/>
    </w:pPr>
    <w:rPr>
      <w:rFonts w:ascii="Verdana" w:hAnsi="Verdana"/>
      <w:b/>
      <w:bCs/>
      <w:color w:val="000000"/>
      <w:sz w:val="20"/>
      <w:lang w:val="en-US"/>
    </w:rPr>
  </w:style>
  <w:style w:type="paragraph" w:customStyle="1" w:styleId="StyleStyleHeading2Headinnormalg2H22Sub-headingChapterTitlesl21">
    <w:name w:val="Style Style Heading 2Headinnormalg 2H22Sub-headingChapter Titlesl2....1"/>
    <w:basedOn w:val="StyleHeading2Headinnormalg2H22Sub-headingChapterTitlesl2"/>
    <w:autoRedefine/>
    <w:uiPriority w:val="99"/>
    <w:rsid w:val="004921D9"/>
    <w:pPr>
      <w:spacing w:before="120"/>
    </w:pPr>
    <w:rPr>
      <w:i w:val="0"/>
      <w:color w:val="0066CC"/>
      <w:sz w:val="20"/>
    </w:rPr>
  </w:style>
  <w:style w:type="paragraph" w:customStyle="1" w:styleId="StyleStyleHeading2Headinnormalg2H22Sub-headingChapterTitlesl22">
    <w:name w:val="Style Style Heading 2Headinnormalg 2H22Sub-headingChapter Titlesl2....2"/>
    <w:basedOn w:val="StyleHeading2Headinnormalg2H22Sub-headingChapterTitlesl2"/>
    <w:autoRedefine/>
    <w:uiPriority w:val="99"/>
    <w:rsid w:val="004921D9"/>
    <w:pPr>
      <w:tabs>
        <w:tab w:val="clear" w:pos="720"/>
      </w:tabs>
      <w:ind w:left="0" w:firstLine="0"/>
    </w:pPr>
    <w:rPr>
      <w:i w:val="0"/>
      <w:caps w:val="0"/>
      <w:color w:val="0066CC"/>
      <w:sz w:val="20"/>
    </w:rPr>
  </w:style>
  <w:style w:type="character" w:customStyle="1" w:styleId="StyleHeading2Sub-headingH22sl2h2ModuleSubheadingHeadinnorChar">
    <w:name w:val="Style Heading 2Sub-headingH22sl2h2Module SubheadingHeadinnor... Char"/>
    <w:basedOn w:val="DefaultParagraphFont"/>
    <w:link w:val="StyleHeading2Sub-headingH22sl2h2ModuleSubheadingHeadinnor"/>
    <w:uiPriority w:val="99"/>
    <w:locked/>
    <w:rsid w:val="004921D9"/>
    <w:rPr>
      <w:rFonts w:ascii="Trebuchet MS" w:eastAsia="Calibri" w:hAnsi="Trebuchet MS"/>
      <w:b/>
      <w:color w:val="0066CC"/>
      <w:sz w:val="32"/>
      <w:szCs w:val="32"/>
    </w:rPr>
  </w:style>
  <w:style w:type="paragraph" w:customStyle="1" w:styleId="StyleHeading2Sub-headingH22sl2h2ModuleSubheadingHeadinnor">
    <w:name w:val="Style Heading 2Sub-headingH22sl2h2Module SubheadingHeadinnor..."/>
    <w:basedOn w:val="Heading2"/>
    <w:link w:val="StyleHeading2Sub-headingH22sl2h2ModuleSubheadingHeadinnorChar"/>
    <w:autoRedefine/>
    <w:uiPriority w:val="99"/>
    <w:rsid w:val="004921D9"/>
    <w:pPr>
      <w:tabs>
        <w:tab w:val="num" w:pos="720"/>
      </w:tabs>
      <w:spacing w:after="60"/>
    </w:pPr>
    <w:rPr>
      <w:rFonts w:ascii="Trebuchet MS" w:hAnsi="Trebuchet MS"/>
      <w:color w:val="0066CC"/>
      <w:sz w:val="32"/>
      <w:szCs w:val="32"/>
    </w:rPr>
  </w:style>
  <w:style w:type="character" w:customStyle="1" w:styleId="StyleHeading1MainheadingHeading10SectionH1h1Header11secChar">
    <w:name w:val="Style Heading 1Main headingHeading 10SectionH1h1Header11sec... Char"/>
    <w:basedOn w:val="DefaultParagraphFont"/>
    <w:link w:val="StyleHeading1MainheadingHeading10SectionH1h1Header11sec"/>
    <w:uiPriority w:val="99"/>
    <w:locked/>
    <w:rsid w:val="004921D9"/>
    <w:rPr>
      <w:rFonts w:ascii="Verdana" w:hAnsi="Verdana"/>
      <w:b/>
      <w:bCs/>
      <w:color w:val="0066CC"/>
      <w:sz w:val="28"/>
      <w:szCs w:val="24"/>
    </w:rPr>
  </w:style>
  <w:style w:type="paragraph" w:customStyle="1" w:styleId="StyleHeading1MainheadingHeading10SectionH1h1Header11sec">
    <w:name w:val="Style Heading 1Main headingHeading 10SectionH1h1Header11sec..."/>
    <w:basedOn w:val="Heading1"/>
    <w:link w:val="StyleHeading1MainheadingHeading10SectionH1h1Header11secChar"/>
    <w:autoRedefine/>
    <w:uiPriority w:val="99"/>
    <w:rsid w:val="004921D9"/>
    <w:pPr>
      <w:pageBreakBefore w:val="0"/>
      <w:tabs>
        <w:tab w:val="clear" w:pos="720"/>
        <w:tab w:val="clear" w:pos="1440"/>
        <w:tab w:val="clear" w:pos="2160"/>
        <w:tab w:val="clear" w:pos="2880"/>
        <w:tab w:val="clear" w:pos="3600"/>
        <w:tab w:val="clear" w:pos="4320"/>
        <w:tab w:val="clear" w:pos="5040"/>
        <w:tab w:val="clear" w:pos="5760"/>
        <w:tab w:val="clear" w:pos="6480"/>
        <w:tab w:val="clear" w:pos="7200"/>
        <w:tab w:val="clear" w:pos="7920"/>
        <w:tab w:val="num" w:pos="432"/>
      </w:tabs>
      <w:spacing w:before="0" w:after="0"/>
    </w:pPr>
    <w:rPr>
      <w:rFonts w:ascii="Verdana" w:hAnsi="Verdana"/>
      <w:bCs/>
      <w:caps w:val="0"/>
      <w:color w:val="0066CC"/>
      <w:szCs w:val="24"/>
      <w:lang w:val="en-US"/>
    </w:rPr>
  </w:style>
  <w:style w:type="paragraph" w:customStyle="1" w:styleId="StyleHeading2Sub-headingH22sl2h2ModuleSubheadingHeadinnor2">
    <w:name w:val="Style Heading 2Sub-headingH22sl2h2Module SubheadingHeadinnor...2"/>
    <w:basedOn w:val="Normal"/>
    <w:uiPriority w:val="99"/>
    <w:rsid w:val="004921D9"/>
    <w:pPr>
      <w:numPr>
        <w:ilvl w:val="2"/>
        <w:numId w:val="19"/>
      </w:numPr>
      <w:spacing w:after="0"/>
    </w:pPr>
    <w:rPr>
      <w:rFonts w:ascii="Verdana" w:hAnsi="Verdana"/>
      <w:szCs w:val="24"/>
      <w:lang w:val="en-US"/>
    </w:rPr>
  </w:style>
  <w:style w:type="paragraph" w:customStyle="1" w:styleId="StyleStyleHeading1H1SectionMainheadingHeading10h1Header1level">
    <w:name w:val="Style Style Heading 1H1SectionMain headingHeading 10h1Header1level...."/>
    <w:basedOn w:val="StyleHeading1H1SectionMainheadingHeading10h1Header1level"/>
    <w:autoRedefine/>
    <w:uiPriority w:val="99"/>
    <w:rsid w:val="004921D9"/>
    <w:pPr>
      <w:tabs>
        <w:tab w:val="clear" w:pos="720"/>
        <w:tab w:val="num" w:pos="360"/>
      </w:tabs>
      <w:spacing w:before="240" w:after="280"/>
      <w:ind w:left="0" w:firstLine="0"/>
    </w:pPr>
    <w:rPr>
      <w:rFonts w:cs="Times New Roman"/>
      <w:szCs w:val="20"/>
    </w:rPr>
  </w:style>
  <w:style w:type="paragraph" w:customStyle="1" w:styleId="StyleStyleHeading2Sub-headingH22sl2h2ModuleSubheadingHeadinnor">
    <w:name w:val="Style Style Heading 2Sub-headingH22sl2h2Module SubheadingHeadinnor...."/>
    <w:basedOn w:val="StyleHeading2Sub-headingH22sl2h2ModuleSubheadingHeadinnor"/>
    <w:autoRedefine/>
    <w:uiPriority w:val="99"/>
    <w:rsid w:val="004921D9"/>
    <w:rPr>
      <w:color w:val="3366FF"/>
      <w:sz w:val="28"/>
      <w:szCs w:val="20"/>
    </w:rPr>
  </w:style>
  <w:style w:type="paragraph" w:customStyle="1" w:styleId="BulletList0">
    <w:name w:val="Bullet List"/>
    <w:basedOn w:val="Normal"/>
    <w:uiPriority w:val="99"/>
    <w:rsid w:val="004921D9"/>
    <w:pPr>
      <w:keepLines/>
      <w:tabs>
        <w:tab w:val="num" w:pos="1080"/>
      </w:tabs>
      <w:spacing w:after="0"/>
      <w:ind w:left="1080" w:hanging="360"/>
    </w:pPr>
    <w:rPr>
      <w:rFonts w:ascii="Times New Roman" w:hAnsi="Times New Roman"/>
      <w:sz w:val="24"/>
      <w:lang w:val="en-US"/>
    </w:rPr>
  </w:style>
  <w:style w:type="paragraph" w:customStyle="1" w:styleId="Filler">
    <w:name w:val="Filler"/>
    <w:basedOn w:val="Normal"/>
    <w:next w:val="Normal"/>
    <w:uiPriority w:val="99"/>
    <w:rsid w:val="004921D9"/>
    <w:pPr>
      <w:snapToGrid w:val="0"/>
      <w:spacing w:after="0"/>
    </w:pPr>
    <w:rPr>
      <w:rFonts w:ascii="Tahoma" w:hAnsi="Tahoma"/>
      <w:kern w:val="18"/>
      <w:sz w:val="12"/>
      <w:szCs w:val="12"/>
      <w:lang w:val="en-AU"/>
    </w:rPr>
  </w:style>
  <w:style w:type="paragraph" w:customStyle="1" w:styleId="AxonBullet">
    <w:name w:val="Axon Bullet"/>
    <w:basedOn w:val="Normal"/>
    <w:rsid w:val="004921D9"/>
    <w:pPr>
      <w:numPr>
        <w:numId w:val="22"/>
      </w:numPr>
      <w:spacing w:before="60" w:after="60"/>
    </w:pPr>
    <w:rPr>
      <w:i/>
      <w:iCs/>
      <w:sz w:val="20"/>
      <w:szCs w:val="24"/>
    </w:rPr>
  </w:style>
  <w:style w:type="paragraph" w:customStyle="1" w:styleId="StyleHeading3Paragraph3Section111h33headingSub2ParaAnno">
    <w:name w:val="Style Heading 3Paragraph3Section 1.1.1h33headingSub2ParaAnno..."/>
    <w:basedOn w:val="Heading3"/>
    <w:autoRedefine/>
    <w:uiPriority w:val="99"/>
    <w:rsid w:val="004921D9"/>
    <w:pPr>
      <w:keepNext/>
      <w:spacing w:before="120" w:after="60"/>
      <w:ind w:right="-461"/>
    </w:pPr>
    <w:rPr>
      <w:rFonts w:ascii="Arial Bold" w:hAnsi="Arial Bold"/>
      <w:color w:val="800080"/>
      <w:sz w:val="28"/>
    </w:rPr>
  </w:style>
  <w:style w:type="paragraph" w:customStyle="1" w:styleId="StyleHeading3TF-Overskrift3h3moduleRS-Titre3H3t3l3Un1">
    <w:name w:val="Style Heading 3TF-Overskrift 3h3moduleR&amp;S - Titre 3H3t3l3Un...1"/>
    <w:basedOn w:val="Heading3"/>
    <w:autoRedefine/>
    <w:uiPriority w:val="99"/>
    <w:rsid w:val="004921D9"/>
    <w:pPr>
      <w:keepNext/>
      <w:spacing w:before="60" w:line="120" w:lineRule="atLeast"/>
      <w:ind w:left="0" w:firstLine="0"/>
    </w:pPr>
    <w:rPr>
      <w:rFonts w:ascii="Verdana" w:hAnsi="Verdana"/>
      <w:szCs w:val="24"/>
      <w:lang w:eastAsia="ko-KR"/>
    </w:rPr>
  </w:style>
  <w:style w:type="paragraph" w:customStyle="1" w:styleId="BodytextChar0">
    <w:name w:val="Body text Char"/>
    <w:uiPriority w:val="99"/>
    <w:rsid w:val="004921D9"/>
    <w:pPr>
      <w:spacing w:line="280" w:lineRule="exact"/>
      <w:ind w:firstLine="245"/>
    </w:pPr>
    <w:rPr>
      <w:rFonts w:ascii="Arial" w:hAnsi="Arial"/>
      <w:color w:val="000000"/>
      <w:sz w:val="18"/>
      <w:lang w:bidi="he-IL"/>
    </w:rPr>
  </w:style>
  <w:style w:type="paragraph" w:customStyle="1" w:styleId="StyleCharCharCharChar1CharCharCharCharCharCharCharChar">
    <w:name w:val="Style Char Char Char Char1 Char Char Char Char Char Char Char Char"/>
    <w:basedOn w:val="Normal"/>
    <w:uiPriority w:val="99"/>
    <w:rsid w:val="004921D9"/>
    <w:pPr>
      <w:spacing w:after="160" w:line="240" w:lineRule="exact"/>
    </w:pPr>
    <w:rPr>
      <w:rFonts w:ascii="Verdana" w:hAnsi="Verdana"/>
      <w:sz w:val="20"/>
      <w:lang w:val="en-US"/>
    </w:rPr>
  </w:style>
  <w:style w:type="paragraph" w:customStyle="1" w:styleId="Style6">
    <w:name w:val="Style6"/>
    <w:basedOn w:val="Style2"/>
    <w:uiPriority w:val="99"/>
    <w:rsid w:val="004921D9"/>
    <w:pPr>
      <w:keepNext w:val="0"/>
      <w:pBdr>
        <w:top w:val="none" w:sz="0" w:space="0" w:color="auto"/>
        <w:left w:val="none" w:sz="0" w:space="0" w:color="auto"/>
        <w:bottom w:val="none" w:sz="0" w:space="0" w:color="auto"/>
        <w:right w:val="none" w:sz="0" w:space="0" w:color="auto"/>
      </w:pBdr>
      <w:shd w:val="clear" w:color="auto" w:fill="auto"/>
      <w:spacing w:before="0" w:after="0" w:line="280" w:lineRule="exact"/>
      <w:jc w:val="center"/>
      <w:outlineLvl w:val="9"/>
    </w:pPr>
    <w:rPr>
      <w:rFonts w:ascii="Myriad Pro" w:hAnsi="Myriad Pro"/>
      <w:kern w:val="0"/>
      <w:sz w:val="18"/>
      <w:szCs w:val="18"/>
    </w:rPr>
  </w:style>
  <w:style w:type="paragraph" w:customStyle="1" w:styleId="MemoTekst">
    <w:name w:val="MemoTekst"/>
    <w:uiPriority w:val="99"/>
    <w:rsid w:val="004921D9"/>
    <w:pPr>
      <w:spacing w:line="240" w:lineRule="atLeast"/>
    </w:pPr>
    <w:rPr>
      <w:rFonts w:ascii="Courier New" w:hAnsi="Courier New"/>
      <w:lang w:val="nl-NL"/>
    </w:rPr>
  </w:style>
  <w:style w:type="paragraph" w:customStyle="1" w:styleId="ListBullet3new">
    <w:name w:val="List Bullet 3 new"/>
    <w:basedOn w:val="Normal"/>
    <w:uiPriority w:val="99"/>
    <w:rsid w:val="004921D9"/>
    <w:pPr>
      <w:numPr>
        <w:numId w:val="23"/>
      </w:numPr>
      <w:spacing w:before="20" w:after="20"/>
    </w:pPr>
    <w:rPr>
      <w:rFonts w:ascii="Courier New" w:hAnsi="Courier New"/>
      <w:sz w:val="20"/>
      <w:lang w:val="en-US"/>
    </w:rPr>
  </w:style>
  <w:style w:type="paragraph" w:customStyle="1" w:styleId="Style7">
    <w:name w:val="Style7"/>
    <w:basedOn w:val="ListBullet2"/>
    <w:uiPriority w:val="99"/>
    <w:rsid w:val="004921D9"/>
    <w:pPr>
      <w:tabs>
        <w:tab w:val="clear" w:pos="720"/>
        <w:tab w:val="num" w:pos="360"/>
      </w:tabs>
      <w:spacing w:after="0"/>
      <w:ind w:left="360"/>
      <w:jc w:val="left"/>
    </w:pPr>
    <w:rPr>
      <w:rFonts w:ascii="Myriad Pro" w:hAnsi="Myriad Pro"/>
      <w:szCs w:val="20"/>
      <w:lang w:val="en-US"/>
    </w:rPr>
  </w:style>
  <w:style w:type="paragraph" w:customStyle="1" w:styleId="StyleStyleHeading1H1SectionMainheadingHeading10h1Header1level1">
    <w:name w:val="Style Style Heading 1H1SectionMain headingHeading 10h1Header1level....1"/>
    <w:basedOn w:val="StyleHeading1H1SectionMainheadingHeading10h1Header1level"/>
    <w:autoRedefine/>
    <w:uiPriority w:val="99"/>
    <w:rsid w:val="004921D9"/>
    <w:pPr>
      <w:tabs>
        <w:tab w:val="clear" w:pos="720"/>
        <w:tab w:val="num" w:pos="360"/>
      </w:tabs>
      <w:ind w:left="360"/>
    </w:pPr>
    <w:rPr>
      <w:rFonts w:ascii="Verdana" w:hAnsi="Verdana"/>
      <w:bCs/>
      <w:sz w:val="32"/>
    </w:rPr>
  </w:style>
  <w:style w:type="paragraph" w:customStyle="1" w:styleId="StyleHeading3H33ParagraphSection111Sub2ParaAnnotationen1">
    <w:name w:val="Style Heading 3H33ParagraphSection 1.1.1Sub2ParaAnnotationen...1"/>
    <w:basedOn w:val="Heading3"/>
    <w:autoRedefine/>
    <w:uiPriority w:val="99"/>
    <w:rsid w:val="004921D9"/>
    <w:pPr>
      <w:keepNext/>
      <w:tabs>
        <w:tab w:val="num" w:pos="-3600"/>
        <w:tab w:val="num" w:pos="936"/>
      </w:tabs>
      <w:spacing w:before="240" w:after="240"/>
    </w:pPr>
    <w:rPr>
      <w:rFonts w:ascii="Verdana" w:hAnsi="Verdana"/>
      <w:bCs/>
    </w:rPr>
  </w:style>
  <w:style w:type="paragraph" w:customStyle="1" w:styleId="TOC-Heading">
    <w:name w:val="TOC- Heading"/>
    <w:basedOn w:val="Normal"/>
    <w:next w:val="Normal"/>
    <w:autoRedefine/>
    <w:uiPriority w:val="99"/>
    <w:rsid w:val="004921D9"/>
    <w:pPr>
      <w:pBdr>
        <w:top w:val="thinThickSmallGap" w:sz="24" w:space="1" w:color="993300"/>
        <w:bottom w:val="thickThinSmallGap" w:sz="24" w:space="1" w:color="993300"/>
      </w:pBdr>
      <w:spacing w:before="240" w:after="240"/>
      <w:jc w:val="center"/>
    </w:pPr>
    <w:rPr>
      <w:rFonts w:ascii="Trebuchet MS" w:hAnsi="Trebuchet MS"/>
      <w:color w:val="993300"/>
      <w:sz w:val="36"/>
      <w:szCs w:val="24"/>
      <w:lang w:val="en-US"/>
    </w:rPr>
  </w:style>
  <w:style w:type="paragraph" w:customStyle="1" w:styleId="Table-Normal">
    <w:name w:val="Table-Normal"/>
    <w:basedOn w:val="Normal"/>
    <w:uiPriority w:val="99"/>
    <w:rsid w:val="004921D9"/>
    <w:pPr>
      <w:spacing w:after="0"/>
    </w:pPr>
    <w:rPr>
      <w:rFonts w:ascii="Trebuchet MS" w:hAnsi="Trebuchet MS"/>
      <w:szCs w:val="22"/>
      <w:lang w:val="en-US"/>
    </w:rPr>
  </w:style>
  <w:style w:type="character" w:customStyle="1" w:styleId="DefaultParagraphFontParaCharCharCharCharCharCharCharCharChar">
    <w:name w:val="Default Paragraph Font Para Char Char Char Char Char Char Char Char Char"/>
    <w:basedOn w:val="DefaultParagraphFont"/>
    <w:link w:val="DefaultParagraphFontParaCharCharCharCharCharCharCharChar"/>
    <w:uiPriority w:val="99"/>
    <w:locked/>
    <w:rsid w:val="004921D9"/>
    <w:rPr>
      <w:rFonts w:ascii="Verdana" w:hAnsi="Verdana" w:cs="Times New Roman"/>
      <w:lang w:bidi="ar-SA"/>
    </w:rPr>
  </w:style>
  <w:style w:type="paragraph" w:customStyle="1" w:styleId="DefaultParagraphFontParaCharCharCharCharCharCharCharChar">
    <w:name w:val="Default Paragraph Font Para Char Char Char Char Char Char Char Char"/>
    <w:basedOn w:val="Normal"/>
    <w:link w:val="DefaultParagraphFontParaCharCharCharCharCharCharCharCharChar"/>
    <w:uiPriority w:val="99"/>
    <w:rsid w:val="004921D9"/>
    <w:pPr>
      <w:spacing w:after="160" w:line="240" w:lineRule="exact"/>
    </w:pPr>
    <w:rPr>
      <w:rFonts w:ascii="Verdana" w:hAnsi="Verdana"/>
      <w:sz w:val="20"/>
      <w:lang w:val="en-US"/>
    </w:rPr>
  </w:style>
  <w:style w:type="character" w:customStyle="1" w:styleId="StyleARMLevel1BulletsArialChar">
    <w:name w:val="Style ARM Level 1 Bullets + Arial Char"/>
    <w:basedOn w:val="DefaultParagraphFont"/>
    <w:link w:val="StyleARMLevel1BulletsArial"/>
    <w:uiPriority w:val="99"/>
    <w:locked/>
    <w:rsid w:val="004921D9"/>
    <w:rPr>
      <w:rFonts w:ascii="Arial" w:eastAsia="Arial Unicode MS" w:hAnsi="Arial" w:cs="Times New Roman"/>
      <w:lang w:bidi="ar-SA"/>
    </w:rPr>
  </w:style>
  <w:style w:type="paragraph" w:customStyle="1" w:styleId="StyleARMLevel1BulletsArial">
    <w:name w:val="Style ARM Level 1 Bullets + Arial"/>
    <w:basedOn w:val="Normal"/>
    <w:link w:val="StyleARMLevel1BulletsArialChar"/>
    <w:uiPriority w:val="99"/>
    <w:rsid w:val="004921D9"/>
    <w:pPr>
      <w:tabs>
        <w:tab w:val="num" w:pos="288"/>
      </w:tabs>
      <w:spacing w:after="0" w:line="22" w:lineRule="atLeast"/>
      <w:ind w:left="288" w:hanging="288"/>
    </w:pPr>
    <w:rPr>
      <w:rFonts w:eastAsia="Arial Unicode MS"/>
      <w:sz w:val="20"/>
      <w:lang w:val="en-US"/>
    </w:rPr>
  </w:style>
  <w:style w:type="paragraph" w:customStyle="1" w:styleId="ARM-Header3">
    <w:name w:val="ARM - Header 3"/>
    <w:basedOn w:val="Normal"/>
    <w:autoRedefine/>
    <w:uiPriority w:val="99"/>
    <w:rsid w:val="004921D9"/>
    <w:pPr>
      <w:keepNext/>
      <w:spacing w:before="120" w:after="60" w:line="22" w:lineRule="atLeast"/>
      <w:outlineLvl w:val="2"/>
    </w:pPr>
    <w:rPr>
      <w:rFonts w:eastAsia="PMingLiU" w:cs="Arial"/>
      <w:bCs/>
      <w:kern w:val="2"/>
      <w:szCs w:val="22"/>
      <w:lang w:val="en-US" w:eastAsia="zh-TW"/>
    </w:rPr>
  </w:style>
  <w:style w:type="paragraph" w:customStyle="1" w:styleId="NormalNoGap">
    <w:name w:val="Normal No Gap"/>
    <w:basedOn w:val="Normal"/>
    <w:next w:val="Normal"/>
    <w:uiPriority w:val="99"/>
    <w:semiHidden/>
    <w:rsid w:val="004921D9"/>
    <w:pPr>
      <w:snapToGrid w:val="0"/>
      <w:spacing w:after="0"/>
      <w:jc w:val="center"/>
    </w:pPr>
    <w:rPr>
      <w:rFonts w:ascii="Arial Narrow" w:hAnsi="Arial Narrow"/>
      <w:b/>
      <w:kern w:val="18"/>
      <w:szCs w:val="21"/>
    </w:rPr>
  </w:style>
  <w:style w:type="paragraph" w:customStyle="1" w:styleId="ARM-TableHeader">
    <w:name w:val="ARM - Table Header"/>
    <w:basedOn w:val="Normal"/>
    <w:uiPriority w:val="99"/>
    <w:rsid w:val="004921D9"/>
    <w:pPr>
      <w:numPr>
        <w:ilvl w:val="1"/>
        <w:numId w:val="24"/>
      </w:numPr>
      <w:spacing w:after="0" w:line="22" w:lineRule="atLeast"/>
      <w:ind w:left="0" w:firstLine="0"/>
      <w:jc w:val="center"/>
    </w:pPr>
    <w:rPr>
      <w:rFonts w:ascii="Verdana" w:hAnsi="Verdana"/>
      <w:b/>
      <w:color w:val="FFFFFF"/>
      <w:sz w:val="20"/>
      <w:lang w:val="en-US"/>
    </w:rPr>
  </w:style>
  <w:style w:type="paragraph" w:customStyle="1" w:styleId="StyleARM-TableHeaderArial">
    <w:name w:val="Style ARM - Table Header + Arial"/>
    <w:basedOn w:val="ARM-TableHeader"/>
    <w:uiPriority w:val="99"/>
    <w:rsid w:val="004921D9"/>
    <w:rPr>
      <w:rFonts w:ascii="Arial" w:hAnsi="Arial"/>
      <w:bCs/>
    </w:rPr>
  </w:style>
  <w:style w:type="paragraph" w:customStyle="1" w:styleId="Indent">
    <w:name w:val="Indent"/>
    <w:basedOn w:val="Normal"/>
    <w:uiPriority w:val="99"/>
    <w:semiHidden/>
    <w:rsid w:val="004921D9"/>
    <w:pPr>
      <w:snapToGrid w:val="0"/>
      <w:spacing w:before="60" w:after="60"/>
      <w:ind w:left="1440"/>
    </w:pPr>
    <w:rPr>
      <w:rFonts w:eastAsia="PMingLiU"/>
      <w:color w:val="000000"/>
      <w:sz w:val="18"/>
    </w:rPr>
  </w:style>
  <w:style w:type="paragraph" w:customStyle="1" w:styleId="TableEntries0">
    <w:name w:val="TableEntries"/>
    <w:basedOn w:val="Normal"/>
    <w:uiPriority w:val="99"/>
    <w:rsid w:val="004921D9"/>
    <w:pPr>
      <w:spacing w:before="60" w:after="60"/>
    </w:pPr>
    <w:rPr>
      <w:sz w:val="20"/>
    </w:rPr>
  </w:style>
  <w:style w:type="paragraph" w:customStyle="1" w:styleId="text1">
    <w:name w:val="text1"/>
    <w:uiPriority w:val="99"/>
    <w:rsid w:val="004921D9"/>
    <w:pPr>
      <w:keepLines/>
      <w:spacing w:before="240"/>
      <w:ind w:left="1440"/>
      <w:jc w:val="both"/>
    </w:pPr>
    <w:rPr>
      <w:rFonts w:ascii="Helv" w:hAnsi="Helv"/>
    </w:rPr>
  </w:style>
  <w:style w:type="character" w:customStyle="1" w:styleId="Bullet01Char">
    <w:name w:val="Bullet01 Char"/>
    <w:basedOn w:val="DefaultParagraphFont"/>
    <w:link w:val="Bullet01"/>
    <w:uiPriority w:val="99"/>
    <w:semiHidden/>
    <w:locked/>
    <w:rsid w:val="004921D9"/>
    <w:rPr>
      <w:rFonts w:eastAsia="Arial Unicode MS" w:cs="Times New Roman"/>
      <w:sz w:val="24"/>
      <w:szCs w:val="24"/>
      <w:lang w:val="en-US" w:eastAsia="en-US" w:bidi="ar-SA"/>
    </w:rPr>
  </w:style>
  <w:style w:type="paragraph" w:customStyle="1" w:styleId="Normal12Char">
    <w:name w:val="Normal12 Char"/>
    <w:basedOn w:val="Normal"/>
    <w:uiPriority w:val="99"/>
    <w:semiHidden/>
    <w:rsid w:val="004921D9"/>
    <w:pPr>
      <w:spacing w:before="120"/>
    </w:pPr>
    <w:rPr>
      <w:sz w:val="20"/>
    </w:rPr>
  </w:style>
  <w:style w:type="character" w:customStyle="1" w:styleId="2bulletChar">
    <w:name w:val="2bullet Char"/>
    <w:basedOn w:val="DefaultParagraphFont"/>
    <w:link w:val="2bullet"/>
    <w:uiPriority w:val="99"/>
    <w:semiHidden/>
    <w:locked/>
    <w:rsid w:val="004921D9"/>
    <w:rPr>
      <w:rFonts w:ascii="Verdana" w:hAnsi="Verdana" w:cs="Times New Roman"/>
      <w:sz w:val="22"/>
      <w:szCs w:val="22"/>
      <w:lang w:val="en-GB" w:bidi="ar-SA"/>
    </w:rPr>
  </w:style>
  <w:style w:type="paragraph" w:customStyle="1" w:styleId="2bullet">
    <w:name w:val="2bullet"/>
    <w:basedOn w:val="Normal"/>
    <w:link w:val="2bulletChar"/>
    <w:autoRedefine/>
    <w:uiPriority w:val="99"/>
    <w:semiHidden/>
    <w:rsid w:val="004921D9"/>
    <w:pPr>
      <w:tabs>
        <w:tab w:val="num" w:pos="720"/>
      </w:tabs>
      <w:spacing w:after="0"/>
      <w:ind w:left="720" w:hanging="360"/>
    </w:pPr>
    <w:rPr>
      <w:rFonts w:ascii="Verdana" w:hAnsi="Verdana"/>
      <w:sz w:val="20"/>
      <w:szCs w:val="22"/>
    </w:rPr>
  </w:style>
  <w:style w:type="paragraph" w:customStyle="1" w:styleId="TableNormal1">
    <w:name w:val="Table Normal1"/>
    <w:basedOn w:val="Normal"/>
    <w:uiPriority w:val="99"/>
    <w:rsid w:val="004921D9"/>
    <w:pPr>
      <w:spacing w:after="0"/>
    </w:pPr>
    <w:rPr>
      <w:sz w:val="20"/>
      <w:lang w:val="en-US"/>
    </w:rPr>
  </w:style>
  <w:style w:type="paragraph" w:customStyle="1" w:styleId="TableTopic">
    <w:name w:val="TableTopic"/>
    <w:basedOn w:val="Normal"/>
    <w:uiPriority w:val="99"/>
    <w:rsid w:val="004921D9"/>
    <w:pPr>
      <w:keepLines/>
      <w:suppressAutoHyphens/>
      <w:spacing w:before="60" w:after="60"/>
    </w:pPr>
    <w:rPr>
      <w:sz w:val="20"/>
      <w:lang w:val="en-US"/>
    </w:rPr>
  </w:style>
  <w:style w:type="paragraph" w:customStyle="1" w:styleId="Text2">
    <w:name w:val="Text 2"/>
    <w:basedOn w:val="Normal"/>
    <w:uiPriority w:val="99"/>
    <w:rsid w:val="004921D9"/>
    <w:pPr>
      <w:spacing w:after="240"/>
      <w:ind w:left="864"/>
    </w:pPr>
    <w:rPr>
      <w:rFonts w:ascii="Times New Roman" w:hAnsi="Times New Roman"/>
      <w:lang w:val="en-US"/>
    </w:rPr>
  </w:style>
  <w:style w:type="paragraph" w:customStyle="1" w:styleId="ProposalText">
    <w:name w:val="ProposalText"/>
    <w:autoRedefine/>
    <w:uiPriority w:val="99"/>
    <w:rsid w:val="004921D9"/>
    <w:pPr>
      <w:spacing w:before="120" w:after="120"/>
      <w:jc w:val="both"/>
    </w:pPr>
    <w:rPr>
      <w:rFonts w:ascii="Arial" w:hAnsi="Arial"/>
      <w:lang w:eastAsia="en-GB"/>
    </w:rPr>
  </w:style>
  <w:style w:type="paragraph" w:customStyle="1" w:styleId="9pt-Tabletext-left">
    <w:name w:val="9pt-Tabletext-left"/>
    <w:autoRedefine/>
    <w:uiPriority w:val="99"/>
    <w:rsid w:val="004921D9"/>
    <w:pPr>
      <w:spacing w:before="20" w:after="20"/>
    </w:pPr>
    <w:rPr>
      <w:rFonts w:ascii="Arial" w:hAnsi="Arial"/>
      <w:sz w:val="18"/>
    </w:rPr>
  </w:style>
  <w:style w:type="paragraph" w:customStyle="1" w:styleId="9-ptTablehdr-ctr">
    <w:name w:val="9-ptTablehdr-ctr"/>
    <w:basedOn w:val="Normal"/>
    <w:uiPriority w:val="99"/>
    <w:rsid w:val="004921D9"/>
    <w:pPr>
      <w:spacing w:before="20" w:after="20"/>
      <w:jc w:val="center"/>
    </w:pPr>
    <w:rPr>
      <w:b/>
      <w:sz w:val="18"/>
      <w:lang w:val="en-US"/>
    </w:rPr>
  </w:style>
  <w:style w:type="paragraph" w:customStyle="1" w:styleId="CharChar2CharCharChar1CharCharCharChar">
    <w:name w:val="Char Char2 Char Char Char1 Char Char Char Char"/>
    <w:basedOn w:val="Normal"/>
    <w:uiPriority w:val="99"/>
    <w:rsid w:val="004921D9"/>
    <w:pPr>
      <w:pageBreakBefore/>
      <w:spacing w:after="160" w:line="240" w:lineRule="exact"/>
    </w:pPr>
    <w:rPr>
      <w:rFonts w:ascii="Verdana" w:hAnsi="Verdana"/>
      <w:sz w:val="20"/>
      <w:lang w:val="en-US"/>
    </w:rPr>
  </w:style>
  <w:style w:type="paragraph" w:customStyle="1" w:styleId="Style1">
    <w:name w:val="Style1"/>
    <w:basedOn w:val="Normal"/>
    <w:uiPriority w:val="99"/>
    <w:rsid w:val="004921D9"/>
    <w:pPr>
      <w:numPr>
        <w:numId w:val="25"/>
      </w:numPr>
      <w:spacing w:after="0"/>
    </w:pPr>
    <w:rPr>
      <w:rFonts w:ascii="Verdana" w:hAnsi="Verdana" w:cs="Verdana"/>
      <w:sz w:val="20"/>
    </w:rPr>
  </w:style>
  <w:style w:type="paragraph" w:customStyle="1" w:styleId="NormalNoGapChar">
    <w:name w:val="Normal No Gap Char"/>
    <w:basedOn w:val="Normal"/>
    <w:next w:val="Normal"/>
    <w:uiPriority w:val="99"/>
    <w:rsid w:val="004921D9"/>
    <w:pPr>
      <w:snapToGrid w:val="0"/>
      <w:spacing w:after="0"/>
      <w:jc w:val="center"/>
    </w:pPr>
    <w:rPr>
      <w:rFonts w:ascii="Arial Narrow" w:hAnsi="Arial Narrow"/>
      <w:b/>
      <w:kern w:val="18"/>
      <w:szCs w:val="21"/>
    </w:rPr>
  </w:style>
  <w:style w:type="paragraph" w:customStyle="1" w:styleId="BulletedList">
    <w:name w:val="Bulleted List"/>
    <w:basedOn w:val="Normal"/>
    <w:rsid w:val="004921D9"/>
    <w:pPr>
      <w:numPr>
        <w:numId w:val="26"/>
      </w:numPr>
      <w:spacing w:after="0"/>
    </w:pPr>
    <w:rPr>
      <w:sz w:val="20"/>
      <w:szCs w:val="24"/>
      <w:lang w:val="en-US"/>
    </w:rPr>
  </w:style>
  <w:style w:type="paragraph" w:customStyle="1" w:styleId="gsbh1">
    <w:name w:val="gsb h1"/>
    <w:basedOn w:val="Heading1"/>
    <w:uiPriority w:val="99"/>
    <w:rsid w:val="004921D9"/>
    <w:pPr>
      <w:pageBreakBefore w:val="0"/>
      <w:numPr>
        <w:numId w:val="27"/>
      </w:numPr>
      <w:pBdr>
        <w:top w:val="thinThickSmallGap" w:sz="12" w:space="1" w:color="000080" w:shadow="1"/>
        <w:left w:val="thinThickSmallGap" w:sz="12" w:space="4" w:color="000080" w:shadow="1"/>
        <w:bottom w:val="thinThickSmallGap" w:sz="12" w:space="1" w:color="000080" w:shadow="1"/>
        <w:right w:val="thinThickSmallGap" w:sz="12" w:space="4" w:color="000080" w:shadow="1"/>
      </w:pBdr>
      <w:tabs>
        <w:tab w:val="clear" w:pos="1440"/>
        <w:tab w:val="clear" w:pos="2160"/>
        <w:tab w:val="clear" w:pos="2880"/>
        <w:tab w:val="clear" w:pos="3600"/>
        <w:tab w:val="clear" w:pos="4320"/>
        <w:tab w:val="clear" w:pos="5040"/>
        <w:tab w:val="clear" w:pos="5760"/>
        <w:tab w:val="clear" w:pos="6480"/>
        <w:tab w:val="clear" w:pos="7200"/>
        <w:tab w:val="clear" w:pos="7920"/>
        <w:tab w:val="num" w:pos="360"/>
      </w:tabs>
      <w:spacing w:after="240"/>
      <w:ind w:left="0" w:firstLine="0"/>
      <w:jc w:val="right"/>
    </w:pPr>
    <w:rPr>
      <w:rFonts w:cs="Arial"/>
      <w:caps w:val="0"/>
      <w:color w:val="auto"/>
      <w:spacing w:val="40"/>
      <w:kern w:val="32"/>
      <w:sz w:val="48"/>
      <w:szCs w:val="48"/>
      <w:lang w:val="en-US"/>
    </w:rPr>
  </w:style>
  <w:style w:type="character" w:customStyle="1" w:styleId="Normal12Char1">
    <w:name w:val="Normal12 Char1"/>
    <w:basedOn w:val="DefaultParagraphFont"/>
    <w:link w:val="Normal12"/>
    <w:uiPriority w:val="99"/>
    <w:locked/>
    <w:rsid w:val="004921D9"/>
    <w:rPr>
      <w:rFonts w:ascii="Arial" w:hAnsi="Arial" w:cs="Times New Roman"/>
      <w:lang w:val="en-GB" w:bidi="ar-SA"/>
    </w:rPr>
  </w:style>
  <w:style w:type="paragraph" w:customStyle="1" w:styleId="Normal12">
    <w:name w:val="Normal12"/>
    <w:basedOn w:val="Normal"/>
    <w:link w:val="Normal12Char1"/>
    <w:uiPriority w:val="99"/>
    <w:rsid w:val="004921D9"/>
    <w:pPr>
      <w:spacing w:before="120"/>
    </w:pPr>
    <w:rPr>
      <w:sz w:val="20"/>
    </w:rPr>
  </w:style>
  <w:style w:type="paragraph" w:customStyle="1" w:styleId="Bullet1BodyText">
    <w:name w:val="Bullet 1 Body Text"/>
    <w:basedOn w:val="Normal"/>
    <w:uiPriority w:val="99"/>
    <w:rsid w:val="004921D9"/>
    <w:pPr>
      <w:numPr>
        <w:numId w:val="28"/>
      </w:numPr>
      <w:spacing w:before="240" w:after="240"/>
    </w:pPr>
    <w:rPr>
      <w:rFonts w:ascii="Times New Roman" w:hAnsi="Times New Roman"/>
      <w:szCs w:val="22"/>
      <w:lang w:val="en-US"/>
    </w:rPr>
  </w:style>
  <w:style w:type="paragraph" w:customStyle="1" w:styleId="ProposalAnswer">
    <w:name w:val="Proposal Answer"/>
    <w:basedOn w:val="Normal"/>
    <w:uiPriority w:val="99"/>
    <w:rsid w:val="004921D9"/>
    <w:pPr>
      <w:suppressAutoHyphens/>
      <w:overflowPunct w:val="0"/>
      <w:autoSpaceDE w:val="0"/>
      <w:autoSpaceDN w:val="0"/>
      <w:adjustRightInd w:val="0"/>
      <w:spacing w:before="120"/>
    </w:pPr>
    <w:rPr>
      <w:rFonts w:ascii="Times New Roman" w:hAnsi="Times New Roman"/>
      <w:szCs w:val="22"/>
      <w:lang w:val="en-US"/>
    </w:rPr>
  </w:style>
  <w:style w:type="paragraph" w:customStyle="1" w:styleId="newsdtsec">
    <w:name w:val="newsdtsec"/>
    <w:basedOn w:val="Normal"/>
    <w:uiPriority w:val="99"/>
    <w:rsid w:val="004921D9"/>
    <w:pPr>
      <w:spacing w:before="100" w:beforeAutospacing="1" w:after="100" w:afterAutospacing="1"/>
    </w:pPr>
    <w:rPr>
      <w:rFonts w:ascii="Times New Roman" w:hAnsi="Times New Roman"/>
      <w:color w:val="000000"/>
      <w:sz w:val="24"/>
      <w:szCs w:val="24"/>
      <w:lang w:val="en-US"/>
    </w:rPr>
  </w:style>
  <w:style w:type="paragraph" w:customStyle="1" w:styleId="StyleCharCharCharCharCharCharCharCharCharChar">
    <w:name w:val="Style Char Char Char Char Char Char Char Char Char Char"/>
    <w:basedOn w:val="Normal"/>
    <w:uiPriority w:val="99"/>
    <w:semiHidden/>
    <w:rsid w:val="004921D9"/>
    <w:pPr>
      <w:spacing w:after="160" w:line="240" w:lineRule="exact"/>
    </w:pPr>
    <w:rPr>
      <w:rFonts w:ascii="Verdana" w:hAnsi="Verdana" w:cs="Verdana"/>
      <w:sz w:val="20"/>
    </w:rPr>
  </w:style>
  <w:style w:type="paragraph" w:customStyle="1" w:styleId="DefaultParagraphFontParaCharCharCharCharCharCharCharCharCharCharCharChar2Char1CharCharChar">
    <w:name w:val="Default Paragraph Font Para Char Char Char Char Char Char Char Char Char Char Char Char2 Char1 Char Char Char"/>
    <w:basedOn w:val="Normal"/>
    <w:uiPriority w:val="99"/>
    <w:rsid w:val="004921D9"/>
    <w:pPr>
      <w:spacing w:after="160" w:line="240" w:lineRule="exact"/>
    </w:pPr>
    <w:rPr>
      <w:rFonts w:ascii="Verdana" w:hAnsi="Verdana"/>
      <w:sz w:val="20"/>
      <w:lang w:val="en-US"/>
    </w:rPr>
  </w:style>
  <w:style w:type="paragraph" w:customStyle="1" w:styleId="BodyCharChar">
    <w:name w:val="Body Char Char"/>
    <w:basedOn w:val="Normal"/>
    <w:uiPriority w:val="99"/>
    <w:rsid w:val="004921D9"/>
    <w:pPr>
      <w:spacing w:after="0"/>
      <w:ind w:left="634"/>
    </w:pPr>
    <w:rPr>
      <w:rFonts w:ascii="Verdana" w:hAnsi="Verdana"/>
      <w:sz w:val="18"/>
      <w:lang w:val="en-US"/>
    </w:rPr>
  </w:style>
  <w:style w:type="paragraph" w:customStyle="1" w:styleId="BulletLevel10">
    <w:name w:val="Bullet Level1"/>
    <w:basedOn w:val="Normal"/>
    <w:autoRedefine/>
    <w:uiPriority w:val="99"/>
    <w:rsid w:val="004921D9"/>
    <w:pPr>
      <w:spacing w:after="0"/>
    </w:pPr>
    <w:rPr>
      <w:rFonts w:ascii="Times New Roman" w:hAnsi="Times New Roman" w:cs="Arial"/>
      <w:b/>
      <w:szCs w:val="22"/>
      <w:lang w:val="en-US"/>
    </w:rPr>
  </w:style>
  <w:style w:type="paragraph" w:customStyle="1" w:styleId="StandardParagraph">
    <w:name w:val="Standard Paragraph"/>
    <w:basedOn w:val="Normal"/>
    <w:uiPriority w:val="99"/>
    <w:rsid w:val="004921D9"/>
    <w:pPr>
      <w:spacing w:before="120"/>
    </w:pPr>
    <w:rPr>
      <w:bCs/>
      <w:lang w:val="en-US"/>
    </w:rPr>
  </w:style>
  <w:style w:type="paragraph" w:customStyle="1" w:styleId="NormalBullet1">
    <w:name w:val="Normal Bullet 1"/>
    <w:basedOn w:val="Normal"/>
    <w:uiPriority w:val="99"/>
    <w:rsid w:val="004921D9"/>
    <w:pPr>
      <w:keepNext/>
      <w:keepLines/>
      <w:numPr>
        <w:numId w:val="29"/>
      </w:numPr>
      <w:spacing w:after="0"/>
    </w:pPr>
    <w:rPr>
      <w:rFonts w:ascii="Times New Roman" w:eastAsia="MS Mincho" w:hAnsi="Times New Roman"/>
      <w:szCs w:val="24"/>
      <w:lang w:val="en-US" w:eastAsia="ja-JP"/>
    </w:rPr>
  </w:style>
  <w:style w:type="paragraph" w:customStyle="1" w:styleId="Bulletlevel1">
    <w:name w:val="Bullet (level 1)"/>
    <w:basedOn w:val="Normal"/>
    <w:uiPriority w:val="99"/>
    <w:rsid w:val="004921D9"/>
    <w:pPr>
      <w:numPr>
        <w:numId w:val="30"/>
      </w:numPr>
      <w:spacing w:after="0"/>
    </w:pPr>
    <w:rPr>
      <w:rFonts w:ascii="Times New Roman" w:hAnsi="Times New Roman"/>
      <w:sz w:val="24"/>
      <w:szCs w:val="24"/>
    </w:rPr>
  </w:style>
  <w:style w:type="paragraph" w:customStyle="1" w:styleId="CharCharCharCharCharCharCharCharCharChar">
    <w:name w:val="Char Char Char Char Char Char Char Char Char Char"/>
    <w:basedOn w:val="Normal"/>
    <w:uiPriority w:val="99"/>
    <w:rsid w:val="004921D9"/>
    <w:pPr>
      <w:spacing w:after="160" w:line="240" w:lineRule="exact"/>
    </w:pPr>
    <w:rPr>
      <w:rFonts w:ascii="Verdana" w:hAnsi="Verdana" w:cs="Verdana"/>
      <w:sz w:val="20"/>
      <w:lang w:val="en-US"/>
    </w:rPr>
  </w:style>
  <w:style w:type="paragraph" w:customStyle="1" w:styleId="CharChar1CharCharCharCharCharCharCharCharCharCharCharCharCharChar">
    <w:name w:val="Char Char1 Char Char Char Char Char Char Char Char Char Char Char Char Char Char"/>
    <w:basedOn w:val="Normal"/>
    <w:uiPriority w:val="99"/>
    <w:rsid w:val="004921D9"/>
    <w:pPr>
      <w:pageBreakBefore/>
      <w:spacing w:after="160" w:line="240" w:lineRule="exact"/>
    </w:pPr>
    <w:rPr>
      <w:rFonts w:ascii="Verdana" w:hAnsi="Verdana"/>
      <w:sz w:val="20"/>
      <w:lang w:val="en-US"/>
    </w:rPr>
  </w:style>
  <w:style w:type="paragraph" w:customStyle="1" w:styleId="Bullet1Table">
    <w:name w:val="Bullet 1 Table"/>
    <w:basedOn w:val="Normal"/>
    <w:rsid w:val="004921D9"/>
    <w:pPr>
      <w:numPr>
        <w:numId w:val="31"/>
      </w:numPr>
      <w:spacing w:after="0"/>
    </w:pPr>
    <w:rPr>
      <w:rFonts w:ascii="Times New Roman" w:hAnsi="Times New Roman"/>
      <w:szCs w:val="24"/>
      <w:lang w:val="en-US"/>
    </w:rPr>
  </w:style>
  <w:style w:type="paragraph" w:customStyle="1" w:styleId="bullets">
    <w:name w:val="bullets"/>
    <w:basedOn w:val="Normal"/>
    <w:uiPriority w:val="99"/>
    <w:rsid w:val="004921D9"/>
    <w:pPr>
      <w:numPr>
        <w:numId w:val="32"/>
      </w:numPr>
      <w:spacing w:after="0"/>
    </w:pPr>
    <w:rPr>
      <w:rFonts w:ascii="Verdana" w:hAnsi="Verdana"/>
      <w:sz w:val="20"/>
    </w:rPr>
  </w:style>
  <w:style w:type="paragraph" w:customStyle="1" w:styleId="ABLOCKPARA">
    <w:name w:val="A BLOCK PARA"/>
    <w:basedOn w:val="Normal"/>
    <w:uiPriority w:val="99"/>
    <w:rsid w:val="004921D9"/>
    <w:pPr>
      <w:spacing w:after="0"/>
    </w:pPr>
    <w:rPr>
      <w:rFonts w:ascii="Book Antiqua" w:hAnsi="Book Antiqua"/>
      <w:lang w:val="fr-FR"/>
    </w:rPr>
  </w:style>
  <w:style w:type="paragraph" w:customStyle="1" w:styleId="CharChar2Char">
    <w:name w:val="Char Char2 Char"/>
    <w:basedOn w:val="Normal"/>
    <w:uiPriority w:val="99"/>
    <w:rsid w:val="004921D9"/>
    <w:pPr>
      <w:pageBreakBefore/>
      <w:spacing w:after="160" w:line="240" w:lineRule="exact"/>
    </w:pPr>
    <w:rPr>
      <w:rFonts w:ascii="Verdana" w:hAnsi="Verdana"/>
      <w:sz w:val="20"/>
      <w:lang w:val="en-US"/>
    </w:rPr>
  </w:style>
  <w:style w:type="paragraph" w:customStyle="1" w:styleId="NormalPGL">
    <w:name w:val="Normal PGL"/>
    <w:basedOn w:val="Normal"/>
    <w:rsid w:val="004921D9"/>
    <w:pPr>
      <w:tabs>
        <w:tab w:val="left" w:pos="3630"/>
      </w:tabs>
      <w:autoSpaceDE w:val="0"/>
      <w:autoSpaceDN w:val="0"/>
      <w:adjustRightInd w:val="0"/>
      <w:spacing w:after="0"/>
    </w:pPr>
    <w:rPr>
      <w:rFonts w:cs="Arial"/>
      <w:szCs w:val="22"/>
    </w:rPr>
  </w:style>
  <w:style w:type="paragraph" w:customStyle="1" w:styleId="CharChar1CharCharCharCharCharCharCharCharCharCharCharCharCharCharCharCharChar">
    <w:name w:val="Char Char1 Char Char Char Char Char Char Char Char Char Char Char Char Char Char Char Char Char"/>
    <w:basedOn w:val="Normal"/>
    <w:uiPriority w:val="99"/>
    <w:rsid w:val="004921D9"/>
    <w:pPr>
      <w:pageBreakBefore/>
      <w:spacing w:after="160" w:line="240" w:lineRule="exact"/>
    </w:pPr>
    <w:rPr>
      <w:rFonts w:ascii="Verdana" w:hAnsi="Verdana"/>
      <w:sz w:val="20"/>
      <w:lang w:val="en-US"/>
    </w:rPr>
  </w:style>
  <w:style w:type="paragraph" w:customStyle="1" w:styleId="paragraph">
    <w:name w:val="paragraph"/>
    <w:uiPriority w:val="99"/>
    <w:rsid w:val="004921D9"/>
    <w:pPr>
      <w:spacing w:after="240"/>
    </w:pPr>
    <w:rPr>
      <w:sz w:val="24"/>
    </w:rPr>
  </w:style>
  <w:style w:type="paragraph" w:customStyle="1" w:styleId="HAFigure">
    <w:name w:val="HA Figure"/>
    <w:basedOn w:val="Normal"/>
    <w:next w:val="Normal"/>
    <w:uiPriority w:val="99"/>
    <w:rsid w:val="004921D9"/>
    <w:pPr>
      <w:keepLines/>
      <w:spacing w:before="90" w:after="54"/>
      <w:jc w:val="center"/>
    </w:pPr>
    <w:rPr>
      <w:rFonts w:ascii="Garamond" w:hAnsi="Garamond"/>
      <w:sz w:val="24"/>
    </w:rPr>
  </w:style>
  <w:style w:type="paragraph" w:customStyle="1" w:styleId="CharCharChar1">
    <w:name w:val="Char Char Char1"/>
    <w:basedOn w:val="Normal"/>
    <w:uiPriority w:val="99"/>
    <w:rsid w:val="004921D9"/>
    <w:pPr>
      <w:pageBreakBefore/>
      <w:spacing w:after="160" w:line="240" w:lineRule="exact"/>
    </w:pPr>
    <w:rPr>
      <w:rFonts w:ascii="Verdana" w:hAnsi="Verdana"/>
      <w:sz w:val="20"/>
      <w:lang w:val="en-US"/>
    </w:rPr>
  </w:style>
  <w:style w:type="paragraph" w:customStyle="1" w:styleId="StyleCharChar">
    <w:name w:val="Style Char Char"/>
    <w:basedOn w:val="Normal"/>
    <w:uiPriority w:val="99"/>
    <w:rsid w:val="004921D9"/>
    <w:pPr>
      <w:spacing w:after="160" w:line="240" w:lineRule="exact"/>
    </w:pPr>
    <w:rPr>
      <w:rFonts w:ascii="Verdana" w:hAnsi="Verdana" w:cs="Verdana"/>
      <w:sz w:val="20"/>
      <w:lang w:val="en-US"/>
    </w:rPr>
  </w:style>
  <w:style w:type="paragraph" w:customStyle="1" w:styleId="BULLETS0">
    <w:name w:val="BULLETS"/>
    <w:basedOn w:val="Heading4"/>
    <w:uiPriority w:val="99"/>
    <w:rsid w:val="004921D9"/>
    <w:pPr>
      <w:tabs>
        <w:tab w:val="num" w:pos="720"/>
      </w:tabs>
      <w:snapToGrid w:val="0"/>
      <w:spacing w:before="100" w:beforeAutospacing="1" w:after="100" w:afterAutospacing="1"/>
      <w:ind w:left="680" w:hanging="340"/>
    </w:pPr>
    <w:rPr>
      <w:b w:val="0"/>
      <w:bCs/>
      <w:i w:val="0"/>
      <w:sz w:val="22"/>
      <w:szCs w:val="22"/>
      <w:lang w:val="en-US"/>
    </w:rPr>
  </w:style>
  <w:style w:type="paragraph" w:customStyle="1" w:styleId="StyleHeading4h44Sub-paragraphH4BFsScnrHeading35SubheadC1">
    <w:name w:val="Style Heading 4h44Sub-paragraphH4BFsScnrHeading3.5Subhead C...1"/>
    <w:basedOn w:val="Heading4"/>
    <w:autoRedefine/>
    <w:uiPriority w:val="99"/>
    <w:rsid w:val="004921D9"/>
    <w:pPr>
      <w:snapToGrid w:val="0"/>
      <w:spacing w:before="60" w:after="60" w:line="280" w:lineRule="exact"/>
      <w:ind w:left="0" w:firstLine="0"/>
    </w:pPr>
    <w:rPr>
      <w:rFonts w:ascii="Verdana" w:hAnsi="Verdana"/>
      <w:bCs/>
      <w:i w:val="0"/>
      <w:sz w:val="22"/>
      <w:lang w:val="en-US"/>
    </w:rPr>
  </w:style>
  <w:style w:type="paragraph" w:customStyle="1" w:styleId="BodyTextIndent-Bullet">
    <w:name w:val="Body Text Indent - Bullet"/>
    <w:basedOn w:val="BodyTextIndent"/>
    <w:uiPriority w:val="99"/>
    <w:rsid w:val="004921D9"/>
    <w:pPr>
      <w:keepLines w:val="0"/>
      <w:numPr>
        <w:numId w:val="33"/>
      </w:numPr>
      <w:spacing w:before="0" w:after="0"/>
    </w:pPr>
    <w:rPr>
      <w:rFonts w:ascii="Arial" w:hAnsi="Arial"/>
      <w:szCs w:val="24"/>
    </w:rPr>
  </w:style>
  <w:style w:type="paragraph" w:customStyle="1" w:styleId="TitleCoverText">
    <w:name w:val="Title Cover Text"/>
    <w:basedOn w:val="BodyText"/>
    <w:uiPriority w:val="99"/>
    <w:rsid w:val="004921D9"/>
    <w:pPr>
      <w:spacing w:after="0"/>
      <w:ind w:left="113"/>
      <w:jc w:val="center"/>
    </w:pPr>
    <w:rPr>
      <w:b/>
      <w:sz w:val="36"/>
    </w:rPr>
  </w:style>
  <w:style w:type="paragraph" w:customStyle="1" w:styleId="CharCharCharCharCharCharCharCharCharCharCharCharChar1">
    <w:name w:val="Char Char Char Char Char Char Char Char Char Char Char Char Char1"/>
    <w:basedOn w:val="Normal"/>
    <w:uiPriority w:val="99"/>
    <w:rsid w:val="004921D9"/>
    <w:pPr>
      <w:spacing w:after="160" w:line="240" w:lineRule="exact"/>
    </w:pPr>
    <w:rPr>
      <w:rFonts w:ascii="Verdana" w:hAnsi="Verdana" w:cs="Verdana"/>
      <w:sz w:val="20"/>
      <w:lang w:val="en-US"/>
    </w:rPr>
  </w:style>
  <w:style w:type="character" w:customStyle="1" w:styleId="lead-in">
    <w:name w:val="lead-in"/>
    <w:basedOn w:val="DefaultParagraphFont"/>
    <w:uiPriority w:val="99"/>
    <w:rsid w:val="004921D9"/>
    <w:rPr>
      <w:rFonts w:cs="Times New Roman"/>
    </w:rPr>
  </w:style>
  <w:style w:type="character" w:customStyle="1" w:styleId="CODE">
    <w:name w:val="CODE"/>
    <w:uiPriority w:val="99"/>
    <w:rsid w:val="004921D9"/>
    <w:rPr>
      <w:rFonts w:ascii="Courier New" w:hAnsi="Courier New"/>
      <w:sz w:val="20"/>
    </w:rPr>
  </w:style>
  <w:style w:type="character" w:customStyle="1" w:styleId="Highlight">
    <w:name w:val="Highlight"/>
    <w:uiPriority w:val="99"/>
    <w:rsid w:val="004921D9"/>
    <w:rPr>
      <w:i/>
      <w:color w:val="0000FF"/>
      <w:u w:val="single" w:color="000000"/>
    </w:rPr>
  </w:style>
  <w:style w:type="character" w:customStyle="1" w:styleId="Typewriter">
    <w:name w:val="Typewriter"/>
    <w:uiPriority w:val="99"/>
    <w:rsid w:val="004921D9"/>
    <w:rPr>
      <w:rFonts w:ascii="Courier New" w:hAnsi="Courier New"/>
      <w:sz w:val="20"/>
    </w:rPr>
  </w:style>
  <w:style w:type="character" w:customStyle="1" w:styleId="BodyText2CharCharCharChar">
    <w:name w:val="Body Text 2 Char Char Char Char"/>
    <w:basedOn w:val="DefaultParagraphFont"/>
    <w:uiPriority w:val="99"/>
    <w:rsid w:val="004921D9"/>
    <w:rPr>
      <w:rFonts w:ascii="Verdana" w:hAnsi="Verdana" w:cs="Times New Roman"/>
      <w:b/>
      <w:sz w:val="16"/>
      <w:lang w:val="en-GB" w:eastAsia="en-US" w:bidi="ar-SA"/>
    </w:rPr>
  </w:style>
  <w:style w:type="character" w:customStyle="1" w:styleId="BulletTextCharChar">
    <w:name w:val="Bullet Text Char Char"/>
    <w:basedOn w:val="DefaultParagraphFont"/>
    <w:uiPriority w:val="99"/>
    <w:rsid w:val="004921D9"/>
    <w:rPr>
      <w:rFonts w:ascii="Arial" w:hAnsi="Arial" w:cs="Arial"/>
      <w:i/>
      <w:noProof/>
      <w:snapToGrid w:val="0"/>
      <w:color w:val="000000"/>
      <w:sz w:val="22"/>
      <w:szCs w:val="22"/>
      <w:lang w:val="en-US" w:eastAsia="en-US" w:bidi="ar-SA"/>
    </w:rPr>
  </w:style>
  <w:style w:type="character" w:customStyle="1" w:styleId="BodyText22">
    <w:name w:val="Body Text 22"/>
    <w:aliases w:val="Body Text 2 Char Char1,Body Text 2 Char1 Char Char Char1"/>
    <w:basedOn w:val="DefaultParagraphFont"/>
    <w:uiPriority w:val="99"/>
    <w:rsid w:val="004921D9"/>
    <w:rPr>
      <w:rFonts w:ascii="Arial Narrow" w:hAnsi="Arial Narrow" w:cs="Times New Roman"/>
      <w:sz w:val="19"/>
      <w:lang w:val="en-GB"/>
    </w:rPr>
  </w:style>
  <w:style w:type="paragraph" w:customStyle="1" w:styleId="TableBullet">
    <w:name w:val="Table Bullet"/>
    <w:basedOn w:val="TableBody0"/>
    <w:uiPriority w:val="99"/>
    <w:rsid w:val="004921D9"/>
    <w:pPr>
      <w:tabs>
        <w:tab w:val="num" w:pos="162"/>
        <w:tab w:val="num" w:pos="360"/>
      </w:tabs>
      <w:ind w:left="162" w:hanging="180"/>
    </w:pPr>
  </w:style>
  <w:style w:type="character" w:customStyle="1" w:styleId="BodytextChar10">
    <w:name w:val="Body text Char1"/>
    <w:basedOn w:val="DefaultParagraphFont"/>
    <w:link w:val="BodyText20"/>
    <w:locked/>
    <w:rsid w:val="004921D9"/>
    <w:rPr>
      <w:color w:val="000000"/>
      <w:sz w:val="24"/>
      <w:lang w:val="en-US" w:eastAsia="en-US" w:bidi="he-IL"/>
    </w:rPr>
  </w:style>
  <w:style w:type="paragraph" w:customStyle="1" w:styleId="TableText2">
    <w:name w:val="Table_Text"/>
    <w:basedOn w:val="TableFieldText"/>
    <w:link w:val="TableTextChar1"/>
    <w:uiPriority w:val="99"/>
    <w:rsid w:val="004921D9"/>
    <w:rPr>
      <w:rFonts w:ascii="Arial" w:hAnsi="Arial"/>
      <w:szCs w:val="24"/>
    </w:rPr>
  </w:style>
  <w:style w:type="character" w:customStyle="1" w:styleId="TableTextChar1">
    <w:name w:val="Table_Text Char"/>
    <w:basedOn w:val="TableFieldTextChar"/>
    <w:link w:val="TableText2"/>
    <w:uiPriority w:val="99"/>
    <w:locked/>
    <w:rsid w:val="004921D9"/>
    <w:rPr>
      <w:rFonts w:ascii="Arial" w:eastAsia="MS Mincho" w:hAnsi="Arial"/>
      <w:sz w:val="24"/>
      <w:szCs w:val="24"/>
      <w:lang w:val="en-US" w:eastAsia="ja-JP" w:bidi="ar-SA"/>
    </w:rPr>
  </w:style>
  <w:style w:type="paragraph" w:customStyle="1" w:styleId="TableText10">
    <w:name w:val="Table_Text1"/>
    <w:basedOn w:val="TableFieldText"/>
    <w:uiPriority w:val="99"/>
    <w:rsid w:val="004921D9"/>
    <w:pPr>
      <w:ind w:left="0"/>
    </w:pPr>
    <w:rPr>
      <w:rFonts w:ascii="Arial" w:eastAsia="Times New Roman" w:hAnsi="Arial" w:cs="Arial"/>
      <w:iCs/>
      <w:color w:val="FFFFFF"/>
      <w:kern w:val="16"/>
    </w:rPr>
  </w:style>
  <w:style w:type="character" w:customStyle="1" w:styleId="Bullet1Char">
    <w:name w:val="Bullet 1 Char"/>
    <w:basedOn w:val="DefaultParagraphFont"/>
    <w:link w:val="Bullet11"/>
    <w:uiPriority w:val="99"/>
    <w:locked/>
    <w:rsid w:val="004921D9"/>
    <w:rPr>
      <w:rFonts w:ascii="Verdana" w:hAnsi="Verdana" w:cs="Times New Roman"/>
      <w:sz w:val="22"/>
      <w:lang w:val="en-US" w:eastAsia="en-US" w:bidi="ar-SA"/>
    </w:rPr>
  </w:style>
  <w:style w:type="paragraph" w:customStyle="1" w:styleId="BodyText0">
    <w:name w:val="Body Text..."/>
    <w:basedOn w:val="BodyText"/>
    <w:link w:val="BodyTextChar3"/>
    <w:uiPriority w:val="99"/>
    <w:rsid w:val="004921D9"/>
    <w:pPr>
      <w:spacing w:before="120" w:after="0"/>
      <w:ind w:left="113"/>
    </w:pPr>
    <w:rPr>
      <w:lang w:val="en-US"/>
    </w:rPr>
  </w:style>
  <w:style w:type="paragraph" w:customStyle="1" w:styleId="StyleBodyTextBold">
    <w:name w:val="Style Body Text... + Bold"/>
    <w:basedOn w:val="BodyText0"/>
    <w:link w:val="StyleBodyTextBoldChar"/>
    <w:uiPriority w:val="99"/>
    <w:rsid w:val="004921D9"/>
    <w:pPr>
      <w:spacing w:after="120"/>
      <w:ind w:left="0"/>
    </w:pPr>
    <w:rPr>
      <w:b/>
      <w:bCs/>
    </w:rPr>
  </w:style>
  <w:style w:type="character" w:customStyle="1" w:styleId="BodyTextChar3">
    <w:name w:val="Body Text... Char"/>
    <w:basedOn w:val="DefaultParagraphFont"/>
    <w:link w:val="BodyText0"/>
    <w:uiPriority w:val="99"/>
    <w:locked/>
    <w:rsid w:val="004921D9"/>
    <w:rPr>
      <w:rFonts w:ascii="Arial" w:hAnsi="Arial" w:cs="Times New Roman"/>
      <w:sz w:val="22"/>
      <w:lang w:val="en-US" w:eastAsia="en-US" w:bidi="ar-SA"/>
    </w:rPr>
  </w:style>
  <w:style w:type="character" w:customStyle="1" w:styleId="StyleBodyTextBoldChar">
    <w:name w:val="Style Body Text... + Bold Char"/>
    <w:basedOn w:val="BodyTextChar3"/>
    <w:link w:val="StyleBodyTextBold"/>
    <w:uiPriority w:val="99"/>
    <w:locked/>
    <w:rsid w:val="004921D9"/>
    <w:rPr>
      <w:rFonts w:ascii="Arial" w:hAnsi="Arial" w:cs="Times New Roman"/>
      <w:b/>
      <w:bCs/>
      <w:sz w:val="22"/>
      <w:lang w:val="en-US" w:eastAsia="en-US" w:bidi="ar-SA"/>
    </w:rPr>
  </w:style>
  <w:style w:type="paragraph" w:customStyle="1" w:styleId="tableentry">
    <w:name w:val="table entry"/>
    <w:basedOn w:val="Normal"/>
    <w:uiPriority w:val="99"/>
    <w:rsid w:val="004921D9"/>
    <w:pPr>
      <w:tabs>
        <w:tab w:val="left" w:pos="720"/>
        <w:tab w:val="left" w:pos="1440"/>
        <w:tab w:val="left" w:pos="3600"/>
        <w:tab w:val="left" w:pos="4320"/>
        <w:tab w:val="left" w:pos="5760"/>
        <w:tab w:val="left" w:pos="7200"/>
      </w:tabs>
      <w:spacing w:before="60" w:after="60"/>
      <w:jc w:val="center"/>
    </w:pPr>
    <w:rPr>
      <w:rFonts w:ascii="Verdana" w:hAnsi="Verdana"/>
      <w:sz w:val="20"/>
      <w:lang w:val="en-US"/>
    </w:rPr>
  </w:style>
  <w:style w:type="paragraph" w:customStyle="1" w:styleId="ZchnZchn">
    <w:name w:val="Zchn Zchn"/>
    <w:basedOn w:val="Normal"/>
    <w:autoRedefine/>
    <w:uiPriority w:val="99"/>
    <w:rsid w:val="004921D9"/>
    <w:rPr>
      <w:rFonts w:eastAsia="MS Mincho" w:cs="Arial"/>
      <w:b/>
      <w:bCs/>
      <w:color w:val="000000"/>
      <w:szCs w:val="22"/>
      <w:lang w:val="en-US"/>
    </w:rPr>
  </w:style>
  <w:style w:type="paragraph" w:customStyle="1" w:styleId="FigureNumberedList">
    <w:name w:val="Figure Numbered List"/>
    <w:basedOn w:val="Normal"/>
    <w:next w:val="Normal"/>
    <w:autoRedefine/>
    <w:uiPriority w:val="99"/>
    <w:rsid w:val="004921D9"/>
    <w:pPr>
      <w:spacing w:after="0"/>
    </w:pPr>
    <w:rPr>
      <w:rFonts w:cs="Arial"/>
      <w:sz w:val="20"/>
      <w:lang w:val="en-US"/>
    </w:rPr>
  </w:style>
  <w:style w:type="table" w:customStyle="1" w:styleId="TableOutline">
    <w:name w:val="Table Outline"/>
    <w:uiPriority w:val="99"/>
    <w:rsid w:val="004921D9"/>
    <w:rPr>
      <w:rFonts w:ascii="Verdana" w:eastAsia="MS Mincho" w:hAnsi="Verdana"/>
      <w:lang w:val="en-GB" w:eastAsia="en-GB"/>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144" w:type="dxa"/>
        <w:left w:w="144" w:type="dxa"/>
        <w:bottom w:w="144" w:type="dxa"/>
        <w:right w:w="144" w:type="dxa"/>
      </w:tblCellMar>
    </w:tblPr>
  </w:style>
  <w:style w:type="paragraph" w:customStyle="1" w:styleId="CharCharCharCharCharCharChar1CharCharCharCharCharCharCharCharCharCharCharCharCharCharCharCharCharChar">
    <w:name w:val="Char Char Char Char Char Char Char1 Char Char Char Char Char Char Char Char Char Char Char Char Char Char Char Char Char Char"/>
    <w:basedOn w:val="Normal"/>
    <w:autoRedefine/>
    <w:uiPriority w:val="99"/>
    <w:rsid w:val="004921D9"/>
    <w:pPr>
      <w:spacing w:after="160" w:line="240" w:lineRule="exact"/>
      <w:ind w:left="360"/>
    </w:pPr>
    <w:rPr>
      <w:rFonts w:cs="Arial"/>
      <w:b/>
      <w:i/>
      <w:smallCaps/>
      <w:sz w:val="20"/>
    </w:rPr>
  </w:style>
  <w:style w:type="paragraph" w:customStyle="1" w:styleId="List">
    <w:name w:val="List#"/>
    <w:basedOn w:val="Normal"/>
    <w:uiPriority w:val="99"/>
    <w:rsid w:val="004921D9"/>
    <w:pPr>
      <w:numPr>
        <w:numId w:val="35"/>
      </w:numPr>
      <w:suppressAutoHyphens/>
      <w:spacing w:after="240"/>
    </w:pPr>
    <w:rPr>
      <w:lang w:val="en-US"/>
    </w:rPr>
  </w:style>
  <w:style w:type="paragraph" w:customStyle="1" w:styleId="List-a">
    <w:name w:val="List#-a"/>
    <w:basedOn w:val="List"/>
    <w:uiPriority w:val="99"/>
    <w:rsid w:val="004921D9"/>
    <w:pPr>
      <w:numPr>
        <w:ilvl w:val="1"/>
      </w:numPr>
      <w:tabs>
        <w:tab w:val="num" w:pos="1800"/>
        <w:tab w:val="num" w:pos="1842"/>
      </w:tabs>
      <w:ind w:left="1800" w:hanging="360"/>
    </w:pPr>
  </w:style>
  <w:style w:type="paragraph" w:customStyle="1" w:styleId="List-b">
    <w:name w:val="List#-b"/>
    <w:basedOn w:val="List-a"/>
    <w:uiPriority w:val="99"/>
    <w:rsid w:val="004921D9"/>
    <w:pPr>
      <w:numPr>
        <w:ilvl w:val="2"/>
      </w:numPr>
      <w:tabs>
        <w:tab w:val="num" w:pos="1800"/>
        <w:tab w:val="num" w:pos="2409"/>
        <w:tab w:val="num" w:pos="2520"/>
      </w:tabs>
      <w:ind w:left="2520" w:hanging="567"/>
    </w:pPr>
  </w:style>
  <w:style w:type="paragraph" w:customStyle="1" w:styleId="bullet">
    <w:name w:val="bullet"/>
    <w:basedOn w:val="Normal"/>
    <w:rsid w:val="004921D9"/>
    <w:pPr>
      <w:widowControl w:val="0"/>
      <w:spacing w:after="0"/>
      <w:ind w:left="360" w:hanging="360"/>
    </w:pPr>
    <w:rPr>
      <w:rFonts w:ascii="Times New Roman" w:hAnsi="Times New Roman"/>
      <w:lang w:val="en-US"/>
    </w:rPr>
  </w:style>
  <w:style w:type="table" w:customStyle="1" w:styleId="TableGrid10">
    <w:name w:val="Table Grid1"/>
    <w:uiPriority w:val="99"/>
    <w:rsid w:val="005F5D13"/>
    <w:pPr>
      <w:spacing w:after="120"/>
    </w:pPr>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uiPriority w:val="99"/>
    <w:rsid w:val="005F5D13"/>
    <w:pPr>
      <w:spacing w:after="120"/>
    </w:pPr>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Text">
    <w:name w:val="Normal Text"/>
    <w:basedOn w:val="Normal"/>
    <w:link w:val="NormalTextChar"/>
    <w:rsid w:val="008D7506"/>
    <w:pPr>
      <w:tabs>
        <w:tab w:val="left" w:pos="1980"/>
        <w:tab w:val="left" w:pos="2160"/>
      </w:tabs>
      <w:suppressAutoHyphens/>
      <w:spacing w:after="0" w:line="240" w:lineRule="atLeast"/>
    </w:pPr>
    <w:rPr>
      <w:szCs w:val="24"/>
      <w:lang w:val="en-US" w:eastAsia="ar-SA"/>
    </w:rPr>
  </w:style>
  <w:style w:type="character" w:customStyle="1" w:styleId="NormalTextChar">
    <w:name w:val="Normal Text Char"/>
    <w:basedOn w:val="DefaultParagraphFont"/>
    <w:link w:val="NormalText"/>
    <w:locked/>
    <w:rsid w:val="008D7506"/>
    <w:rPr>
      <w:rFonts w:ascii="Arial" w:hAnsi="Arial" w:cs="Times New Roman"/>
      <w:sz w:val="24"/>
      <w:szCs w:val="24"/>
      <w:lang w:eastAsia="ar-SA" w:bidi="ar-SA"/>
    </w:rPr>
  </w:style>
  <w:style w:type="character" w:customStyle="1" w:styleId="CaptionChar">
    <w:name w:val="Caption Char"/>
    <w:aliases w:val="Table Title Char,cp Char1,c1 Char,cp Char Char,Pg1Title Char,Char5 Char1,Caption Char Char Char Char Char1,Table &amp; Fig Char,Table Fig Char,Char4 Char,Beschriftung Bild Char,c11 Char,cp + Centered Char,(MYCOM Legend) Char,Legend Char"/>
    <w:basedOn w:val="DefaultParagraphFont"/>
    <w:link w:val="Caption"/>
    <w:locked/>
    <w:rsid w:val="005406E3"/>
    <w:rPr>
      <w:rFonts w:ascii="Arial" w:hAnsi="Arial" w:cs="Times New Roman"/>
      <w:b/>
      <w:bCs/>
      <w:lang w:val="en-GB"/>
    </w:rPr>
  </w:style>
  <w:style w:type="character" w:customStyle="1" w:styleId="NormalWebChar">
    <w:name w:val="Normal (Web) Char"/>
    <w:basedOn w:val="DefaultParagraphFont"/>
    <w:link w:val="NormalWeb"/>
    <w:uiPriority w:val="99"/>
    <w:locked/>
    <w:rsid w:val="00926075"/>
    <w:rPr>
      <w:rFonts w:cs="Times New Roman"/>
      <w:sz w:val="24"/>
      <w:szCs w:val="24"/>
      <w:lang w:val="en-GB"/>
    </w:rPr>
  </w:style>
  <w:style w:type="paragraph" w:customStyle="1" w:styleId="HBOSBullets">
    <w:name w:val="* HBOS Bullets"/>
    <w:basedOn w:val="Normal"/>
    <w:uiPriority w:val="99"/>
    <w:rsid w:val="009847D0"/>
    <w:pPr>
      <w:tabs>
        <w:tab w:val="num" w:pos="1440"/>
      </w:tabs>
      <w:spacing w:before="180" w:after="180"/>
      <w:ind w:left="1440" w:hanging="1440"/>
    </w:pPr>
    <w:rPr>
      <w:color w:val="4E84C4"/>
    </w:rPr>
  </w:style>
  <w:style w:type="character" w:customStyle="1" w:styleId="FIGStyle">
    <w:name w:val="FIG Style"/>
    <w:basedOn w:val="DefaultParagraphFont"/>
    <w:uiPriority w:val="99"/>
    <w:rsid w:val="009847D0"/>
    <w:rPr>
      <w:rFonts w:ascii="Arial" w:hAnsi="Arial" w:cs="Times New Roman"/>
      <w:i/>
      <w:iCs/>
      <w:color w:val="0000FF"/>
      <w:sz w:val="18"/>
    </w:rPr>
  </w:style>
  <w:style w:type="paragraph" w:customStyle="1" w:styleId="TCSListbullet">
    <w:name w:val="TCS List bullet"/>
    <w:basedOn w:val="Normal"/>
    <w:link w:val="TCSListbulletChar"/>
    <w:rsid w:val="00AD3927"/>
  </w:style>
  <w:style w:type="character" w:customStyle="1" w:styleId="TCSListbulletChar">
    <w:name w:val="TCS List bullet Char"/>
    <w:basedOn w:val="DefaultParagraphFont"/>
    <w:link w:val="TCSListbullet"/>
    <w:locked/>
    <w:rsid w:val="00AD3927"/>
    <w:rPr>
      <w:rFonts w:ascii="Arial" w:hAnsi="Arial" w:cs="Times New Roman"/>
      <w:sz w:val="22"/>
      <w:lang w:val="en-GB"/>
    </w:rPr>
  </w:style>
  <w:style w:type="paragraph" w:customStyle="1" w:styleId="StyleBoldCentered">
    <w:name w:val="Style Bold Centered"/>
    <w:basedOn w:val="Normal"/>
    <w:uiPriority w:val="99"/>
    <w:rsid w:val="00F703EC"/>
    <w:pPr>
      <w:spacing w:before="120"/>
    </w:pPr>
    <w:rPr>
      <w:b/>
      <w:bCs/>
      <w:lang w:val="en-US"/>
    </w:rPr>
  </w:style>
  <w:style w:type="table" w:customStyle="1" w:styleId="LightShading-Accent11">
    <w:name w:val="Light Shading - Accent 11"/>
    <w:uiPriority w:val="99"/>
    <w:rsid w:val="00736367"/>
    <w:rPr>
      <w:color w:val="365F91"/>
      <w:lang w:val="en-GB" w:eastAsia="en-GB"/>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LightList-Accent11">
    <w:name w:val="Light List - Accent 11"/>
    <w:uiPriority w:val="99"/>
    <w:rsid w:val="00010D27"/>
    <w:rPr>
      <w:lang w:val="en-GB" w:eastAsia="en-GB"/>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TableGrid3">
    <w:name w:val="Table Grid3"/>
    <w:uiPriority w:val="99"/>
    <w:rsid w:val="008F54E8"/>
    <w:rPr>
      <w:rFonts w:ascii="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CenturyGothicComplex10pt">
    <w:name w:val="Style Century Gothic (Complex) 10 pt"/>
    <w:basedOn w:val="DefaultParagraphFont"/>
    <w:uiPriority w:val="99"/>
    <w:rsid w:val="00DC16BA"/>
    <w:rPr>
      <w:rFonts w:ascii="Arial" w:hAnsi="Arial" w:cs="Times New Roman"/>
      <w:sz w:val="20"/>
      <w:szCs w:val="20"/>
    </w:rPr>
  </w:style>
  <w:style w:type="character" w:customStyle="1" w:styleId="StyleLatinCenturyGothicComplexArialComplex10pt">
    <w:name w:val="Style (Latin) Century Gothic (Complex) Arial (Complex) 10 pt"/>
    <w:basedOn w:val="DefaultParagraphFont"/>
    <w:uiPriority w:val="99"/>
    <w:rsid w:val="00513464"/>
    <w:rPr>
      <w:rFonts w:ascii="Arial" w:hAnsi="Arial" w:cs="Arial"/>
      <w:sz w:val="20"/>
      <w:szCs w:val="20"/>
    </w:rPr>
  </w:style>
  <w:style w:type="character" w:customStyle="1" w:styleId="CaptionChar1">
    <w:name w:val="Caption Char1"/>
    <w:aliases w:val="Caption Char Char,cp Char Char1,Char Char,Char5 Char,Caption Char Char Char Char Char,c Char"/>
    <w:basedOn w:val="DefaultParagraphFont"/>
    <w:rsid w:val="00513464"/>
    <w:rPr>
      <w:rFonts w:ascii="Arial" w:hAnsi="Arial" w:cs="Times New Roman"/>
      <w:b/>
      <w:bCs/>
      <w:lang w:val="en-CA" w:eastAsia="en-US" w:bidi="ar-SA"/>
    </w:rPr>
  </w:style>
  <w:style w:type="paragraph" w:customStyle="1" w:styleId="CharChar2Char1">
    <w:name w:val="Char Char2 Char1"/>
    <w:basedOn w:val="Normal"/>
    <w:uiPriority w:val="99"/>
    <w:rsid w:val="00635AE6"/>
    <w:pPr>
      <w:pageBreakBefore/>
      <w:spacing w:after="160" w:line="240" w:lineRule="exact"/>
    </w:pPr>
    <w:rPr>
      <w:rFonts w:ascii="Verdana" w:hAnsi="Verdana"/>
      <w:sz w:val="20"/>
      <w:lang w:val="en-US"/>
    </w:rPr>
  </w:style>
  <w:style w:type="paragraph" w:styleId="Revision">
    <w:name w:val="Revision"/>
    <w:hidden/>
    <w:uiPriority w:val="99"/>
    <w:semiHidden/>
    <w:rsid w:val="00150FB9"/>
    <w:rPr>
      <w:rFonts w:ascii="Arial" w:hAnsi="Arial"/>
      <w:sz w:val="22"/>
      <w:lang w:val="en-GB"/>
    </w:rPr>
  </w:style>
  <w:style w:type="paragraph" w:customStyle="1" w:styleId="CharCharCharCharCharCharCharCharCharCharCharCharCharCharCharCharChar">
    <w:name w:val="Char Char Char Char Char Char Char Char Char Char Char Char Char Char Char Char Char"/>
    <w:basedOn w:val="Normal"/>
    <w:uiPriority w:val="99"/>
    <w:rsid w:val="00511C90"/>
    <w:pPr>
      <w:pageBreakBefore/>
      <w:spacing w:after="160" w:line="240" w:lineRule="exact"/>
    </w:pPr>
    <w:rPr>
      <w:rFonts w:ascii="Verdana" w:hAnsi="Verdana"/>
      <w:sz w:val="20"/>
      <w:lang w:val="en-US"/>
    </w:rPr>
  </w:style>
  <w:style w:type="paragraph" w:customStyle="1" w:styleId="DefaultParagraphFontParaChar">
    <w:name w:val="Default Paragraph Font Para Char"/>
    <w:basedOn w:val="Normal"/>
    <w:uiPriority w:val="99"/>
    <w:rsid w:val="00694ED2"/>
    <w:pPr>
      <w:spacing w:line="240" w:lineRule="exact"/>
    </w:pPr>
    <w:rPr>
      <w:rFonts w:ascii="Verdana" w:hAnsi="Verdana"/>
      <w:sz w:val="20"/>
      <w:lang w:val="en-US"/>
    </w:rPr>
  </w:style>
  <w:style w:type="paragraph" w:customStyle="1" w:styleId="CharChar1CharCharCharChar">
    <w:name w:val="Char Char1 Char Char Char Char"/>
    <w:basedOn w:val="Normal"/>
    <w:uiPriority w:val="99"/>
    <w:rsid w:val="00ED5ED2"/>
    <w:pPr>
      <w:pageBreakBefore/>
      <w:spacing w:after="160" w:line="240" w:lineRule="exact"/>
    </w:pPr>
    <w:rPr>
      <w:rFonts w:ascii="Verdana" w:hAnsi="Verdana"/>
      <w:sz w:val="20"/>
      <w:lang w:val="en-US"/>
    </w:rPr>
  </w:style>
  <w:style w:type="paragraph" w:customStyle="1" w:styleId="gsbn1">
    <w:name w:val="gsb n1"/>
    <w:basedOn w:val="Normal"/>
    <w:link w:val="gsbn1Char"/>
    <w:uiPriority w:val="99"/>
    <w:rsid w:val="00B8642B"/>
    <w:pPr>
      <w:spacing w:before="120" w:after="60"/>
    </w:pPr>
    <w:rPr>
      <w:rFonts w:ascii="Times New Roman" w:hAnsi="Times New Roman"/>
      <w:lang w:val="en-US"/>
    </w:rPr>
  </w:style>
  <w:style w:type="character" w:customStyle="1" w:styleId="gsbn1Char">
    <w:name w:val="gsb n1 Char"/>
    <w:basedOn w:val="DefaultParagraphFont"/>
    <w:link w:val="gsbn1"/>
    <w:uiPriority w:val="99"/>
    <w:locked/>
    <w:rsid w:val="00B8642B"/>
    <w:rPr>
      <w:rFonts w:cs="Times New Roman"/>
      <w:snapToGrid w:val="0"/>
      <w:sz w:val="22"/>
      <w:lang w:val="en-US" w:eastAsia="en-US" w:bidi="ar-SA"/>
    </w:rPr>
  </w:style>
  <w:style w:type="paragraph" w:customStyle="1" w:styleId="gsbl1">
    <w:name w:val="gsb l1"/>
    <w:basedOn w:val="Normal"/>
    <w:uiPriority w:val="99"/>
    <w:rsid w:val="00B8642B"/>
    <w:pPr>
      <w:tabs>
        <w:tab w:val="num" w:pos="360"/>
      </w:tabs>
      <w:spacing w:before="60" w:after="60"/>
      <w:ind w:left="360" w:hanging="360"/>
    </w:pPr>
    <w:rPr>
      <w:lang w:val="en-US"/>
    </w:rPr>
  </w:style>
  <w:style w:type="paragraph" w:customStyle="1" w:styleId="TCSBullet">
    <w:name w:val="TCS Bullet"/>
    <w:basedOn w:val="Normal"/>
    <w:link w:val="TCSBulletChar"/>
    <w:uiPriority w:val="99"/>
    <w:rsid w:val="00EE78ED"/>
    <w:pPr>
      <w:tabs>
        <w:tab w:val="left" w:pos="3400"/>
      </w:tabs>
      <w:suppressAutoHyphens/>
      <w:spacing w:before="60" w:after="60"/>
      <w:ind w:left="680" w:hanging="340"/>
    </w:pPr>
    <w:rPr>
      <w:lang w:eastAsia="ar-SA"/>
    </w:rPr>
  </w:style>
  <w:style w:type="character" w:customStyle="1" w:styleId="TCSBulletChar">
    <w:name w:val="TCS Bullet Char"/>
    <w:basedOn w:val="DefaultParagraphFont"/>
    <w:link w:val="TCSBullet"/>
    <w:uiPriority w:val="99"/>
    <w:locked/>
    <w:rsid w:val="00EE78ED"/>
    <w:rPr>
      <w:rFonts w:ascii="Arial" w:hAnsi="Arial" w:cs="Times New Roman"/>
      <w:sz w:val="22"/>
      <w:lang w:val="en-GB" w:eastAsia="ar-SA" w:bidi="ar-SA"/>
    </w:rPr>
  </w:style>
  <w:style w:type="paragraph" w:customStyle="1" w:styleId="EndnoteText1">
    <w:name w:val="Endnote Text1"/>
    <w:basedOn w:val="Normal"/>
    <w:uiPriority w:val="99"/>
    <w:rsid w:val="00AD543B"/>
    <w:pPr>
      <w:spacing w:after="0"/>
    </w:pPr>
    <w:rPr>
      <w:rFonts w:ascii="Courier" w:hAnsi="Courier" w:cs="Arial"/>
      <w:sz w:val="20"/>
      <w:lang w:val="en-US"/>
    </w:rPr>
  </w:style>
  <w:style w:type="character" w:customStyle="1" w:styleId="Style10pt">
    <w:name w:val="Style 10 pt"/>
    <w:basedOn w:val="DefaultParagraphFont"/>
    <w:uiPriority w:val="99"/>
    <w:rsid w:val="00DE1D4F"/>
    <w:rPr>
      <w:rFonts w:cs="Times New Roman"/>
      <w:sz w:val="22"/>
      <w:vertAlign w:val="baseline"/>
    </w:rPr>
  </w:style>
  <w:style w:type="paragraph" w:customStyle="1" w:styleId="Style10ptJustified">
    <w:name w:val="Style 10 pt Justified"/>
    <w:basedOn w:val="Normal"/>
    <w:autoRedefine/>
    <w:uiPriority w:val="99"/>
    <w:rsid w:val="00DE1D4F"/>
    <w:pPr>
      <w:spacing w:before="120"/>
    </w:pPr>
    <w:rPr>
      <w:rFonts w:ascii="Times New Roman" w:eastAsia="MS Mincho" w:hAnsi="Times New Roman"/>
      <w:sz w:val="24"/>
      <w:szCs w:val="24"/>
      <w:lang w:val="en-US" w:eastAsia="ja-JP"/>
    </w:rPr>
  </w:style>
  <w:style w:type="character" w:styleId="EndnoteReference">
    <w:name w:val="endnote reference"/>
    <w:basedOn w:val="HTMLSample"/>
    <w:uiPriority w:val="99"/>
    <w:rsid w:val="00227F19"/>
    <w:rPr>
      <w:rFonts w:ascii="Consolas" w:hAnsi="Consolas" w:cs="Courier New"/>
      <w:sz w:val="24"/>
      <w:szCs w:val="24"/>
      <w:vertAlign w:val="superscript"/>
    </w:rPr>
  </w:style>
  <w:style w:type="paragraph" w:customStyle="1" w:styleId="Normaltext0">
    <w:name w:val="Normal_text"/>
    <w:basedOn w:val="Normal"/>
    <w:next w:val="Normal"/>
    <w:uiPriority w:val="99"/>
    <w:rsid w:val="00227F19"/>
    <w:pPr>
      <w:spacing w:after="240"/>
    </w:pPr>
    <w:rPr>
      <w:rFonts w:ascii="Times New Roman" w:eastAsia="SimSun" w:hAnsi="Times New Roman"/>
      <w:sz w:val="24"/>
      <w:szCs w:val="24"/>
      <w:lang w:val="en-US" w:eastAsia="zh-CN"/>
    </w:rPr>
  </w:style>
  <w:style w:type="character" w:styleId="HTMLSample">
    <w:name w:val="HTML Sample"/>
    <w:basedOn w:val="DefaultParagraphFont"/>
    <w:uiPriority w:val="99"/>
    <w:rsid w:val="00227F19"/>
    <w:rPr>
      <w:rFonts w:ascii="Courier New" w:hAnsi="Courier New" w:cs="Courier New"/>
    </w:rPr>
  </w:style>
  <w:style w:type="character" w:customStyle="1" w:styleId="ListParagraphChar">
    <w:name w:val="List Paragraph Char"/>
    <w:basedOn w:val="DefaultParagraphFont"/>
    <w:link w:val="ListParagraph"/>
    <w:uiPriority w:val="34"/>
    <w:locked/>
    <w:rsid w:val="001A5460"/>
    <w:rPr>
      <w:rFonts w:ascii="Arial" w:hAnsi="Arial" w:cs="Times New Roman"/>
      <w:sz w:val="22"/>
      <w:lang w:val="en-GB"/>
    </w:rPr>
  </w:style>
  <w:style w:type="paragraph" w:customStyle="1" w:styleId="WhiteText">
    <w:name w:val="White Text"/>
    <w:basedOn w:val="Normal"/>
    <w:next w:val="Heading1"/>
    <w:uiPriority w:val="99"/>
    <w:rsid w:val="00FB12F9"/>
    <w:pPr>
      <w:tabs>
        <w:tab w:val="num" w:pos="360"/>
      </w:tabs>
      <w:suppressAutoHyphens/>
      <w:spacing w:after="0"/>
      <w:ind w:left="360" w:hanging="360"/>
      <w:jc w:val="center"/>
    </w:pPr>
    <w:rPr>
      <w:rFonts w:ascii="Times New Roman" w:hAnsi="Times New Roman"/>
      <w:b/>
      <w:color w:val="FFFFFF"/>
      <w:sz w:val="20"/>
      <w:lang w:val="en-US" w:eastAsia="ar-SA"/>
    </w:rPr>
  </w:style>
  <w:style w:type="paragraph" w:customStyle="1" w:styleId="NormalPGLChar">
    <w:name w:val="Normal PGL Char"/>
    <w:basedOn w:val="Normal"/>
    <w:link w:val="NormalPGLCharChar"/>
    <w:uiPriority w:val="99"/>
    <w:rsid w:val="006C2A68"/>
    <w:pPr>
      <w:tabs>
        <w:tab w:val="left" w:pos="3630"/>
      </w:tabs>
      <w:autoSpaceDE w:val="0"/>
      <w:autoSpaceDN w:val="0"/>
      <w:adjustRightInd w:val="0"/>
      <w:spacing w:after="0"/>
    </w:pPr>
    <w:rPr>
      <w:rFonts w:cs="Arial"/>
      <w:szCs w:val="22"/>
    </w:rPr>
  </w:style>
  <w:style w:type="character" w:customStyle="1" w:styleId="NormalPGLCharChar">
    <w:name w:val="Normal PGL Char Char"/>
    <w:basedOn w:val="DefaultParagraphFont"/>
    <w:link w:val="NormalPGLChar"/>
    <w:uiPriority w:val="99"/>
    <w:locked/>
    <w:rsid w:val="006C2A68"/>
    <w:rPr>
      <w:rFonts w:ascii="Arial" w:hAnsi="Arial" w:cs="Arial"/>
      <w:lang w:val="en-GB"/>
    </w:rPr>
  </w:style>
  <w:style w:type="paragraph" w:customStyle="1" w:styleId="BulletedPGL">
    <w:name w:val="Bulleted PGL"/>
    <w:basedOn w:val="NormalPGLChar"/>
    <w:uiPriority w:val="99"/>
    <w:rsid w:val="006C2A68"/>
    <w:pPr>
      <w:numPr>
        <w:numId w:val="36"/>
      </w:numPr>
      <w:spacing w:after="100" w:afterAutospacing="1"/>
    </w:pPr>
    <w:rPr>
      <w:lang w:val="en-US"/>
    </w:rPr>
  </w:style>
  <w:style w:type="paragraph" w:customStyle="1" w:styleId="StyleHeading212pt">
    <w:name w:val="Style Heading 2 + 12 pt"/>
    <w:basedOn w:val="Heading2"/>
    <w:uiPriority w:val="99"/>
    <w:rsid w:val="007B5B59"/>
    <w:pPr>
      <w:tabs>
        <w:tab w:val="num" w:pos="360"/>
        <w:tab w:val="num" w:pos="1080"/>
      </w:tabs>
      <w:spacing w:line="280" w:lineRule="exact"/>
      <w:ind w:left="360" w:hanging="360"/>
    </w:pPr>
    <w:rPr>
      <w:rFonts w:cs="Arial"/>
      <w:bCs/>
      <w:i/>
      <w:iCs/>
      <w:color w:val="000080"/>
      <w:szCs w:val="28"/>
      <w:lang w:eastAsia="en-GB"/>
    </w:rPr>
  </w:style>
  <w:style w:type="paragraph" w:customStyle="1" w:styleId="IndentLevel1">
    <w:name w:val="Indent Level 1"/>
    <w:basedOn w:val="Normal"/>
    <w:uiPriority w:val="99"/>
    <w:rsid w:val="007B5B59"/>
    <w:pPr>
      <w:keepNext/>
      <w:tabs>
        <w:tab w:val="left" w:pos="288"/>
        <w:tab w:val="left" w:pos="432"/>
        <w:tab w:val="left" w:pos="576"/>
        <w:tab w:val="left" w:pos="1152"/>
        <w:tab w:val="left" w:pos="1440"/>
        <w:tab w:val="left" w:pos="1872"/>
        <w:tab w:val="left" w:pos="2160"/>
        <w:tab w:val="left" w:pos="2592"/>
        <w:tab w:val="left" w:pos="2880"/>
        <w:tab w:val="left" w:pos="3312"/>
        <w:tab w:val="left" w:pos="3600"/>
        <w:tab w:val="left" w:pos="4032"/>
        <w:tab w:val="left" w:pos="4320"/>
        <w:tab w:val="left" w:pos="4752"/>
        <w:tab w:val="left" w:pos="5040"/>
        <w:tab w:val="left" w:pos="5472"/>
        <w:tab w:val="left" w:pos="5760"/>
        <w:tab w:val="left" w:pos="6192"/>
        <w:tab w:val="left" w:pos="6480"/>
        <w:tab w:val="left" w:pos="6912"/>
        <w:tab w:val="left" w:pos="7200"/>
        <w:tab w:val="left" w:pos="7632"/>
        <w:tab w:val="left" w:pos="7920"/>
        <w:tab w:val="left" w:pos="8352"/>
        <w:tab w:val="left" w:pos="8640"/>
      </w:tabs>
      <w:autoSpaceDE w:val="0"/>
      <w:autoSpaceDN w:val="0"/>
      <w:adjustRightInd w:val="0"/>
      <w:spacing w:before="60" w:after="20" w:line="276" w:lineRule="auto"/>
      <w:ind w:right="72"/>
    </w:pPr>
    <w:rPr>
      <w:rFonts w:cs="Arial"/>
      <w:color w:val="000000"/>
      <w:szCs w:val="22"/>
      <w:lang w:val="en-US"/>
    </w:rPr>
  </w:style>
  <w:style w:type="numbering" w:styleId="111111">
    <w:name w:val="Outline List 2"/>
    <w:basedOn w:val="NoList"/>
    <w:uiPriority w:val="99"/>
    <w:semiHidden/>
    <w:unhideWhenUsed/>
    <w:locked/>
    <w:rsid w:val="00932A7D"/>
    <w:pPr>
      <w:numPr>
        <w:numId w:val="34"/>
      </w:numPr>
    </w:pPr>
  </w:style>
  <w:style w:type="paragraph" w:customStyle="1" w:styleId="BodyLevel1Numbered">
    <w:name w:val="Body Level 1 Numbered"/>
    <w:basedOn w:val="Normal"/>
    <w:rsid w:val="00D95C50"/>
    <w:pPr>
      <w:numPr>
        <w:numId w:val="37"/>
      </w:numPr>
      <w:spacing w:before="180" w:after="180"/>
    </w:pPr>
    <w:rPr>
      <w:rFonts w:ascii="Times New Roman" w:hAnsi="Times New Roman"/>
      <w:szCs w:val="24"/>
      <w:lang w:val="en-US"/>
    </w:rPr>
  </w:style>
  <w:style w:type="paragraph" w:customStyle="1" w:styleId="BodyLevel2Numbered">
    <w:name w:val="Body Level 2 Numbered"/>
    <w:basedOn w:val="Normal"/>
    <w:rsid w:val="00D95C50"/>
    <w:pPr>
      <w:numPr>
        <w:ilvl w:val="1"/>
        <w:numId w:val="37"/>
      </w:numPr>
      <w:spacing w:before="180" w:after="180"/>
    </w:pPr>
    <w:rPr>
      <w:rFonts w:ascii="Times New Roman" w:hAnsi="Times New Roman"/>
      <w:szCs w:val="24"/>
      <w:lang w:val="en-US"/>
    </w:rPr>
  </w:style>
  <w:style w:type="paragraph" w:customStyle="1" w:styleId="BodyLevel3Numbered">
    <w:name w:val="Body Level 3 Numbered"/>
    <w:basedOn w:val="Normal"/>
    <w:rsid w:val="00D95C50"/>
    <w:pPr>
      <w:numPr>
        <w:ilvl w:val="2"/>
        <w:numId w:val="37"/>
      </w:numPr>
      <w:spacing w:before="180" w:after="180"/>
    </w:pPr>
    <w:rPr>
      <w:rFonts w:ascii="Times New Roman" w:hAnsi="Times New Roman"/>
      <w:szCs w:val="24"/>
      <w:lang w:val="en-US"/>
    </w:rPr>
  </w:style>
  <w:style w:type="paragraph" w:customStyle="1" w:styleId="BodyLevel4Numbered">
    <w:name w:val="Body Level 4 Numbered"/>
    <w:basedOn w:val="Normal"/>
    <w:rsid w:val="00D95C50"/>
    <w:pPr>
      <w:numPr>
        <w:ilvl w:val="3"/>
        <w:numId w:val="37"/>
      </w:numPr>
      <w:spacing w:before="180" w:after="180"/>
    </w:pPr>
    <w:rPr>
      <w:rFonts w:ascii="Times New Roman" w:hAnsi="Times New Roman"/>
      <w:szCs w:val="24"/>
      <w:lang w:val="en-US"/>
    </w:rPr>
  </w:style>
  <w:style w:type="character" w:styleId="BookTitle">
    <w:name w:val="Book Title"/>
    <w:basedOn w:val="DefaultParagraphFont"/>
    <w:qFormat/>
    <w:rsid w:val="00886041"/>
    <w:rPr>
      <w:b/>
      <w:bCs/>
      <w:smallCaps/>
      <w:spacing w:val="5"/>
    </w:rPr>
  </w:style>
  <w:style w:type="paragraph" w:customStyle="1" w:styleId="TCSApdx1">
    <w:name w:val="TCS Apdx 1"/>
    <w:rsid w:val="00DE6DE3"/>
    <w:pPr>
      <w:numPr>
        <w:numId w:val="38"/>
      </w:numPr>
      <w:tabs>
        <w:tab w:val="left" w:pos="0"/>
      </w:tabs>
      <w:spacing w:before="240" w:after="240" w:line="280" w:lineRule="atLeast"/>
    </w:pPr>
    <w:rPr>
      <w:rFonts w:ascii="Trebuchet MS" w:hAnsi="Trebuchet MS"/>
      <w:b/>
      <w:bCs/>
      <w:sz w:val="24"/>
    </w:rPr>
  </w:style>
  <w:style w:type="paragraph" w:customStyle="1" w:styleId="TCSApdx2">
    <w:name w:val="TCS Apdx 2"/>
    <w:basedOn w:val="TCSApdx1"/>
    <w:rsid w:val="00DE6DE3"/>
    <w:pPr>
      <w:numPr>
        <w:ilvl w:val="1"/>
      </w:numPr>
    </w:pPr>
    <w:rPr>
      <w:sz w:val="22"/>
      <w:szCs w:val="24"/>
    </w:rPr>
  </w:style>
  <w:style w:type="paragraph" w:customStyle="1" w:styleId="AvivaNUL-Bodytext">
    <w:name w:val="Aviva NUL - Body text"/>
    <w:basedOn w:val="Normal"/>
    <w:link w:val="AvivaNUL-BodytextChar"/>
    <w:rsid w:val="008C0608"/>
    <w:pPr>
      <w:spacing w:line="280" w:lineRule="atLeast"/>
    </w:pPr>
    <w:rPr>
      <w:rFonts w:ascii="Trebuchet MS" w:hAnsi="Trebuchet MS" w:cs="Arial"/>
      <w:sz w:val="20"/>
    </w:rPr>
  </w:style>
  <w:style w:type="paragraph" w:customStyle="1" w:styleId="AvivaListedBullets">
    <w:name w:val="Aviva Listed Bullets"/>
    <w:basedOn w:val="Listbullet1"/>
    <w:link w:val="AvivaListedBulletsChar"/>
    <w:rsid w:val="008C0608"/>
    <w:pPr>
      <w:tabs>
        <w:tab w:val="clear" w:pos="340"/>
        <w:tab w:val="num" w:pos="680"/>
      </w:tabs>
      <w:spacing w:after="40"/>
      <w:ind w:left="680"/>
    </w:pPr>
    <w:rPr>
      <w:rFonts w:ascii="Trebuchet MS" w:hAnsi="Trebuchet MS" w:cs="Arial"/>
      <w:sz w:val="20"/>
    </w:rPr>
  </w:style>
  <w:style w:type="character" w:customStyle="1" w:styleId="AvivaListedBulletsChar">
    <w:name w:val="Aviva Listed Bullets Char"/>
    <w:basedOn w:val="DefaultParagraphFont"/>
    <w:link w:val="AvivaListedBullets"/>
    <w:rsid w:val="008C0608"/>
    <w:rPr>
      <w:rFonts w:ascii="Trebuchet MS" w:hAnsi="Trebuchet MS" w:cs="Arial"/>
      <w:lang w:val="en-GB"/>
    </w:rPr>
  </w:style>
  <w:style w:type="character" w:customStyle="1" w:styleId="AvivaNUL-BodytextChar">
    <w:name w:val="Aviva NUL - Body text Char"/>
    <w:basedOn w:val="DefaultParagraphFont"/>
    <w:link w:val="AvivaNUL-Bodytext"/>
    <w:rsid w:val="008C0608"/>
    <w:rPr>
      <w:rFonts w:ascii="Trebuchet MS" w:hAnsi="Trebuchet MS" w:cs="Arial"/>
      <w:sz w:val="20"/>
      <w:szCs w:val="20"/>
      <w:lang w:val="en-GB"/>
    </w:rPr>
  </w:style>
  <w:style w:type="paragraph" w:customStyle="1" w:styleId="TCSBody">
    <w:name w:val="TCS Body"/>
    <w:basedOn w:val="Normal"/>
    <w:link w:val="TCSBodyChar"/>
    <w:rsid w:val="009161BB"/>
    <w:pPr>
      <w:spacing w:after="0" w:line="280" w:lineRule="atLeast"/>
    </w:pPr>
    <w:rPr>
      <w:rFonts w:ascii="Trebuchet MS" w:hAnsi="Trebuchet MS"/>
      <w:sz w:val="20"/>
      <w:lang w:val="en-US"/>
    </w:rPr>
  </w:style>
  <w:style w:type="character" w:customStyle="1" w:styleId="TCSBodyChar">
    <w:name w:val="TCS Body Char"/>
    <w:basedOn w:val="DefaultParagraphFont"/>
    <w:link w:val="TCSBody"/>
    <w:rsid w:val="009161BB"/>
    <w:rPr>
      <w:rFonts w:ascii="Trebuchet MS" w:hAnsi="Trebuchet MS"/>
      <w:sz w:val="20"/>
      <w:szCs w:val="20"/>
    </w:rPr>
  </w:style>
  <w:style w:type="character" w:customStyle="1" w:styleId="bodytextchar11">
    <w:name w:val="bodytextchar1"/>
    <w:basedOn w:val="DefaultParagraphFont"/>
    <w:rsid w:val="00D25AA5"/>
  </w:style>
  <w:style w:type="paragraph" w:customStyle="1" w:styleId="AvivaTitle">
    <w:name w:val="Aviva Title"/>
    <w:basedOn w:val="TCSBody"/>
    <w:link w:val="AvivaTitleChar"/>
    <w:rsid w:val="00C6083B"/>
    <w:pPr>
      <w:spacing w:before="120" w:after="120"/>
    </w:pPr>
    <w:rPr>
      <w:b/>
    </w:rPr>
  </w:style>
  <w:style w:type="character" w:customStyle="1" w:styleId="AvivaTitleChar">
    <w:name w:val="Aviva Title Char"/>
    <w:basedOn w:val="TCSBodyChar"/>
    <w:link w:val="AvivaTitle"/>
    <w:rsid w:val="00C6083B"/>
    <w:rPr>
      <w:rFonts w:ascii="Trebuchet MS" w:hAnsi="Trebuchet MS"/>
      <w:b/>
      <w:sz w:val="20"/>
      <w:szCs w:val="20"/>
    </w:rPr>
  </w:style>
  <w:style w:type="paragraph" w:customStyle="1" w:styleId="normal-bullet">
    <w:name w:val="normal-bullet"/>
    <w:basedOn w:val="Normal"/>
    <w:rsid w:val="00977DCC"/>
    <w:pPr>
      <w:spacing w:before="100" w:beforeAutospacing="1" w:after="100" w:afterAutospacing="1"/>
    </w:pPr>
    <w:rPr>
      <w:rFonts w:ascii="Times New Roman" w:hAnsi="Times New Roman"/>
      <w:sz w:val="24"/>
      <w:szCs w:val="24"/>
      <w:lang w:eastAsia="en-GB"/>
    </w:rPr>
  </w:style>
  <w:style w:type="paragraph" w:customStyle="1" w:styleId="TableContents">
    <w:name w:val="Table Contents"/>
    <w:basedOn w:val="Normal"/>
    <w:rsid w:val="00DD233E"/>
    <w:pPr>
      <w:suppressLineNumbers/>
      <w:suppressAutoHyphens/>
      <w:spacing w:line="100" w:lineRule="atLeast"/>
    </w:pPr>
    <w:rPr>
      <w:rFonts w:cs="Calibri"/>
      <w:kern w:val="1"/>
      <w:lang w:eastAsia="ar-SA"/>
    </w:rPr>
  </w:style>
  <w:style w:type="paragraph" w:customStyle="1" w:styleId="BodytextTCS">
    <w:name w:val="Body text TCS"/>
    <w:link w:val="BodytextTCSChar"/>
    <w:qFormat/>
    <w:rsid w:val="00DD233E"/>
    <w:pPr>
      <w:suppressAutoHyphens/>
      <w:spacing w:before="120" w:after="120" w:line="100" w:lineRule="atLeast"/>
    </w:pPr>
    <w:rPr>
      <w:rFonts w:ascii="Arial" w:hAnsi="Arial"/>
      <w:kern w:val="1"/>
      <w:lang w:val="en-GB" w:eastAsia="ar-SA"/>
    </w:rPr>
  </w:style>
  <w:style w:type="character" w:customStyle="1" w:styleId="Listbullet1Char">
    <w:name w:val="List bullet 1 Char"/>
    <w:basedOn w:val="DefaultParagraphFont"/>
    <w:link w:val="Listbullet1"/>
    <w:rsid w:val="001409DA"/>
    <w:rPr>
      <w:rFonts w:ascii="Arial" w:hAnsi="Arial"/>
      <w:sz w:val="22"/>
      <w:lang w:val="en-GB"/>
    </w:rPr>
  </w:style>
  <w:style w:type="paragraph" w:customStyle="1" w:styleId="msolistparagraph0">
    <w:name w:val="msolistparagraph"/>
    <w:basedOn w:val="Normal"/>
    <w:rsid w:val="003F4BFF"/>
    <w:pPr>
      <w:spacing w:before="100" w:beforeAutospacing="1" w:after="100" w:afterAutospacing="1"/>
    </w:pPr>
    <w:rPr>
      <w:rFonts w:ascii="Times New Roman" w:hAnsi="Times New Roman"/>
      <w:sz w:val="24"/>
      <w:szCs w:val="24"/>
      <w:lang w:val="en-US"/>
    </w:rPr>
  </w:style>
  <w:style w:type="paragraph" w:customStyle="1" w:styleId="msolistparagraphcxspmiddle">
    <w:name w:val="msolistparagraphcxspmiddle"/>
    <w:basedOn w:val="Normal"/>
    <w:rsid w:val="003F4BFF"/>
    <w:pPr>
      <w:spacing w:before="100" w:beforeAutospacing="1" w:after="100" w:afterAutospacing="1"/>
    </w:pPr>
    <w:rPr>
      <w:rFonts w:ascii="Times New Roman" w:hAnsi="Times New Roman"/>
      <w:sz w:val="24"/>
      <w:szCs w:val="24"/>
      <w:lang w:val="en-US"/>
    </w:rPr>
  </w:style>
  <w:style w:type="paragraph" w:customStyle="1" w:styleId="msolistparagraphcxsplast">
    <w:name w:val="msolistparagraphcxsplast"/>
    <w:basedOn w:val="Normal"/>
    <w:rsid w:val="003F4BFF"/>
    <w:pPr>
      <w:spacing w:before="100" w:beforeAutospacing="1" w:after="100" w:afterAutospacing="1"/>
    </w:pPr>
    <w:rPr>
      <w:rFonts w:ascii="Times New Roman" w:hAnsi="Times New Roman"/>
      <w:sz w:val="24"/>
      <w:szCs w:val="24"/>
      <w:lang w:val="en-US"/>
    </w:rPr>
  </w:style>
  <w:style w:type="paragraph" w:customStyle="1" w:styleId="nor3ptjus">
    <w:name w:val="nor3ptjus"/>
    <w:basedOn w:val="Normal"/>
    <w:rsid w:val="00BB1594"/>
    <w:pPr>
      <w:spacing w:before="100" w:beforeAutospacing="1" w:after="100" w:afterAutospacing="1"/>
    </w:pPr>
    <w:rPr>
      <w:rFonts w:ascii="Times New Roman" w:hAnsi="Times New Roman"/>
      <w:sz w:val="24"/>
      <w:szCs w:val="24"/>
      <w:lang w:val="en-US"/>
    </w:rPr>
  </w:style>
  <w:style w:type="character" w:customStyle="1" w:styleId="stylebold10">
    <w:name w:val="stylebold1"/>
    <w:basedOn w:val="DefaultParagraphFont"/>
    <w:rsid w:val="002C6752"/>
  </w:style>
  <w:style w:type="paragraph" w:customStyle="1" w:styleId="stylelistbulletquestionauto0">
    <w:name w:val="stylelistbulletquestionauto"/>
    <w:basedOn w:val="Normal"/>
    <w:rsid w:val="002C6752"/>
    <w:pPr>
      <w:spacing w:before="100" w:beforeAutospacing="1" w:after="100" w:afterAutospacing="1"/>
    </w:pPr>
    <w:rPr>
      <w:rFonts w:ascii="Times New Roman" w:hAnsi="Times New Roman"/>
      <w:sz w:val="24"/>
      <w:szCs w:val="24"/>
      <w:lang w:val="en-US"/>
    </w:rPr>
  </w:style>
  <w:style w:type="character" w:customStyle="1" w:styleId="BodytextTCSChar">
    <w:name w:val="Body text TCS Char"/>
    <w:basedOn w:val="DefaultParagraphFont"/>
    <w:link w:val="BodytextTCS"/>
    <w:locked/>
    <w:rsid w:val="001D55FE"/>
    <w:rPr>
      <w:rFonts w:ascii="Arial" w:hAnsi="Arial"/>
      <w:kern w:val="1"/>
      <w:lang w:val="en-GB" w:eastAsia="ar-SA" w:bidi="ar-SA"/>
    </w:rPr>
  </w:style>
  <w:style w:type="paragraph" w:customStyle="1" w:styleId="No0">
    <w:name w:val="No 0"/>
    <w:basedOn w:val="Normal"/>
    <w:uiPriority w:val="99"/>
    <w:rsid w:val="00BB029B"/>
    <w:pPr>
      <w:numPr>
        <w:numId w:val="39"/>
      </w:numPr>
      <w:spacing w:after="0"/>
    </w:pPr>
    <w:rPr>
      <w:rFonts w:ascii="Times New Roman" w:hAnsi="Times New Roman"/>
      <w:sz w:val="20"/>
    </w:rPr>
  </w:style>
  <w:style w:type="paragraph" w:customStyle="1" w:styleId="TCSBodyText0">
    <w:name w:val="TCS Body Text"/>
    <w:basedOn w:val="Normal"/>
    <w:link w:val="TCSBodyTextChar"/>
    <w:rsid w:val="00522101"/>
    <w:pPr>
      <w:spacing w:before="100" w:beforeAutospacing="1" w:after="100" w:afterAutospacing="1" w:line="360" w:lineRule="auto"/>
    </w:pPr>
    <w:rPr>
      <w:noProof/>
      <w:sz w:val="18"/>
    </w:rPr>
  </w:style>
  <w:style w:type="character" w:customStyle="1" w:styleId="TCSBodyTextChar">
    <w:name w:val="TCS Body Text Char"/>
    <w:basedOn w:val="DefaultParagraphFont"/>
    <w:link w:val="TCSBodyText0"/>
    <w:rsid w:val="00522101"/>
    <w:rPr>
      <w:rFonts w:ascii="Arial" w:hAnsi="Arial"/>
      <w:noProof/>
      <w:sz w:val="18"/>
      <w:szCs w:val="20"/>
      <w:lang w:val="en-GB"/>
    </w:rPr>
  </w:style>
  <w:style w:type="table" w:customStyle="1" w:styleId="MediumShading1-Accent11">
    <w:name w:val="Medium Shading 1 - Accent 11"/>
    <w:basedOn w:val="TableNormal"/>
    <w:uiPriority w:val="63"/>
    <w:rsid w:val="005C40E5"/>
    <w:rPr>
      <w:lang w:val="en-GB" w:eastAsia="en-GB"/>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ableHeadingMS">
    <w:name w:val="Table Heading_M&amp;S"/>
    <w:basedOn w:val="Normal"/>
    <w:link w:val="TableHeadingMSChar"/>
    <w:uiPriority w:val="99"/>
    <w:rsid w:val="00E91E70"/>
    <w:pPr>
      <w:keepNext/>
      <w:spacing w:after="0"/>
      <w:ind w:left="720"/>
      <w:jc w:val="center"/>
    </w:pPr>
    <w:rPr>
      <w:rFonts w:ascii="Arial Bold" w:eastAsia="MS Mincho" w:hAnsi="Arial Bold"/>
      <w:b/>
      <w:bCs/>
      <w:color w:val="FFFFFF"/>
      <w:sz w:val="20"/>
    </w:rPr>
  </w:style>
  <w:style w:type="paragraph" w:customStyle="1" w:styleId="BodytextMSChar">
    <w:name w:val="Body text_M&amp;S Char"/>
    <w:basedOn w:val="Normal"/>
    <w:link w:val="BodytextMSCharChar2"/>
    <w:uiPriority w:val="99"/>
    <w:rsid w:val="00E91E70"/>
    <w:pPr>
      <w:spacing w:after="0"/>
      <w:ind w:left="720"/>
    </w:pPr>
    <w:rPr>
      <w:rFonts w:eastAsia="MS Mincho"/>
      <w:sz w:val="20"/>
    </w:rPr>
  </w:style>
  <w:style w:type="paragraph" w:customStyle="1" w:styleId="TableBullet01">
    <w:name w:val="TableBullet01"/>
    <w:basedOn w:val="Bullet01"/>
    <w:uiPriority w:val="99"/>
    <w:rsid w:val="00E91E70"/>
    <w:pPr>
      <w:tabs>
        <w:tab w:val="num" w:pos="360"/>
      </w:tabs>
      <w:spacing w:line="22" w:lineRule="atLeast"/>
      <w:ind w:left="360" w:hanging="360"/>
      <w:jc w:val="left"/>
    </w:pPr>
    <w:rPr>
      <w:rFonts w:ascii="Arial" w:eastAsia="Calibri" w:hAnsi="Arial" w:cs="Arial"/>
      <w:sz w:val="20"/>
      <w:szCs w:val="20"/>
    </w:rPr>
  </w:style>
  <w:style w:type="character" w:customStyle="1" w:styleId="BodytextMSCharChar2">
    <w:name w:val="Body text_M&amp;S Char Char2"/>
    <w:link w:val="BodytextMSChar"/>
    <w:uiPriority w:val="99"/>
    <w:locked/>
    <w:rsid w:val="00E91E70"/>
    <w:rPr>
      <w:rFonts w:ascii="Arial" w:eastAsia="MS Mincho" w:hAnsi="Arial" w:cs="Arial"/>
      <w:sz w:val="20"/>
      <w:szCs w:val="20"/>
      <w:lang w:val="en-GB"/>
    </w:rPr>
  </w:style>
  <w:style w:type="paragraph" w:customStyle="1" w:styleId="TableLeft">
    <w:name w:val="TableLeft"/>
    <w:basedOn w:val="BodytextMSChar"/>
    <w:uiPriority w:val="99"/>
    <w:rsid w:val="00E91E70"/>
    <w:pPr>
      <w:jc w:val="left"/>
    </w:pPr>
  </w:style>
  <w:style w:type="character" w:customStyle="1" w:styleId="TableHeadingMSChar">
    <w:name w:val="Table Heading_M&amp;S Char"/>
    <w:link w:val="TableHeadingMS"/>
    <w:uiPriority w:val="99"/>
    <w:locked/>
    <w:rsid w:val="00E91E70"/>
    <w:rPr>
      <w:rFonts w:ascii="Arial Bold" w:eastAsia="MS Mincho" w:hAnsi="Arial Bold" w:cs="Arial"/>
      <w:b/>
      <w:bCs/>
      <w:color w:val="FFFFFF"/>
      <w:sz w:val="20"/>
      <w:szCs w:val="20"/>
      <w:lang w:val="en-GB"/>
    </w:rPr>
  </w:style>
  <w:style w:type="character" w:styleId="LineNumber">
    <w:name w:val="line number"/>
    <w:basedOn w:val="DefaultParagraphFont"/>
    <w:locked/>
    <w:rsid w:val="006A3368"/>
    <w:rPr>
      <w:rFonts w:ascii="Arial" w:hAnsi="Arial"/>
    </w:rPr>
  </w:style>
  <w:style w:type="numbering" w:customStyle="1" w:styleId="NoList1">
    <w:name w:val="No List1"/>
    <w:next w:val="NoList"/>
    <w:uiPriority w:val="99"/>
    <w:semiHidden/>
    <w:unhideWhenUsed/>
    <w:rsid w:val="006A3368"/>
  </w:style>
  <w:style w:type="paragraph" w:customStyle="1" w:styleId="Title11">
    <w:name w:val="Title11"/>
    <w:basedOn w:val="Normal"/>
    <w:uiPriority w:val="99"/>
    <w:rsid w:val="006A3368"/>
    <w:pPr>
      <w:tabs>
        <w:tab w:val="left" w:pos="720"/>
        <w:tab w:val="left" w:pos="1440"/>
        <w:tab w:val="left" w:pos="2160"/>
        <w:tab w:val="left" w:pos="2880"/>
        <w:tab w:val="left" w:pos="3600"/>
        <w:tab w:val="left" w:pos="4320"/>
        <w:tab w:val="left" w:pos="5040"/>
        <w:tab w:val="left" w:pos="5760"/>
        <w:tab w:val="left" w:pos="6480"/>
        <w:tab w:val="left" w:pos="7200"/>
        <w:tab w:val="left" w:pos="7920"/>
      </w:tabs>
      <w:snapToGrid w:val="0"/>
      <w:spacing w:after="0"/>
    </w:pPr>
    <w:rPr>
      <w:rFonts w:ascii="Book Antiqua" w:hAnsi="Book Antiqua"/>
      <w:b/>
      <w:color w:val="000000"/>
      <w:sz w:val="20"/>
      <w:lang w:val="en-US"/>
    </w:rPr>
  </w:style>
  <w:style w:type="paragraph" w:customStyle="1" w:styleId="BodyText210">
    <w:name w:val="Body Text21"/>
    <w:rsid w:val="006A3368"/>
    <w:pPr>
      <w:spacing w:line="280" w:lineRule="exact"/>
      <w:ind w:firstLine="245"/>
    </w:pPr>
    <w:rPr>
      <w:color w:val="000000"/>
      <w:sz w:val="24"/>
      <w:lang w:bidi="he-IL"/>
    </w:rPr>
  </w:style>
  <w:style w:type="paragraph" w:customStyle="1" w:styleId="BodytextTCS0">
    <w:name w:val="Bodytext_TCS"/>
    <w:basedOn w:val="Normal"/>
    <w:qFormat/>
    <w:rsid w:val="000732DB"/>
    <w:pPr>
      <w:spacing w:before="120" w:line="100" w:lineRule="atLeast"/>
    </w:pPr>
    <w:rPr>
      <w:rFonts w:ascii="Trebuchet MS" w:hAnsi="Trebuchet MS"/>
      <w:sz w:val="20"/>
    </w:rPr>
  </w:style>
  <w:style w:type="paragraph" w:customStyle="1" w:styleId="RFIBodyText">
    <w:name w:val="RFI Body Text"/>
    <w:basedOn w:val="Normal"/>
    <w:next w:val="Normal"/>
    <w:qFormat/>
    <w:rsid w:val="00581089"/>
    <w:pPr>
      <w:spacing w:before="120" w:line="300" w:lineRule="auto"/>
    </w:pPr>
    <w:rPr>
      <w:rFonts w:ascii="Trebuchet MS" w:hAnsi="Trebuchet MS" w:cstheme="minorHAnsi"/>
      <w:color w:val="000000"/>
      <w:sz w:val="20"/>
      <w:lang w:eastAsia="en-GB"/>
    </w:rPr>
  </w:style>
  <w:style w:type="paragraph" w:customStyle="1" w:styleId="RFITableBodyText">
    <w:name w:val="RFI Table Body Text"/>
    <w:next w:val="Default"/>
    <w:qFormat/>
    <w:rsid w:val="00DF060B"/>
    <w:pPr>
      <w:spacing w:before="80" w:after="80"/>
    </w:pPr>
    <w:rPr>
      <w:rFonts w:ascii="Trebuchet MS" w:hAnsi="Trebuchet MS" w:cs="Arial"/>
      <w:bCs/>
      <w:lang w:val="en-GB"/>
    </w:rPr>
  </w:style>
  <w:style w:type="paragraph" w:customStyle="1" w:styleId="RFIHeading">
    <w:name w:val="RFI Heading"/>
    <w:basedOn w:val="Normal"/>
    <w:qFormat/>
    <w:rsid w:val="00DF060B"/>
    <w:pPr>
      <w:spacing w:before="120" w:after="200" w:line="300" w:lineRule="auto"/>
    </w:pPr>
    <w:rPr>
      <w:rFonts w:ascii="Trebuchet MS" w:hAnsi="Trebuchet MS" w:cs="Arial"/>
      <w:b/>
      <w:bCs/>
      <w:color w:val="4E84C4"/>
      <w:sz w:val="20"/>
    </w:rPr>
  </w:style>
  <w:style w:type="paragraph" w:customStyle="1" w:styleId="RFIBullettedText">
    <w:name w:val="RFI Bulletted Text"/>
    <w:basedOn w:val="normal-bullet"/>
    <w:rsid w:val="00DF060B"/>
    <w:pPr>
      <w:spacing w:before="120" w:beforeAutospacing="0" w:after="120" w:afterAutospacing="0" w:line="300" w:lineRule="auto"/>
      <w:ind w:left="605" w:hanging="432"/>
    </w:pPr>
    <w:rPr>
      <w:rFonts w:ascii="Trebuchet MS" w:hAnsi="Trebuchet MS" w:cstheme="minorHAnsi"/>
      <w:color w:val="000000"/>
      <w:sz w:val="20"/>
      <w:szCs w:val="20"/>
    </w:rPr>
  </w:style>
  <w:style w:type="paragraph" w:customStyle="1" w:styleId="DefaultLTGliederung1">
    <w:name w:val="Default~LT~Gliederung 1"/>
    <w:rsid w:val="0049416F"/>
    <w:pPr>
      <w:widowControl w:val="0"/>
      <w:suppressAutoHyphens/>
      <w:autoSpaceDE w:val="0"/>
      <w:spacing w:after="283"/>
    </w:pPr>
    <w:rPr>
      <w:rFonts w:ascii="MS PGothic" w:eastAsia="MS PGothic" w:hAnsi="MS PGothic" w:cs="MS PGothic"/>
      <w:color w:val="000000"/>
      <w:kern w:val="1"/>
      <w:sz w:val="56"/>
      <w:szCs w:val="56"/>
      <w:lang w:val="en-IN" w:eastAsia="hi-IN" w:bidi="hi-IN"/>
    </w:rPr>
  </w:style>
  <w:style w:type="character" w:customStyle="1" w:styleId="BodytextTCSChar1">
    <w:name w:val="Body text TCS Char1"/>
    <w:basedOn w:val="DefaultParagraphFont"/>
    <w:locked/>
    <w:rsid w:val="003C5C60"/>
    <w:rPr>
      <w:rFonts w:ascii="Arial" w:hAnsi="Arial"/>
      <w:lang w:val="en-AU" w:eastAsia="en-US" w:bidi="ar-SA"/>
    </w:rPr>
  </w:style>
  <w:style w:type="paragraph" w:customStyle="1" w:styleId="Bulletedlist1">
    <w:name w:val="Bulleted list 1"/>
    <w:rsid w:val="003C5C60"/>
    <w:pPr>
      <w:numPr>
        <w:numId w:val="41"/>
      </w:numPr>
      <w:spacing w:after="120" w:line="288" w:lineRule="auto"/>
    </w:pPr>
    <w:rPr>
      <w:rFonts w:ascii="Arial" w:hAnsi="Arial"/>
      <w:lang w:val="en-AU"/>
    </w:rPr>
  </w:style>
  <w:style w:type="paragraph" w:customStyle="1" w:styleId="StyleBodyText">
    <w:name w:val="Style Body Text"/>
    <w:basedOn w:val="BodyText"/>
    <w:rsid w:val="0096240E"/>
    <w:pPr>
      <w:spacing w:before="120" w:after="0" w:line="280" w:lineRule="exact"/>
    </w:pPr>
    <w:rPr>
      <w:rFonts w:ascii="Myriad Pro" w:hAnsi="Myriad Pro"/>
      <w:lang w:val="en-US"/>
    </w:rPr>
  </w:style>
  <w:style w:type="table" w:customStyle="1" w:styleId="GCP-TableGrid1">
    <w:name w:val="GCP-Table Grid1"/>
    <w:basedOn w:val="TableNormal"/>
    <w:next w:val="TableGrid"/>
    <w:rsid w:val="00E97D5D"/>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CB33AC"/>
    <w:rPr>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3ptjus0">
    <w:name w:val="nor_3pt_jus"/>
    <w:basedOn w:val="Normal"/>
    <w:link w:val="nor3ptjusChar"/>
    <w:qFormat/>
    <w:rsid w:val="00926147"/>
    <w:pPr>
      <w:spacing w:after="60"/>
    </w:pPr>
    <w:rPr>
      <w:rFonts w:ascii="Calibri" w:hAnsi="Calibri"/>
      <w:szCs w:val="22"/>
    </w:rPr>
  </w:style>
  <w:style w:type="character" w:customStyle="1" w:styleId="nor3ptjusChar">
    <w:name w:val="nor_3pt_jus Char"/>
    <w:basedOn w:val="DefaultParagraphFont"/>
    <w:link w:val="nor3ptjus0"/>
    <w:rsid w:val="00926147"/>
    <w:rPr>
      <w:rFonts w:ascii="Calibri" w:hAnsi="Calibri"/>
      <w:sz w:val="22"/>
      <w:szCs w:val="22"/>
      <w:lang w:val="en-GB"/>
    </w:rPr>
  </w:style>
  <w:style w:type="paragraph" w:customStyle="1" w:styleId="BulletOuter">
    <w:name w:val="BulletOuter"/>
    <w:basedOn w:val="Normal"/>
    <w:rsid w:val="00D93756"/>
    <w:pPr>
      <w:widowControl w:val="0"/>
      <w:suppressAutoHyphens/>
    </w:pPr>
    <w:rPr>
      <w:rFonts w:ascii="Calibri" w:eastAsia="Calibri" w:hAnsi="Calibri"/>
      <w:kern w:val="1"/>
      <w:sz w:val="20"/>
      <w:lang w:val="en-US" w:bidi="en-US"/>
    </w:rPr>
  </w:style>
  <w:style w:type="paragraph" w:customStyle="1" w:styleId="TExt01">
    <w:name w:val="TExt01"/>
    <w:basedOn w:val="Normal"/>
    <w:rsid w:val="00D93756"/>
    <w:pPr>
      <w:widowControl w:val="0"/>
      <w:suppressAutoHyphens/>
    </w:pPr>
    <w:rPr>
      <w:rFonts w:ascii="Calibri" w:eastAsia="Calibri" w:hAnsi="Calibri"/>
      <w:kern w:val="1"/>
      <w:sz w:val="20"/>
      <w:lang w:val="en-AU" w:eastAsia="hi-IN" w:bidi="hi-IN"/>
    </w:rPr>
  </w:style>
  <w:style w:type="paragraph" w:customStyle="1" w:styleId="WW-Caption">
    <w:name w:val="WW-Caption"/>
    <w:rsid w:val="005F2BDD"/>
    <w:pPr>
      <w:suppressAutoHyphens/>
      <w:spacing w:before="120" w:after="120"/>
    </w:pPr>
    <w:rPr>
      <w:rFonts w:ascii="Arial" w:hAnsi="Arial" w:cs="Calibri"/>
      <w:b/>
      <w:bCs/>
      <w:lang w:eastAsia="ar-SA"/>
    </w:rPr>
  </w:style>
  <w:style w:type="character" w:customStyle="1" w:styleId="TableTextChar">
    <w:name w:val="Table Text Char"/>
    <w:basedOn w:val="DefaultParagraphFont"/>
    <w:link w:val="TableText"/>
    <w:rsid w:val="00FE4C27"/>
    <w:rPr>
      <w:rFonts w:ascii="Arial" w:hAnsi="Arial" w:cs="Arial"/>
      <w:iCs/>
      <w:color w:val="000000"/>
      <w:sz w:val="18"/>
      <w:szCs w:val="15"/>
      <w:lang w:val="en-GB"/>
    </w:rPr>
  </w:style>
  <w:style w:type="paragraph" w:customStyle="1" w:styleId="TCSProposalNumberedHeader3">
    <w:name w:val="TCS Proposal Numbered Header 3"/>
    <w:basedOn w:val="Head3"/>
    <w:link w:val="TCSProposalNumberedHeader3Char"/>
    <w:qFormat/>
    <w:rsid w:val="009437AD"/>
    <w:pPr>
      <w:numPr>
        <w:ilvl w:val="0"/>
        <w:numId w:val="0"/>
      </w:numPr>
      <w:tabs>
        <w:tab w:val="num" w:pos="2160"/>
      </w:tabs>
      <w:ind w:left="2160" w:hanging="360"/>
    </w:pPr>
  </w:style>
  <w:style w:type="character" w:customStyle="1" w:styleId="TCSProposalNumberedHeader3Char">
    <w:name w:val="TCS Proposal Numbered Header 3 Char"/>
    <w:basedOn w:val="DefaultParagraphFont"/>
    <w:link w:val="TCSProposalNumberedHeader3"/>
    <w:rsid w:val="009437AD"/>
    <w:rPr>
      <w:rFonts w:ascii="Arial" w:hAnsi="Arial" w:cs="Arial"/>
      <w:b/>
      <w:noProof/>
      <w:color w:val="4E84C4"/>
      <w:sz w:val="24"/>
    </w:rPr>
  </w:style>
  <w:style w:type="paragraph" w:customStyle="1" w:styleId="Schedulebody">
    <w:name w:val="Schedule body"/>
    <w:basedOn w:val="Normal"/>
    <w:link w:val="SchedulebodyChar"/>
    <w:rsid w:val="009437AD"/>
    <w:pPr>
      <w:spacing w:before="60" w:after="60"/>
      <w:ind w:left="1080"/>
    </w:pPr>
    <w:rPr>
      <w:sz w:val="21"/>
      <w:szCs w:val="21"/>
    </w:rPr>
  </w:style>
  <w:style w:type="character" w:customStyle="1" w:styleId="SchedulebodyChar">
    <w:name w:val="Schedule body Char"/>
    <w:basedOn w:val="DefaultParagraphFont"/>
    <w:link w:val="Schedulebody"/>
    <w:rsid w:val="009437AD"/>
    <w:rPr>
      <w:rFonts w:ascii="Arial" w:hAnsi="Arial"/>
      <w:sz w:val="21"/>
      <w:szCs w:val="21"/>
      <w:lang w:val="en-GB"/>
    </w:rPr>
  </w:style>
  <w:style w:type="paragraph" w:customStyle="1" w:styleId="styleheading4h44sub-paragraphsubsectionh4heading35bfsscn">
    <w:name w:val="styleheading4h44sub-paragraphsubsectionh4heading35bfsscn"/>
    <w:basedOn w:val="Normal"/>
    <w:rsid w:val="009437AD"/>
    <w:pPr>
      <w:keepNext/>
      <w:spacing w:before="240"/>
      <w:ind w:left="1008" w:hanging="1008"/>
    </w:pPr>
    <w:rPr>
      <w:rFonts w:ascii="Franklin Gothic Book" w:hAnsi="Franklin Gothic Book"/>
      <w:i/>
      <w:iCs/>
      <w:spacing w:val="20"/>
      <w:szCs w:val="22"/>
      <w:lang w:val="en-US"/>
    </w:rPr>
  </w:style>
  <w:style w:type="table" w:customStyle="1" w:styleId="LightList-Accent12">
    <w:name w:val="Light List - Accent 12"/>
    <w:basedOn w:val="TableNormal"/>
    <w:uiPriority w:val="61"/>
    <w:rsid w:val="000569C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2">
    <w:name w:val="Medium Shading 1 - Accent 12"/>
    <w:basedOn w:val="TableNormal"/>
    <w:uiPriority w:val="63"/>
    <w:rsid w:val="00231A70"/>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CellBodyL">
    <w:name w:val="CellBodyL"/>
    <w:basedOn w:val="Normal"/>
    <w:rsid w:val="000A6EAC"/>
    <w:pPr>
      <w:spacing w:after="60"/>
    </w:pPr>
    <w:rPr>
      <w:rFonts w:eastAsia="SimSun"/>
      <w:sz w:val="18"/>
      <w:lang w:val="en-US"/>
    </w:rPr>
  </w:style>
  <w:style w:type="table" w:customStyle="1" w:styleId="LightList-Accent13">
    <w:name w:val="Light List - Accent 13"/>
    <w:basedOn w:val="TableNormal"/>
    <w:uiPriority w:val="61"/>
    <w:rsid w:val="003C0E2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C64416"/>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Accent14">
    <w:name w:val="Light List - Accent 14"/>
    <w:basedOn w:val="TableNormal"/>
    <w:uiPriority w:val="61"/>
    <w:rsid w:val="00C6441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12">
    <w:name w:val="Light Shading - Accent 12"/>
    <w:basedOn w:val="TableNormal"/>
    <w:uiPriority w:val="60"/>
    <w:rsid w:val="00C6441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1-Accent3">
    <w:name w:val="Medium Shading 1 Accent 3"/>
    <w:basedOn w:val="TableNormal"/>
    <w:uiPriority w:val="63"/>
    <w:rsid w:val="00C64416"/>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IntenseEmphasis">
    <w:name w:val="Intense Emphasis"/>
    <w:basedOn w:val="DefaultParagraphFont"/>
    <w:uiPriority w:val="21"/>
    <w:qFormat/>
    <w:rsid w:val="007C53D5"/>
    <w:rPr>
      <w:b/>
      <w:bCs/>
      <w:i/>
      <w:iCs/>
      <w:color w:val="4F81BD" w:themeColor="accent1"/>
    </w:rPr>
  </w:style>
  <w:style w:type="table" w:customStyle="1" w:styleId="MediumShading1-Accent13">
    <w:name w:val="Medium Shading 1 - Accent 13"/>
    <w:basedOn w:val="TableNormal"/>
    <w:uiPriority w:val="63"/>
    <w:rsid w:val="007C53D5"/>
    <w:rPr>
      <w:rFonts w:asciiTheme="minorHAnsi" w:eastAsiaTheme="minorHAnsi" w:hAnsiTheme="minorHAnsi" w:cstheme="minorBidi"/>
      <w:sz w:val="22"/>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CSNormal">
    <w:name w:val="TCS_Normal"/>
    <w:basedOn w:val="Normal"/>
    <w:link w:val="TCSNormalChar"/>
    <w:rsid w:val="001A415F"/>
    <w:pPr>
      <w:spacing w:after="200" w:line="276" w:lineRule="auto"/>
    </w:pPr>
    <w:rPr>
      <w:rFonts w:eastAsia="Calibri" w:cs="Arial"/>
      <w:noProof/>
      <w:szCs w:val="22"/>
    </w:rPr>
  </w:style>
  <w:style w:type="character" w:customStyle="1" w:styleId="TCSNormalChar">
    <w:name w:val="TCS_Normal Char"/>
    <w:basedOn w:val="DefaultParagraphFont"/>
    <w:link w:val="TCSNormal"/>
    <w:locked/>
    <w:rsid w:val="001A415F"/>
    <w:rPr>
      <w:rFonts w:ascii="Arial" w:eastAsia="Calibri" w:hAnsi="Arial" w:cs="Arial"/>
      <w:noProof/>
      <w:sz w:val="22"/>
      <w:szCs w:val="22"/>
      <w:lang w:val="en-GB"/>
    </w:rPr>
  </w:style>
  <w:style w:type="table" w:customStyle="1" w:styleId="MediumShading1-Accent14">
    <w:name w:val="Medium Shading 1 - Accent 14"/>
    <w:basedOn w:val="TableNormal"/>
    <w:uiPriority w:val="63"/>
    <w:rsid w:val="006F5FA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Text1">
    <w:name w:val="Body_Text"/>
    <w:basedOn w:val="Normal"/>
    <w:link w:val="BodyTextChar4"/>
    <w:rsid w:val="00A73F89"/>
    <w:pPr>
      <w:spacing w:after="0"/>
    </w:pPr>
    <w:rPr>
      <w:szCs w:val="22"/>
      <w:lang w:val="en-US" w:eastAsia="de-DE"/>
    </w:rPr>
  </w:style>
  <w:style w:type="character" w:customStyle="1" w:styleId="BodyTextChar4">
    <w:name w:val="Body_Text Char"/>
    <w:basedOn w:val="DefaultParagraphFont"/>
    <w:link w:val="BodyText1"/>
    <w:rsid w:val="00A73F89"/>
    <w:rPr>
      <w:rFonts w:ascii="Arial" w:hAnsi="Arial"/>
      <w:sz w:val="22"/>
      <w:szCs w:val="22"/>
      <w:lang w:eastAsia="de-DE"/>
    </w:rPr>
  </w:style>
  <w:style w:type="paragraph" w:customStyle="1" w:styleId="ListBullet">
    <w:name w:val="List_Bullet"/>
    <w:basedOn w:val="Normal"/>
    <w:rsid w:val="00A73F89"/>
    <w:pPr>
      <w:numPr>
        <w:numId w:val="43"/>
      </w:numPr>
      <w:tabs>
        <w:tab w:val="left" w:pos="360"/>
      </w:tabs>
      <w:spacing w:after="0" w:line="240" w:lineRule="atLeast"/>
      <w:ind w:left="360"/>
    </w:pPr>
    <w:rPr>
      <w:szCs w:val="22"/>
      <w:lang w:val="en-US" w:eastAsia="de-DE"/>
    </w:rPr>
  </w:style>
  <w:style w:type="character" w:styleId="HTMLTypewriter">
    <w:name w:val="HTML Typewriter"/>
    <w:basedOn w:val="DefaultParagraphFont"/>
    <w:locked/>
    <w:rsid w:val="00DB389B"/>
    <w:rPr>
      <w:rFonts w:ascii="Courier New" w:eastAsia="Arial Unicode MS" w:hAnsi="Courier New" w:cs="Courier New" w:hint="default"/>
      <w:sz w:val="20"/>
      <w:szCs w:val="20"/>
    </w:rPr>
  </w:style>
  <w:style w:type="paragraph" w:customStyle="1" w:styleId="cv4">
    <w:name w:val="cv4"/>
    <w:basedOn w:val="Normal"/>
    <w:rsid w:val="00DB389B"/>
    <w:pPr>
      <w:ind w:left="720"/>
    </w:pPr>
    <w:rPr>
      <w:b/>
    </w:rPr>
  </w:style>
  <w:style w:type="paragraph" w:customStyle="1" w:styleId="BodyBulletLevel1Table">
    <w:name w:val="Body Bullet Level 1 Table"/>
    <w:basedOn w:val="Normal"/>
    <w:rsid w:val="00DB389B"/>
    <w:pPr>
      <w:numPr>
        <w:numId w:val="44"/>
      </w:numPr>
      <w:autoSpaceDE w:val="0"/>
      <w:autoSpaceDN w:val="0"/>
      <w:spacing w:before="60" w:after="60"/>
    </w:pPr>
    <w:rPr>
      <w:rFonts w:cs="Arial"/>
      <w:sz w:val="20"/>
      <w:szCs w:val="16"/>
      <w:lang w:val="en-US"/>
    </w:rPr>
  </w:style>
  <w:style w:type="numbering" w:customStyle="1" w:styleId="1111111">
    <w:name w:val="1 / 1.1 / 1.1.11"/>
    <w:basedOn w:val="NoList"/>
    <w:next w:val="111111"/>
    <w:rsid w:val="00E97AAE"/>
    <w:pPr>
      <w:numPr>
        <w:numId w:val="45"/>
      </w:numPr>
    </w:pPr>
  </w:style>
  <w:style w:type="paragraph" w:customStyle="1" w:styleId="Body1">
    <w:name w:val="Body 1"/>
    <w:basedOn w:val="Normal"/>
    <w:link w:val="Body1Zchn"/>
    <w:rsid w:val="00AD37CC"/>
    <w:pPr>
      <w:spacing w:after="140" w:line="290" w:lineRule="auto"/>
    </w:pPr>
    <w:rPr>
      <w:bCs/>
      <w:kern w:val="20"/>
      <w:sz w:val="20"/>
      <w:szCs w:val="24"/>
      <w:lang w:val="de-DE"/>
    </w:rPr>
  </w:style>
  <w:style w:type="character" w:customStyle="1" w:styleId="Body1Zchn">
    <w:name w:val="Body 1 Zchn"/>
    <w:link w:val="Body1"/>
    <w:rsid w:val="00AD37CC"/>
    <w:rPr>
      <w:rFonts w:ascii="Arial" w:hAnsi="Arial"/>
      <w:bCs/>
      <w:kern w:val="20"/>
      <w:szCs w:val="24"/>
      <w:lang w:val="de-DE"/>
    </w:rPr>
  </w:style>
  <w:style w:type="paragraph" w:customStyle="1" w:styleId="RFPHeading1">
    <w:name w:val="RFP Heading 1"/>
    <w:basedOn w:val="Heading1"/>
    <w:link w:val="RFPHeading1Char"/>
    <w:qFormat/>
    <w:rsid w:val="00336441"/>
    <w:pPr>
      <w:pageBreakBefore w:val="0"/>
      <w:numPr>
        <w:numId w:val="47"/>
      </w:numPr>
      <w:pBdr>
        <w:bottom w:val="single" w:sz="4" w:space="1" w:color="auto"/>
      </w:pBdr>
      <w:tabs>
        <w:tab w:val="clear" w:pos="720"/>
        <w:tab w:val="clear" w:pos="1440"/>
        <w:tab w:val="clear" w:pos="2160"/>
        <w:tab w:val="clear" w:pos="2880"/>
        <w:tab w:val="clear" w:pos="3600"/>
        <w:tab w:val="clear" w:pos="4320"/>
        <w:tab w:val="clear" w:pos="5040"/>
        <w:tab w:val="clear" w:pos="5760"/>
        <w:tab w:val="clear" w:pos="6480"/>
        <w:tab w:val="clear" w:pos="7200"/>
        <w:tab w:val="clear" w:pos="7920"/>
      </w:tabs>
      <w:spacing w:before="240" w:after="240"/>
    </w:pPr>
    <w:rPr>
      <w:rFonts w:ascii="Calibri" w:hAnsi="Calibri"/>
      <w:color w:val="auto"/>
      <w:kern w:val="32"/>
      <w:lang w:val="en-US"/>
    </w:rPr>
  </w:style>
  <w:style w:type="character" w:customStyle="1" w:styleId="RFPHeading1Char">
    <w:name w:val="RFP Heading 1 Char"/>
    <w:basedOn w:val="Heading1Char1"/>
    <w:link w:val="RFPHeading1"/>
    <w:rsid w:val="00336441"/>
    <w:rPr>
      <w:rFonts w:ascii="Calibri" w:hAnsi="Calibri"/>
      <w:b/>
      <w:caps/>
      <w:color w:val="4E84C4"/>
      <w:kern w:val="32"/>
      <w:sz w:val="28"/>
      <w:lang w:val="en-GB"/>
    </w:rPr>
  </w:style>
  <w:style w:type="table" w:customStyle="1" w:styleId="TableGrid5">
    <w:name w:val="Table Grid5"/>
    <w:basedOn w:val="TableNormal"/>
    <w:next w:val="TableGrid"/>
    <w:uiPriority w:val="59"/>
    <w:rsid w:val="004D473D"/>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abletextChar0">
    <w:name w:val="Table text Char"/>
    <w:basedOn w:val="DefaultParagraphFont"/>
    <w:link w:val="Tabletext1"/>
    <w:rsid w:val="00526647"/>
    <w:rPr>
      <w:sz w:val="18"/>
      <w:szCs w:val="18"/>
    </w:rPr>
  </w:style>
  <w:style w:type="paragraph" w:customStyle="1" w:styleId="TableCell">
    <w:name w:val="Table Cell"/>
    <w:basedOn w:val="Normal"/>
    <w:rsid w:val="00BC25B4"/>
    <w:pPr>
      <w:suppressAutoHyphens/>
      <w:spacing w:before="20" w:after="20"/>
      <w:ind w:left="57" w:right="57"/>
      <w:jc w:val="left"/>
    </w:pPr>
    <w:rPr>
      <w:color w:val="000080"/>
      <w:sz w:val="20"/>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40480">
      <w:bodyDiv w:val="1"/>
      <w:marLeft w:val="0"/>
      <w:marRight w:val="0"/>
      <w:marTop w:val="0"/>
      <w:marBottom w:val="0"/>
      <w:divBdr>
        <w:top w:val="none" w:sz="0" w:space="0" w:color="auto"/>
        <w:left w:val="none" w:sz="0" w:space="0" w:color="auto"/>
        <w:bottom w:val="none" w:sz="0" w:space="0" w:color="auto"/>
        <w:right w:val="none" w:sz="0" w:space="0" w:color="auto"/>
      </w:divBdr>
    </w:div>
    <w:div w:id="34813577">
      <w:bodyDiv w:val="1"/>
      <w:marLeft w:val="0"/>
      <w:marRight w:val="0"/>
      <w:marTop w:val="0"/>
      <w:marBottom w:val="0"/>
      <w:divBdr>
        <w:top w:val="none" w:sz="0" w:space="0" w:color="auto"/>
        <w:left w:val="none" w:sz="0" w:space="0" w:color="auto"/>
        <w:bottom w:val="none" w:sz="0" w:space="0" w:color="auto"/>
        <w:right w:val="none" w:sz="0" w:space="0" w:color="auto"/>
      </w:divBdr>
    </w:div>
    <w:div w:id="43650460">
      <w:bodyDiv w:val="1"/>
      <w:marLeft w:val="0"/>
      <w:marRight w:val="0"/>
      <w:marTop w:val="0"/>
      <w:marBottom w:val="0"/>
      <w:divBdr>
        <w:top w:val="none" w:sz="0" w:space="0" w:color="auto"/>
        <w:left w:val="none" w:sz="0" w:space="0" w:color="auto"/>
        <w:bottom w:val="none" w:sz="0" w:space="0" w:color="auto"/>
        <w:right w:val="none" w:sz="0" w:space="0" w:color="auto"/>
      </w:divBdr>
      <w:divsChild>
        <w:div w:id="112293713">
          <w:marLeft w:val="144"/>
          <w:marRight w:val="0"/>
          <w:marTop w:val="0"/>
          <w:marBottom w:val="0"/>
          <w:divBdr>
            <w:top w:val="none" w:sz="0" w:space="0" w:color="auto"/>
            <w:left w:val="none" w:sz="0" w:space="0" w:color="auto"/>
            <w:bottom w:val="none" w:sz="0" w:space="0" w:color="auto"/>
            <w:right w:val="none" w:sz="0" w:space="0" w:color="auto"/>
          </w:divBdr>
        </w:div>
        <w:div w:id="332998271">
          <w:marLeft w:val="144"/>
          <w:marRight w:val="0"/>
          <w:marTop w:val="0"/>
          <w:marBottom w:val="0"/>
          <w:divBdr>
            <w:top w:val="none" w:sz="0" w:space="0" w:color="auto"/>
            <w:left w:val="none" w:sz="0" w:space="0" w:color="auto"/>
            <w:bottom w:val="none" w:sz="0" w:space="0" w:color="auto"/>
            <w:right w:val="none" w:sz="0" w:space="0" w:color="auto"/>
          </w:divBdr>
        </w:div>
        <w:div w:id="487551854">
          <w:marLeft w:val="144"/>
          <w:marRight w:val="0"/>
          <w:marTop w:val="0"/>
          <w:marBottom w:val="0"/>
          <w:divBdr>
            <w:top w:val="none" w:sz="0" w:space="0" w:color="auto"/>
            <w:left w:val="none" w:sz="0" w:space="0" w:color="auto"/>
            <w:bottom w:val="none" w:sz="0" w:space="0" w:color="auto"/>
            <w:right w:val="none" w:sz="0" w:space="0" w:color="auto"/>
          </w:divBdr>
        </w:div>
        <w:div w:id="615065369">
          <w:marLeft w:val="144"/>
          <w:marRight w:val="0"/>
          <w:marTop w:val="0"/>
          <w:marBottom w:val="0"/>
          <w:divBdr>
            <w:top w:val="none" w:sz="0" w:space="0" w:color="auto"/>
            <w:left w:val="none" w:sz="0" w:space="0" w:color="auto"/>
            <w:bottom w:val="none" w:sz="0" w:space="0" w:color="auto"/>
            <w:right w:val="none" w:sz="0" w:space="0" w:color="auto"/>
          </w:divBdr>
        </w:div>
        <w:div w:id="751581655">
          <w:marLeft w:val="144"/>
          <w:marRight w:val="0"/>
          <w:marTop w:val="0"/>
          <w:marBottom w:val="0"/>
          <w:divBdr>
            <w:top w:val="none" w:sz="0" w:space="0" w:color="auto"/>
            <w:left w:val="none" w:sz="0" w:space="0" w:color="auto"/>
            <w:bottom w:val="none" w:sz="0" w:space="0" w:color="auto"/>
            <w:right w:val="none" w:sz="0" w:space="0" w:color="auto"/>
          </w:divBdr>
        </w:div>
        <w:div w:id="851142444">
          <w:marLeft w:val="144"/>
          <w:marRight w:val="0"/>
          <w:marTop w:val="0"/>
          <w:marBottom w:val="0"/>
          <w:divBdr>
            <w:top w:val="none" w:sz="0" w:space="0" w:color="auto"/>
            <w:left w:val="none" w:sz="0" w:space="0" w:color="auto"/>
            <w:bottom w:val="none" w:sz="0" w:space="0" w:color="auto"/>
            <w:right w:val="none" w:sz="0" w:space="0" w:color="auto"/>
          </w:divBdr>
        </w:div>
        <w:div w:id="856425912">
          <w:marLeft w:val="144"/>
          <w:marRight w:val="0"/>
          <w:marTop w:val="0"/>
          <w:marBottom w:val="0"/>
          <w:divBdr>
            <w:top w:val="none" w:sz="0" w:space="0" w:color="auto"/>
            <w:left w:val="none" w:sz="0" w:space="0" w:color="auto"/>
            <w:bottom w:val="none" w:sz="0" w:space="0" w:color="auto"/>
            <w:right w:val="none" w:sz="0" w:space="0" w:color="auto"/>
          </w:divBdr>
        </w:div>
        <w:div w:id="894241175">
          <w:marLeft w:val="144"/>
          <w:marRight w:val="0"/>
          <w:marTop w:val="0"/>
          <w:marBottom w:val="0"/>
          <w:divBdr>
            <w:top w:val="none" w:sz="0" w:space="0" w:color="auto"/>
            <w:left w:val="none" w:sz="0" w:space="0" w:color="auto"/>
            <w:bottom w:val="none" w:sz="0" w:space="0" w:color="auto"/>
            <w:right w:val="none" w:sz="0" w:space="0" w:color="auto"/>
          </w:divBdr>
        </w:div>
        <w:div w:id="967786313">
          <w:marLeft w:val="144"/>
          <w:marRight w:val="0"/>
          <w:marTop w:val="0"/>
          <w:marBottom w:val="0"/>
          <w:divBdr>
            <w:top w:val="none" w:sz="0" w:space="0" w:color="auto"/>
            <w:left w:val="none" w:sz="0" w:space="0" w:color="auto"/>
            <w:bottom w:val="none" w:sz="0" w:space="0" w:color="auto"/>
            <w:right w:val="none" w:sz="0" w:space="0" w:color="auto"/>
          </w:divBdr>
        </w:div>
        <w:div w:id="1185628448">
          <w:marLeft w:val="144"/>
          <w:marRight w:val="0"/>
          <w:marTop w:val="0"/>
          <w:marBottom w:val="0"/>
          <w:divBdr>
            <w:top w:val="none" w:sz="0" w:space="0" w:color="auto"/>
            <w:left w:val="none" w:sz="0" w:space="0" w:color="auto"/>
            <w:bottom w:val="none" w:sz="0" w:space="0" w:color="auto"/>
            <w:right w:val="none" w:sz="0" w:space="0" w:color="auto"/>
          </w:divBdr>
        </w:div>
        <w:div w:id="1253778706">
          <w:marLeft w:val="144"/>
          <w:marRight w:val="0"/>
          <w:marTop w:val="0"/>
          <w:marBottom w:val="0"/>
          <w:divBdr>
            <w:top w:val="none" w:sz="0" w:space="0" w:color="auto"/>
            <w:left w:val="none" w:sz="0" w:space="0" w:color="auto"/>
            <w:bottom w:val="none" w:sz="0" w:space="0" w:color="auto"/>
            <w:right w:val="none" w:sz="0" w:space="0" w:color="auto"/>
          </w:divBdr>
        </w:div>
        <w:div w:id="1466192685">
          <w:marLeft w:val="144"/>
          <w:marRight w:val="0"/>
          <w:marTop w:val="0"/>
          <w:marBottom w:val="0"/>
          <w:divBdr>
            <w:top w:val="none" w:sz="0" w:space="0" w:color="auto"/>
            <w:left w:val="none" w:sz="0" w:space="0" w:color="auto"/>
            <w:bottom w:val="none" w:sz="0" w:space="0" w:color="auto"/>
            <w:right w:val="none" w:sz="0" w:space="0" w:color="auto"/>
          </w:divBdr>
        </w:div>
        <w:div w:id="1534609748">
          <w:marLeft w:val="144"/>
          <w:marRight w:val="0"/>
          <w:marTop w:val="0"/>
          <w:marBottom w:val="0"/>
          <w:divBdr>
            <w:top w:val="none" w:sz="0" w:space="0" w:color="auto"/>
            <w:left w:val="none" w:sz="0" w:space="0" w:color="auto"/>
            <w:bottom w:val="none" w:sz="0" w:space="0" w:color="auto"/>
            <w:right w:val="none" w:sz="0" w:space="0" w:color="auto"/>
          </w:divBdr>
        </w:div>
        <w:div w:id="1816333623">
          <w:marLeft w:val="144"/>
          <w:marRight w:val="0"/>
          <w:marTop w:val="0"/>
          <w:marBottom w:val="0"/>
          <w:divBdr>
            <w:top w:val="none" w:sz="0" w:space="0" w:color="auto"/>
            <w:left w:val="none" w:sz="0" w:space="0" w:color="auto"/>
            <w:bottom w:val="none" w:sz="0" w:space="0" w:color="auto"/>
            <w:right w:val="none" w:sz="0" w:space="0" w:color="auto"/>
          </w:divBdr>
        </w:div>
        <w:div w:id="1940214809">
          <w:marLeft w:val="144"/>
          <w:marRight w:val="0"/>
          <w:marTop w:val="0"/>
          <w:marBottom w:val="0"/>
          <w:divBdr>
            <w:top w:val="none" w:sz="0" w:space="0" w:color="auto"/>
            <w:left w:val="none" w:sz="0" w:space="0" w:color="auto"/>
            <w:bottom w:val="none" w:sz="0" w:space="0" w:color="auto"/>
            <w:right w:val="none" w:sz="0" w:space="0" w:color="auto"/>
          </w:divBdr>
        </w:div>
        <w:div w:id="1967730738">
          <w:marLeft w:val="144"/>
          <w:marRight w:val="0"/>
          <w:marTop w:val="0"/>
          <w:marBottom w:val="0"/>
          <w:divBdr>
            <w:top w:val="none" w:sz="0" w:space="0" w:color="auto"/>
            <w:left w:val="none" w:sz="0" w:space="0" w:color="auto"/>
            <w:bottom w:val="none" w:sz="0" w:space="0" w:color="auto"/>
            <w:right w:val="none" w:sz="0" w:space="0" w:color="auto"/>
          </w:divBdr>
        </w:div>
        <w:div w:id="1994600409">
          <w:marLeft w:val="144"/>
          <w:marRight w:val="0"/>
          <w:marTop w:val="0"/>
          <w:marBottom w:val="0"/>
          <w:divBdr>
            <w:top w:val="none" w:sz="0" w:space="0" w:color="auto"/>
            <w:left w:val="none" w:sz="0" w:space="0" w:color="auto"/>
            <w:bottom w:val="none" w:sz="0" w:space="0" w:color="auto"/>
            <w:right w:val="none" w:sz="0" w:space="0" w:color="auto"/>
          </w:divBdr>
        </w:div>
        <w:div w:id="2012639321">
          <w:marLeft w:val="144"/>
          <w:marRight w:val="0"/>
          <w:marTop w:val="0"/>
          <w:marBottom w:val="0"/>
          <w:divBdr>
            <w:top w:val="none" w:sz="0" w:space="0" w:color="auto"/>
            <w:left w:val="none" w:sz="0" w:space="0" w:color="auto"/>
            <w:bottom w:val="none" w:sz="0" w:space="0" w:color="auto"/>
            <w:right w:val="none" w:sz="0" w:space="0" w:color="auto"/>
          </w:divBdr>
        </w:div>
      </w:divsChild>
    </w:div>
    <w:div w:id="75248292">
      <w:bodyDiv w:val="1"/>
      <w:marLeft w:val="0"/>
      <w:marRight w:val="0"/>
      <w:marTop w:val="0"/>
      <w:marBottom w:val="0"/>
      <w:divBdr>
        <w:top w:val="none" w:sz="0" w:space="0" w:color="auto"/>
        <w:left w:val="none" w:sz="0" w:space="0" w:color="auto"/>
        <w:bottom w:val="none" w:sz="0" w:space="0" w:color="auto"/>
        <w:right w:val="none" w:sz="0" w:space="0" w:color="auto"/>
      </w:divBdr>
    </w:div>
    <w:div w:id="124199811">
      <w:bodyDiv w:val="1"/>
      <w:marLeft w:val="0"/>
      <w:marRight w:val="0"/>
      <w:marTop w:val="0"/>
      <w:marBottom w:val="0"/>
      <w:divBdr>
        <w:top w:val="none" w:sz="0" w:space="0" w:color="auto"/>
        <w:left w:val="none" w:sz="0" w:space="0" w:color="auto"/>
        <w:bottom w:val="none" w:sz="0" w:space="0" w:color="auto"/>
        <w:right w:val="none" w:sz="0" w:space="0" w:color="auto"/>
      </w:divBdr>
      <w:divsChild>
        <w:div w:id="1734355924">
          <w:marLeft w:val="0"/>
          <w:marRight w:val="0"/>
          <w:marTop w:val="0"/>
          <w:marBottom w:val="0"/>
          <w:divBdr>
            <w:top w:val="none" w:sz="0" w:space="0" w:color="auto"/>
            <w:left w:val="none" w:sz="0" w:space="0" w:color="auto"/>
            <w:bottom w:val="none" w:sz="0" w:space="0" w:color="auto"/>
            <w:right w:val="none" w:sz="0" w:space="0" w:color="auto"/>
          </w:divBdr>
          <w:divsChild>
            <w:div w:id="689188823">
              <w:marLeft w:val="0"/>
              <w:marRight w:val="0"/>
              <w:marTop w:val="0"/>
              <w:marBottom w:val="0"/>
              <w:divBdr>
                <w:top w:val="none" w:sz="0" w:space="0" w:color="auto"/>
                <w:left w:val="none" w:sz="0" w:space="0" w:color="auto"/>
                <w:bottom w:val="none" w:sz="0" w:space="0" w:color="auto"/>
                <w:right w:val="none" w:sz="0" w:space="0" w:color="auto"/>
              </w:divBdr>
              <w:divsChild>
                <w:div w:id="143918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17768">
      <w:bodyDiv w:val="1"/>
      <w:marLeft w:val="0"/>
      <w:marRight w:val="0"/>
      <w:marTop w:val="0"/>
      <w:marBottom w:val="0"/>
      <w:divBdr>
        <w:top w:val="none" w:sz="0" w:space="0" w:color="auto"/>
        <w:left w:val="none" w:sz="0" w:space="0" w:color="auto"/>
        <w:bottom w:val="none" w:sz="0" w:space="0" w:color="auto"/>
        <w:right w:val="none" w:sz="0" w:space="0" w:color="auto"/>
      </w:divBdr>
      <w:divsChild>
        <w:div w:id="584533391">
          <w:marLeft w:val="0"/>
          <w:marRight w:val="0"/>
          <w:marTop w:val="0"/>
          <w:marBottom w:val="0"/>
          <w:divBdr>
            <w:top w:val="none" w:sz="0" w:space="0" w:color="auto"/>
            <w:left w:val="none" w:sz="0" w:space="0" w:color="auto"/>
            <w:bottom w:val="none" w:sz="0" w:space="0" w:color="auto"/>
            <w:right w:val="none" w:sz="0" w:space="0" w:color="auto"/>
          </w:divBdr>
          <w:divsChild>
            <w:div w:id="1519658544">
              <w:marLeft w:val="0"/>
              <w:marRight w:val="0"/>
              <w:marTop w:val="0"/>
              <w:marBottom w:val="0"/>
              <w:divBdr>
                <w:top w:val="none" w:sz="0" w:space="0" w:color="auto"/>
                <w:left w:val="none" w:sz="0" w:space="0" w:color="auto"/>
                <w:bottom w:val="none" w:sz="0" w:space="0" w:color="auto"/>
                <w:right w:val="none" w:sz="0" w:space="0" w:color="auto"/>
              </w:divBdr>
              <w:divsChild>
                <w:div w:id="54166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92798">
      <w:bodyDiv w:val="1"/>
      <w:marLeft w:val="0"/>
      <w:marRight w:val="0"/>
      <w:marTop w:val="0"/>
      <w:marBottom w:val="0"/>
      <w:divBdr>
        <w:top w:val="none" w:sz="0" w:space="0" w:color="auto"/>
        <w:left w:val="none" w:sz="0" w:space="0" w:color="auto"/>
        <w:bottom w:val="none" w:sz="0" w:space="0" w:color="auto"/>
        <w:right w:val="none" w:sz="0" w:space="0" w:color="auto"/>
      </w:divBdr>
    </w:div>
    <w:div w:id="221794993">
      <w:bodyDiv w:val="1"/>
      <w:marLeft w:val="0"/>
      <w:marRight w:val="0"/>
      <w:marTop w:val="0"/>
      <w:marBottom w:val="0"/>
      <w:divBdr>
        <w:top w:val="none" w:sz="0" w:space="0" w:color="auto"/>
        <w:left w:val="none" w:sz="0" w:space="0" w:color="auto"/>
        <w:bottom w:val="none" w:sz="0" w:space="0" w:color="auto"/>
        <w:right w:val="none" w:sz="0" w:space="0" w:color="auto"/>
      </w:divBdr>
      <w:divsChild>
        <w:div w:id="45763307">
          <w:marLeft w:val="144"/>
          <w:marRight w:val="0"/>
          <w:marTop w:val="0"/>
          <w:marBottom w:val="0"/>
          <w:divBdr>
            <w:top w:val="none" w:sz="0" w:space="0" w:color="auto"/>
            <w:left w:val="none" w:sz="0" w:space="0" w:color="auto"/>
            <w:bottom w:val="none" w:sz="0" w:space="0" w:color="auto"/>
            <w:right w:val="none" w:sz="0" w:space="0" w:color="auto"/>
          </w:divBdr>
        </w:div>
        <w:div w:id="54934099">
          <w:marLeft w:val="144"/>
          <w:marRight w:val="0"/>
          <w:marTop w:val="0"/>
          <w:marBottom w:val="0"/>
          <w:divBdr>
            <w:top w:val="none" w:sz="0" w:space="0" w:color="auto"/>
            <w:left w:val="none" w:sz="0" w:space="0" w:color="auto"/>
            <w:bottom w:val="none" w:sz="0" w:space="0" w:color="auto"/>
            <w:right w:val="none" w:sz="0" w:space="0" w:color="auto"/>
          </w:divBdr>
        </w:div>
        <w:div w:id="318390079">
          <w:marLeft w:val="144"/>
          <w:marRight w:val="0"/>
          <w:marTop w:val="0"/>
          <w:marBottom w:val="0"/>
          <w:divBdr>
            <w:top w:val="none" w:sz="0" w:space="0" w:color="auto"/>
            <w:left w:val="none" w:sz="0" w:space="0" w:color="auto"/>
            <w:bottom w:val="none" w:sz="0" w:space="0" w:color="auto"/>
            <w:right w:val="none" w:sz="0" w:space="0" w:color="auto"/>
          </w:divBdr>
        </w:div>
        <w:div w:id="453671127">
          <w:marLeft w:val="144"/>
          <w:marRight w:val="0"/>
          <w:marTop w:val="0"/>
          <w:marBottom w:val="0"/>
          <w:divBdr>
            <w:top w:val="none" w:sz="0" w:space="0" w:color="auto"/>
            <w:left w:val="none" w:sz="0" w:space="0" w:color="auto"/>
            <w:bottom w:val="none" w:sz="0" w:space="0" w:color="auto"/>
            <w:right w:val="none" w:sz="0" w:space="0" w:color="auto"/>
          </w:divBdr>
        </w:div>
        <w:div w:id="488136870">
          <w:marLeft w:val="144"/>
          <w:marRight w:val="0"/>
          <w:marTop w:val="0"/>
          <w:marBottom w:val="0"/>
          <w:divBdr>
            <w:top w:val="none" w:sz="0" w:space="0" w:color="auto"/>
            <w:left w:val="none" w:sz="0" w:space="0" w:color="auto"/>
            <w:bottom w:val="none" w:sz="0" w:space="0" w:color="auto"/>
            <w:right w:val="none" w:sz="0" w:space="0" w:color="auto"/>
          </w:divBdr>
        </w:div>
        <w:div w:id="527371039">
          <w:marLeft w:val="144"/>
          <w:marRight w:val="0"/>
          <w:marTop w:val="0"/>
          <w:marBottom w:val="0"/>
          <w:divBdr>
            <w:top w:val="none" w:sz="0" w:space="0" w:color="auto"/>
            <w:left w:val="none" w:sz="0" w:space="0" w:color="auto"/>
            <w:bottom w:val="none" w:sz="0" w:space="0" w:color="auto"/>
            <w:right w:val="none" w:sz="0" w:space="0" w:color="auto"/>
          </w:divBdr>
        </w:div>
        <w:div w:id="542718150">
          <w:marLeft w:val="144"/>
          <w:marRight w:val="0"/>
          <w:marTop w:val="0"/>
          <w:marBottom w:val="0"/>
          <w:divBdr>
            <w:top w:val="none" w:sz="0" w:space="0" w:color="auto"/>
            <w:left w:val="none" w:sz="0" w:space="0" w:color="auto"/>
            <w:bottom w:val="none" w:sz="0" w:space="0" w:color="auto"/>
            <w:right w:val="none" w:sz="0" w:space="0" w:color="auto"/>
          </w:divBdr>
        </w:div>
        <w:div w:id="696279288">
          <w:marLeft w:val="144"/>
          <w:marRight w:val="0"/>
          <w:marTop w:val="0"/>
          <w:marBottom w:val="0"/>
          <w:divBdr>
            <w:top w:val="none" w:sz="0" w:space="0" w:color="auto"/>
            <w:left w:val="none" w:sz="0" w:space="0" w:color="auto"/>
            <w:bottom w:val="none" w:sz="0" w:space="0" w:color="auto"/>
            <w:right w:val="none" w:sz="0" w:space="0" w:color="auto"/>
          </w:divBdr>
        </w:div>
        <w:div w:id="720977124">
          <w:marLeft w:val="144"/>
          <w:marRight w:val="0"/>
          <w:marTop w:val="0"/>
          <w:marBottom w:val="0"/>
          <w:divBdr>
            <w:top w:val="none" w:sz="0" w:space="0" w:color="auto"/>
            <w:left w:val="none" w:sz="0" w:space="0" w:color="auto"/>
            <w:bottom w:val="none" w:sz="0" w:space="0" w:color="auto"/>
            <w:right w:val="none" w:sz="0" w:space="0" w:color="auto"/>
          </w:divBdr>
        </w:div>
        <w:div w:id="1037898288">
          <w:marLeft w:val="144"/>
          <w:marRight w:val="0"/>
          <w:marTop w:val="0"/>
          <w:marBottom w:val="0"/>
          <w:divBdr>
            <w:top w:val="none" w:sz="0" w:space="0" w:color="auto"/>
            <w:left w:val="none" w:sz="0" w:space="0" w:color="auto"/>
            <w:bottom w:val="none" w:sz="0" w:space="0" w:color="auto"/>
            <w:right w:val="none" w:sz="0" w:space="0" w:color="auto"/>
          </w:divBdr>
        </w:div>
        <w:div w:id="1040283330">
          <w:marLeft w:val="144"/>
          <w:marRight w:val="0"/>
          <w:marTop w:val="0"/>
          <w:marBottom w:val="0"/>
          <w:divBdr>
            <w:top w:val="none" w:sz="0" w:space="0" w:color="auto"/>
            <w:left w:val="none" w:sz="0" w:space="0" w:color="auto"/>
            <w:bottom w:val="none" w:sz="0" w:space="0" w:color="auto"/>
            <w:right w:val="none" w:sz="0" w:space="0" w:color="auto"/>
          </w:divBdr>
        </w:div>
        <w:div w:id="1206020382">
          <w:marLeft w:val="144"/>
          <w:marRight w:val="0"/>
          <w:marTop w:val="0"/>
          <w:marBottom w:val="0"/>
          <w:divBdr>
            <w:top w:val="none" w:sz="0" w:space="0" w:color="auto"/>
            <w:left w:val="none" w:sz="0" w:space="0" w:color="auto"/>
            <w:bottom w:val="none" w:sz="0" w:space="0" w:color="auto"/>
            <w:right w:val="none" w:sz="0" w:space="0" w:color="auto"/>
          </w:divBdr>
        </w:div>
        <w:div w:id="1308709921">
          <w:marLeft w:val="144"/>
          <w:marRight w:val="0"/>
          <w:marTop w:val="0"/>
          <w:marBottom w:val="0"/>
          <w:divBdr>
            <w:top w:val="none" w:sz="0" w:space="0" w:color="auto"/>
            <w:left w:val="none" w:sz="0" w:space="0" w:color="auto"/>
            <w:bottom w:val="none" w:sz="0" w:space="0" w:color="auto"/>
            <w:right w:val="none" w:sz="0" w:space="0" w:color="auto"/>
          </w:divBdr>
        </w:div>
        <w:div w:id="1495417891">
          <w:marLeft w:val="144"/>
          <w:marRight w:val="0"/>
          <w:marTop w:val="0"/>
          <w:marBottom w:val="0"/>
          <w:divBdr>
            <w:top w:val="none" w:sz="0" w:space="0" w:color="auto"/>
            <w:left w:val="none" w:sz="0" w:space="0" w:color="auto"/>
            <w:bottom w:val="none" w:sz="0" w:space="0" w:color="auto"/>
            <w:right w:val="none" w:sz="0" w:space="0" w:color="auto"/>
          </w:divBdr>
        </w:div>
        <w:div w:id="1622956264">
          <w:marLeft w:val="144"/>
          <w:marRight w:val="0"/>
          <w:marTop w:val="0"/>
          <w:marBottom w:val="0"/>
          <w:divBdr>
            <w:top w:val="none" w:sz="0" w:space="0" w:color="auto"/>
            <w:left w:val="none" w:sz="0" w:space="0" w:color="auto"/>
            <w:bottom w:val="none" w:sz="0" w:space="0" w:color="auto"/>
            <w:right w:val="none" w:sz="0" w:space="0" w:color="auto"/>
          </w:divBdr>
        </w:div>
        <w:div w:id="1716461667">
          <w:marLeft w:val="144"/>
          <w:marRight w:val="0"/>
          <w:marTop w:val="0"/>
          <w:marBottom w:val="0"/>
          <w:divBdr>
            <w:top w:val="none" w:sz="0" w:space="0" w:color="auto"/>
            <w:left w:val="none" w:sz="0" w:space="0" w:color="auto"/>
            <w:bottom w:val="none" w:sz="0" w:space="0" w:color="auto"/>
            <w:right w:val="none" w:sz="0" w:space="0" w:color="auto"/>
          </w:divBdr>
        </w:div>
        <w:div w:id="1765765339">
          <w:marLeft w:val="144"/>
          <w:marRight w:val="0"/>
          <w:marTop w:val="0"/>
          <w:marBottom w:val="0"/>
          <w:divBdr>
            <w:top w:val="none" w:sz="0" w:space="0" w:color="auto"/>
            <w:left w:val="none" w:sz="0" w:space="0" w:color="auto"/>
            <w:bottom w:val="none" w:sz="0" w:space="0" w:color="auto"/>
            <w:right w:val="none" w:sz="0" w:space="0" w:color="auto"/>
          </w:divBdr>
        </w:div>
        <w:div w:id="1836411188">
          <w:marLeft w:val="144"/>
          <w:marRight w:val="0"/>
          <w:marTop w:val="0"/>
          <w:marBottom w:val="0"/>
          <w:divBdr>
            <w:top w:val="none" w:sz="0" w:space="0" w:color="auto"/>
            <w:left w:val="none" w:sz="0" w:space="0" w:color="auto"/>
            <w:bottom w:val="none" w:sz="0" w:space="0" w:color="auto"/>
            <w:right w:val="none" w:sz="0" w:space="0" w:color="auto"/>
          </w:divBdr>
        </w:div>
      </w:divsChild>
    </w:div>
    <w:div w:id="224415534">
      <w:bodyDiv w:val="1"/>
      <w:marLeft w:val="0"/>
      <w:marRight w:val="0"/>
      <w:marTop w:val="0"/>
      <w:marBottom w:val="0"/>
      <w:divBdr>
        <w:top w:val="none" w:sz="0" w:space="0" w:color="auto"/>
        <w:left w:val="none" w:sz="0" w:space="0" w:color="auto"/>
        <w:bottom w:val="none" w:sz="0" w:space="0" w:color="auto"/>
        <w:right w:val="none" w:sz="0" w:space="0" w:color="auto"/>
      </w:divBdr>
    </w:div>
    <w:div w:id="226887735">
      <w:bodyDiv w:val="1"/>
      <w:marLeft w:val="0"/>
      <w:marRight w:val="0"/>
      <w:marTop w:val="0"/>
      <w:marBottom w:val="0"/>
      <w:divBdr>
        <w:top w:val="none" w:sz="0" w:space="0" w:color="auto"/>
        <w:left w:val="none" w:sz="0" w:space="0" w:color="auto"/>
        <w:bottom w:val="none" w:sz="0" w:space="0" w:color="auto"/>
        <w:right w:val="none" w:sz="0" w:space="0" w:color="auto"/>
      </w:divBdr>
      <w:divsChild>
        <w:div w:id="1974482901">
          <w:marLeft w:val="0"/>
          <w:marRight w:val="0"/>
          <w:marTop w:val="0"/>
          <w:marBottom w:val="0"/>
          <w:divBdr>
            <w:top w:val="none" w:sz="0" w:space="0" w:color="auto"/>
            <w:left w:val="none" w:sz="0" w:space="0" w:color="auto"/>
            <w:bottom w:val="none" w:sz="0" w:space="0" w:color="auto"/>
            <w:right w:val="none" w:sz="0" w:space="0" w:color="auto"/>
          </w:divBdr>
        </w:div>
      </w:divsChild>
    </w:div>
    <w:div w:id="227227866">
      <w:bodyDiv w:val="1"/>
      <w:marLeft w:val="0"/>
      <w:marRight w:val="0"/>
      <w:marTop w:val="0"/>
      <w:marBottom w:val="0"/>
      <w:divBdr>
        <w:top w:val="none" w:sz="0" w:space="0" w:color="auto"/>
        <w:left w:val="none" w:sz="0" w:space="0" w:color="auto"/>
        <w:bottom w:val="none" w:sz="0" w:space="0" w:color="auto"/>
        <w:right w:val="none" w:sz="0" w:space="0" w:color="auto"/>
      </w:divBdr>
      <w:divsChild>
        <w:div w:id="1504198277">
          <w:marLeft w:val="979"/>
          <w:marRight w:val="0"/>
          <w:marTop w:val="125"/>
          <w:marBottom w:val="0"/>
          <w:divBdr>
            <w:top w:val="none" w:sz="0" w:space="0" w:color="auto"/>
            <w:left w:val="none" w:sz="0" w:space="0" w:color="auto"/>
            <w:bottom w:val="none" w:sz="0" w:space="0" w:color="auto"/>
            <w:right w:val="none" w:sz="0" w:space="0" w:color="auto"/>
          </w:divBdr>
        </w:div>
      </w:divsChild>
    </w:div>
    <w:div w:id="324600242">
      <w:bodyDiv w:val="1"/>
      <w:marLeft w:val="0"/>
      <w:marRight w:val="0"/>
      <w:marTop w:val="0"/>
      <w:marBottom w:val="0"/>
      <w:divBdr>
        <w:top w:val="none" w:sz="0" w:space="0" w:color="auto"/>
        <w:left w:val="none" w:sz="0" w:space="0" w:color="auto"/>
        <w:bottom w:val="none" w:sz="0" w:space="0" w:color="auto"/>
        <w:right w:val="none" w:sz="0" w:space="0" w:color="auto"/>
      </w:divBdr>
    </w:div>
    <w:div w:id="328798577">
      <w:bodyDiv w:val="1"/>
      <w:marLeft w:val="0"/>
      <w:marRight w:val="0"/>
      <w:marTop w:val="0"/>
      <w:marBottom w:val="0"/>
      <w:divBdr>
        <w:top w:val="none" w:sz="0" w:space="0" w:color="auto"/>
        <w:left w:val="none" w:sz="0" w:space="0" w:color="auto"/>
        <w:bottom w:val="none" w:sz="0" w:space="0" w:color="auto"/>
        <w:right w:val="none" w:sz="0" w:space="0" w:color="auto"/>
      </w:divBdr>
    </w:div>
    <w:div w:id="357052039">
      <w:bodyDiv w:val="1"/>
      <w:marLeft w:val="0"/>
      <w:marRight w:val="0"/>
      <w:marTop w:val="0"/>
      <w:marBottom w:val="0"/>
      <w:divBdr>
        <w:top w:val="none" w:sz="0" w:space="0" w:color="auto"/>
        <w:left w:val="none" w:sz="0" w:space="0" w:color="auto"/>
        <w:bottom w:val="none" w:sz="0" w:space="0" w:color="auto"/>
        <w:right w:val="none" w:sz="0" w:space="0" w:color="auto"/>
      </w:divBdr>
      <w:divsChild>
        <w:div w:id="1730107278">
          <w:marLeft w:val="0"/>
          <w:marRight w:val="0"/>
          <w:marTop w:val="0"/>
          <w:marBottom w:val="0"/>
          <w:divBdr>
            <w:top w:val="none" w:sz="0" w:space="0" w:color="auto"/>
            <w:left w:val="none" w:sz="0" w:space="0" w:color="auto"/>
            <w:bottom w:val="none" w:sz="0" w:space="0" w:color="auto"/>
            <w:right w:val="none" w:sz="0" w:space="0" w:color="auto"/>
          </w:divBdr>
          <w:divsChild>
            <w:div w:id="570699318">
              <w:marLeft w:val="0"/>
              <w:marRight w:val="0"/>
              <w:marTop w:val="0"/>
              <w:marBottom w:val="0"/>
              <w:divBdr>
                <w:top w:val="none" w:sz="0" w:space="0" w:color="auto"/>
                <w:left w:val="none" w:sz="0" w:space="0" w:color="auto"/>
                <w:bottom w:val="none" w:sz="0" w:space="0" w:color="auto"/>
                <w:right w:val="none" w:sz="0" w:space="0" w:color="auto"/>
              </w:divBdr>
              <w:divsChild>
                <w:div w:id="126827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176905">
      <w:bodyDiv w:val="1"/>
      <w:marLeft w:val="0"/>
      <w:marRight w:val="0"/>
      <w:marTop w:val="0"/>
      <w:marBottom w:val="0"/>
      <w:divBdr>
        <w:top w:val="none" w:sz="0" w:space="0" w:color="auto"/>
        <w:left w:val="none" w:sz="0" w:space="0" w:color="auto"/>
        <w:bottom w:val="none" w:sz="0" w:space="0" w:color="auto"/>
        <w:right w:val="none" w:sz="0" w:space="0" w:color="auto"/>
      </w:divBdr>
      <w:divsChild>
        <w:div w:id="205530872">
          <w:marLeft w:val="0"/>
          <w:marRight w:val="0"/>
          <w:marTop w:val="0"/>
          <w:marBottom w:val="0"/>
          <w:divBdr>
            <w:top w:val="none" w:sz="0" w:space="0" w:color="auto"/>
            <w:left w:val="none" w:sz="0" w:space="0" w:color="auto"/>
            <w:bottom w:val="none" w:sz="0" w:space="0" w:color="auto"/>
            <w:right w:val="none" w:sz="0" w:space="0" w:color="auto"/>
          </w:divBdr>
          <w:divsChild>
            <w:div w:id="761340283">
              <w:marLeft w:val="0"/>
              <w:marRight w:val="0"/>
              <w:marTop w:val="0"/>
              <w:marBottom w:val="0"/>
              <w:divBdr>
                <w:top w:val="none" w:sz="0" w:space="0" w:color="auto"/>
                <w:left w:val="none" w:sz="0" w:space="0" w:color="auto"/>
                <w:bottom w:val="none" w:sz="0" w:space="0" w:color="auto"/>
                <w:right w:val="none" w:sz="0" w:space="0" w:color="auto"/>
              </w:divBdr>
              <w:divsChild>
                <w:div w:id="1311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469708">
      <w:bodyDiv w:val="1"/>
      <w:marLeft w:val="0"/>
      <w:marRight w:val="0"/>
      <w:marTop w:val="0"/>
      <w:marBottom w:val="0"/>
      <w:divBdr>
        <w:top w:val="none" w:sz="0" w:space="0" w:color="auto"/>
        <w:left w:val="none" w:sz="0" w:space="0" w:color="auto"/>
        <w:bottom w:val="none" w:sz="0" w:space="0" w:color="auto"/>
        <w:right w:val="none" w:sz="0" w:space="0" w:color="auto"/>
      </w:divBdr>
    </w:div>
    <w:div w:id="511187576">
      <w:bodyDiv w:val="1"/>
      <w:marLeft w:val="0"/>
      <w:marRight w:val="0"/>
      <w:marTop w:val="0"/>
      <w:marBottom w:val="0"/>
      <w:divBdr>
        <w:top w:val="none" w:sz="0" w:space="0" w:color="auto"/>
        <w:left w:val="none" w:sz="0" w:space="0" w:color="auto"/>
        <w:bottom w:val="none" w:sz="0" w:space="0" w:color="auto"/>
        <w:right w:val="none" w:sz="0" w:space="0" w:color="auto"/>
      </w:divBdr>
    </w:div>
    <w:div w:id="517622520">
      <w:bodyDiv w:val="1"/>
      <w:marLeft w:val="0"/>
      <w:marRight w:val="0"/>
      <w:marTop w:val="0"/>
      <w:marBottom w:val="0"/>
      <w:divBdr>
        <w:top w:val="none" w:sz="0" w:space="0" w:color="auto"/>
        <w:left w:val="none" w:sz="0" w:space="0" w:color="auto"/>
        <w:bottom w:val="none" w:sz="0" w:space="0" w:color="auto"/>
        <w:right w:val="none" w:sz="0" w:space="0" w:color="auto"/>
      </w:divBdr>
      <w:divsChild>
        <w:div w:id="47187194">
          <w:marLeft w:val="144"/>
          <w:marRight w:val="0"/>
          <w:marTop w:val="0"/>
          <w:marBottom w:val="0"/>
          <w:divBdr>
            <w:top w:val="none" w:sz="0" w:space="0" w:color="auto"/>
            <w:left w:val="none" w:sz="0" w:space="0" w:color="auto"/>
            <w:bottom w:val="none" w:sz="0" w:space="0" w:color="auto"/>
            <w:right w:val="none" w:sz="0" w:space="0" w:color="auto"/>
          </w:divBdr>
        </w:div>
        <w:div w:id="171184849">
          <w:marLeft w:val="144"/>
          <w:marRight w:val="0"/>
          <w:marTop w:val="0"/>
          <w:marBottom w:val="0"/>
          <w:divBdr>
            <w:top w:val="none" w:sz="0" w:space="0" w:color="auto"/>
            <w:left w:val="none" w:sz="0" w:space="0" w:color="auto"/>
            <w:bottom w:val="none" w:sz="0" w:space="0" w:color="auto"/>
            <w:right w:val="none" w:sz="0" w:space="0" w:color="auto"/>
          </w:divBdr>
        </w:div>
        <w:div w:id="258948821">
          <w:marLeft w:val="144"/>
          <w:marRight w:val="0"/>
          <w:marTop w:val="0"/>
          <w:marBottom w:val="0"/>
          <w:divBdr>
            <w:top w:val="none" w:sz="0" w:space="0" w:color="auto"/>
            <w:left w:val="none" w:sz="0" w:space="0" w:color="auto"/>
            <w:bottom w:val="none" w:sz="0" w:space="0" w:color="auto"/>
            <w:right w:val="none" w:sz="0" w:space="0" w:color="auto"/>
          </w:divBdr>
        </w:div>
        <w:div w:id="292101426">
          <w:marLeft w:val="144"/>
          <w:marRight w:val="0"/>
          <w:marTop w:val="0"/>
          <w:marBottom w:val="0"/>
          <w:divBdr>
            <w:top w:val="none" w:sz="0" w:space="0" w:color="auto"/>
            <w:left w:val="none" w:sz="0" w:space="0" w:color="auto"/>
            <w:bottom w:val="none" w:sz="0" w:space="0" w:color="auto"/>
            <w:right w:val="none" w:sz="0" w:space="0" w:color="auto"/>
          </w:divBdr>
        </w:div>
        <w:div w:id="367291966">
          <w:marLeft w:val="144"/>
          <w:marRight w:val="0"/>
          <w:marTop w:val="0"/>
          <w:marBottom w:val="0"/>
          <w:divBdr>
            <w:top w:val="none" w:sz="0" w:space="0" w:color="auto"/>
            <w:left w:val="none" w:sz="0" w:space="0" w:color="auto"/>
            <w:bottom w:val="none" w:sz="0" w:space="0" w:color="auto"/>
            <w:right w:val="none" w:sz="0" w:space="0" w:color="auto"/>
          </w:divBdr>
        </w:div>
        <w:div w:id="498928746">
          <w:marLeft w:val="144"/>
          <w:marRight w:val="0"/>
          <w:marTop w:val="0"/>
          <w:marBottom w:val="0"/>
          <w:divBdr>
            <w:top w:val="none" w:sz="0" w:space="0" w:color="auto"/>
            <w:left w:val="none" w:sz="0" w:space="0" w:color="auto"/>
            <w:bottom w:val="none" w:sz="0" w:space="0" w:color="auto"/>
            <w:right w:val="none" w:sz="0" w:space="0" w:color="auto"/>
          </w:divBdr>
        </w:div>
        <w:div w:id="1076248128">
          <w:marLeft w:val="144"/>
          <w:marRight w:val="0"/>
          <w:marTop w:val="0"/>
          <w:marBottom w:val="0"/>
          <w:divBdr>
            <w:top w:val="none" w:sz="0" w:space="0" w:color="auto"/>
            <w:left w:val="none" w:sz="0" w:space="0" w:color="auto"/>
            <w:bottom w:val="none" w:sz="0" w:space="0" w:color="auto"/>
            <w:right w:val="none" w:sz="0" w:space="0" w:color="auto"/>
          </w:divBdr>
        </w:div>
        <w:div w:id="1400322980">
          <w:marLeft w:val="144"/>
          <w:marRight w:val="0"/>
          <w:marTop w:val="0"/>
          <w:marBottom w:val="0"/>
          <w:divBdr>
            <w:top w:val="none" w:sz="0" w:space="0" w:color="auto"/>
            <w:left w:val="none" w:sz="0" w:space="0" w:color="auto"/>
            <w:bottom w:val="none" w:sz="0" w:space="0" w:color="auto"/>
            <w:right w:val="none" w:sz="0" w:space="0" w:color="auto"/>
          </w:divBdr>
        </w:div>
        <w:div w:id="1439136930">
          <w:marLeft w:val="144"/>
          <w:marRight w:val="0"/>
          <w:marTop w:val="0"/>
          <w:marBottom w:val="0"/>
          <w:divBdr>
            <w:top w:val="none" w:sz="0" w:space="0" w:color="auto"/>
            <w:left w:val="none" w:sz="0" w:space="0" w:color="auto"/>
            <w:bottom w:val="none" w:sz="0" w:space="0" w:color="auto"/>
            <w:right w:val="none" w:sz="0" w:space="0" w:color="auto"/>
          </w:divBdr>
        </w:div>
        <w:div w:id="1568568676">
          <w:marLeft w:val="144"/>
          <w:marRight w:val="0"/>
          <w:marTop w:val="0"/>
          <w:marBottom w:val="0"/>
          <w:divBdr>
            <w:top w:val="none" w:sz="0" w:space="0" w:color="auto"/>
            <w:left w:val="none" w:sz="0" w:space="0" w:color="auto"/>
            <w:bottom w:val="none" w:sz="0" w:space="0" w:color="auto"/>
            <w:right w:val="none" w:sz="0" w:space="0" w:color="auto"/>
          </w:divBdr>
        </w:div>
        <w:div w:id="1798179314">
          <w:marLeft w:val="144"/>
          <w:marRight w:val="0"/>
          <w:marTop w:val="0"/>
          <w:marBottom w:val="0"/>
          <w:divBdr>
            <w:top w:val="none" w:sz="0" w:space="0" w:color="auto"/>
            <w:left w:val="none" w:sz="0" w:space="0" w:color="auto"/>
            <w:bottom w:val="none" w:sz="0" w:space="0" w:color="auto"/>
            <w:right w:val="none" w:sz="0" w:space="0" w:color="auto"/>
          </w:divBdr>
        </w:div>
        <w:div w:id="1847861901">
          <w:marLeft w:val="144"/>
          <w:marRight w:val="0"/>
          <w:marTop w:val="0"/>
          <w:marBottom w:val="0"/>
          <w:divBdr>
            <w:top w:val="none" w:sz="0" w:space="0" w:color="auto"/>
            <w:left w:val="none" w:sz="0" w:space="0" w:color="auto"/>
            <w:bottom w:val="none" w:sz="0" w:space="0" w:color="auto"/>
            <w:right w:val="none" w:sz="0" w:space="0" w:color="auto"/>
          </w:divBdr>
        </w:div>
        <w:div w:id="1958902494">
          <w:marLeft w:val="144"/>
          <w:marRight w:val="0"/>
          <w:marTop w:val="0"/>
          <w:marBottom w:val="0"/>
          <w:divBdr>
            <w:top w:val="none" w:sz="0" w:space="0" w:color="auto"/>
            <w:left w:val="none" w:sz="0" w:space="0" w:color="auto"/>
            <w:bottom w:val="none" w:sz="0" w:space="0" w:color="auto"/>
            <w:right w:val="none" w:sz="0" w:space="0" w:color="auto"/>
          </w:divBdr>
        </w:div>
        <w:div w:id="2072389259">
          <w:marLeft w:val="144"/>
          <w:marRight w:val="0"/>
          <w:marTop w:val="0"/>
          <w:marBottom w:val="0"/>
          <w:divBdr>
            <w:top w:val="none" w:sz="0" w:space="0" w:color="auto"/>
            <w:left w:val="none" w:sz="0" w:space="0" w:color="auto"/>
            <w:bottom w:val="none" w:sz="0" w:space="0" w:color="auto"/>
            <w:right w:val="none" w:sz="0" w:space="0" w:color="auto"/>
          </w:divBdr>
        </w:div>
      </w:divsChild>
    </w:div>
    <w:div w:id="518592085">
      <w:bodyDiv w:val="1"/>
      <w:marLeft w:val="0"/>
      <w:marRight w:val="0"/>
      <w:marTop w:val="0"/>
      <w:marBottom w:val="0"/>
      <w:divBdr>
        <w:top w:val="none" w:sz="0" w:space="0" w:color="auto"/>
        <w:left w:val="none" w:sz="0" w:space="0" w:color="auto"/>
        <w:bottom w:val="none" w:sz="0" w:space="0" w:color="auto"/>
        <w:right w:val="none" w:sz="0" w:space="0" w:color="auto"/>
      </w:divBdr>
      <w:divsChild>
        <w:div w:id="409011092">
          <w:marLeft w:val="187"/>
          <w:marRight w:val="0"/>
          <w:marTop w:val="0"/>
          <w:marBottom w:val="0"/>
          <w:divBdr>
            <w:top w:val="none" w:sz="0" w:space="0" w:color="auto"/>
            <w:left w:val="none" w:sz="0" w:space="0" w:color="auto"/>
            <w:bottom w:val="none" w:sz="0" w:space="0" w:color="auto"/>
            <w:right w:val="none" w:sz="0" w:space="0" w:color="auto"/>
          </w:divBdr>
        </w:div>
        <w:div w:id="1505627527">
          <w:marLeft w:val="187"/>
          <w:marRight w:val="0"/>
          <w:marTop w:val="0"/>
          <w:marBottom w:val="0"/>
          <w:divBdr>
            <w:top w:val="none" w:sz="0" w:space="0" w:color="auto"/>
            <w:left w:val="none" w:sz="0" w:space="0" w:color="auto"/>
            <w:bottom w:val="none" w:sz="0" w:space="0" w:color="auto"/>
            <w:right w:val="none" w:sz="0" w:space="0" w:color="auto"/>
          </w:divBdr>
        </w:div>
        <w:div w:id="1850825177">
          <w:marLeft w:val="187"/>
          <w:marRight w:val="0"/>
          <w:marTop w:val="0"/>
          <w:marBottom w:val="0"/>
          <w:divBdr>
            <w:top w:val="none" w:sz="0" w:space="0" w:color="auto"/>
            <w:left w:val="none" w:sz="0" w:space="0" w:color="auto"/>
            <w:bottom w:val="none" w:sz="0" w:space="0" w:color="auto"/>
            <w:right w:val="none" w:sz="0" w:space="0" w:color="auto"/>
          </w:divBdr>
        </w:div>
        <w:div w:id="1805343991">
          <w:marLeft w:val="187"/>
          <w:marRight w:val="0"/>
          <w:marTop w:val="0"/>
          <w:marBottom w:val="0"/>
          <w:divBdr>
            <w:top w:val="none" w:sz="0" w:space="0" w:color="auto"/>
            <w:left w:val="none" w:sz="0" w:space="0" w:color="auto"/>
            <w:bottom w:val="none" w:sz="0" w:space="0" w:color="auto"/>
            <w:right w:val="none" w:sz="0" w:space="0" w:color="auto"/>
          </w:divBdr>
        </w:div>
      </w:divsChild>
    </w:div>
    <w:div w:id="527640864">
      <w:bodyDiv w:val="1"/>
      <w:marLeft w:val="0"/>
      <w:marRight w:val="0"/>
      <w:marTop w:val="0"/>
      <w:marBottom w:val="0"/>
      <w:divBdr>
        <w:top w:val="none" w:sz="0" w:space="0" w:color="auto"/>
        <w:left w:val="none" w:sz="0" w:space="0" w:color="auto"/>
        <w:bottom w:val="none" w:sz="0" w:space="0" w:color="auto"/>
        <w:right w:val="none" w:sz="0" w:space="0" w:color="auto"/>
      </w:divBdr>
    </w:div>
    <w:div w:id="546336670">
      <w:bodyDiv w:val="1"/>
      <w:marLeft w:val="0"/>
      <w:marRight w:val="0"/>
      <w:marTop w:val="0"/>
      <w:marBottom w:val="0"/>
      <w:divBdr>
        <w:top w:val="none" w:sz="0" w:space="0" w:color="auto"/>
        <w:left w:val="none" w:sz="0" w:space="0" w:color="auto"/>
        <w:bottom w:val="none" w:sz="0" w:space="0" w:color="auto"/>
        <w:right w:val="none" w:sz="0" w:space="0" w:color="auto"/>
      </w:divBdr>
    </w:div>
    <w:div w:id="551844074">
      <w:bodyDiv w:val="1"/>
      <w:marLeft w:val="0"/>
      <w:marRight w:val="0"/>
      <w:marTop w:val="0"/>
      <w:marBottom w:val="0"/>
      <w:divBdr>
        <w:top w:val="none" w:sz="0" w:space="0" w:color="auto"/>
        <w:left w:val="none" w:sz="0" w:space="0" w:color="auto"/>
        <w:bottom w:val="none" w:sz="0" w:space="0" w:color="auto"/>
        <w:right w:val="none" w:sz="0" w:space="0" w:color="auto"/>
      </w:divBdr>
    </w:div>
    <w:div w:id="555821714">
      <w:bodyDiv w:val="1"/>
      <w:marLeft w:val="0"/>
      <w:marRight w:val="0"/>
      <w:marTop w:val="0"/>
      <w:marBottom w:val="0"/>
      <w:divBdr>
        <w:top w:val="none" w:sz="0" w:space="0" w:color="auto"/>
        <w:left w:val="none" w:sz="0" w:space="0" w:color="auto"/>
        <w:bottom w:val="none" w:sz="0" w:space="0" w:color="auto"/>
        <w:right w:val="none" w:sz="0" w:space="0" w:color="auto"/>
      </w:divBdr>
    </w:div>
    <w:div w:id="555893979">
      <w:bodyDiv w:val="1"/>
      <w:marLeft w:val="0"/>
      <w:marRight w:val="0"/>
      <w:marTop w:val="0"/>
      <w:marBottom w:val="0"/>
      <w:divBdr>
        <w:top w:val="none" w:sz="0" w:space="0" w:color="auto"/>
        <w:left w:val="none" w:sz="0" w:space="0" w:color="auto"/>
        <w:bottom w:val="none" w:sz="0" w:space="0" w:color="auto"/>
        <w:right w:val="none" w:sz="0" w:space="0" w:color="auto"/>
      </w:divBdr>
    </w:div>
    <w:div w:id="592664580">
      <w:bodyDiv w:val="1"/>
      <w:marLeft w:val="0"/>
      <w:marRight w:val="0"/>
      <w:marTop w:val="0"/>
      <w:marBottom w:val="0"/>
      <w:divBdr>
        <w:top w:val="none" w:sz="0" w:space="0" w:color="auto"/>
        <w:left w:val="none" w:sz="0" w:space="0" w:color="auto"/>
        <w:bottom w:val="none" w:sz="0" w:space="0" w:color="auto"/>
        <w:right w:val="none" w:sz="0" w:space="0" w:color="auto"/>
      </w:divBdr>
      <w:divsChild>
        <w:div w:id="69272575">
          <w:marLeft w:val="547"/>
          <w:marRight w:val="0"/>
          <w:marTop w:val="86"/>
          <w:marBottom w:val="0"/>
          <w:divBdr>
            <w:top w:val="none" w:sz="0" w:space="0" w:color="auto"/>
            <w:left w:val="none" w:sz="0" w:space="0" w:color="auto"/>
            <w:bottom w:val="none" w:sz="0" w:space="0" w:color="auto"/>
            <w:right w:val="none" w:sz="0" w:space="0" w:color="auto"/>
          </w:divBdr>
        </w:div>
        <w:div w:id="375472411">
          <w:marLeft w:val="547"/>
          <w:marRight w:val="0"/>
          <w:marTop w:val="0"/>
          <w:marBottom w:val="0"/>
          <w:divBdr>
            <w:top w:val="none" w:sz="0" w:space="0" w:color="auto"/>
            <w:left w:val="none" w:sz="0" w:space="0" w:color="auto"/>
            <w:bottom w:val="none" w:sz="0" w:space="0" w:color="auto"/>
            <w:right w:val="none" w:sz="0" w:space="0" w:color="auto"/>
          </w:divBdr>
        </w:div>
        <w:div w:id="484735843">
          <w:marLeft w:val="1166"/>
          <w:marRight w:val="0"/>
          <w:marTop w:val="0"/>
          <w:marBottom w:val="0"/>
          <w:divBdr>
            <w:top w:val="none" w:sz="0" w:space="0" w:color="auto"/>
            <w:left w:val="none" w:sz="0" w:space="0" w:color="auto"/>
            <w:bottom w:val="none" w:sz="0" w:space="0" w:color="auto"/>
            <w:right w:val="none" w:sz="0" w:space="0" w:color="auto"/>
          </w:divBdr>
        </w:div>
        <w:div w:id="519052039">
          <w:marLeft w:val="547"/>
          <w:marRight w:val="0"/>
          <w:marTop w:val="86"/>
          <w:marBottom w:val="0"/>
          <w:divBdr>
            <w:top w:val="none" w:sz="0" w:space="0" w:color="auto"/>
            <w:left w:val="none" w:sz="0" w:space="0" w:color="auto"/>
            <w:bottom w:val="none" w:sz="0" w:space="0" w:color="auto"/>
            <w:right w:val="none" w:sz="0" w:space="0" w:color="auto"/>
          </w:divBdr>
        </w:div>
        <w:div w:id="573322755">
          <w:marLeft w:val="1166"/>
          <w:marRight w:val="0"/>
          <w:marTop w:val="0"/>
          <w:marBottom w:val="0"/>
          <w:divBdr>
            <w:top w:val="none" w:sz="0" w:space="0" w:color="auto"/>
            <w:left w:val="none" w:sz="0" w:space="0" w:color="auto"/>
            <w:bottom w:val="none" w:sz="0" w:space="0" w:color="auto"/>
            <w:right w:val="none" w:sz="0" w:space="0" w:color="auto"/>
          </w:divBdr>
        </w:div>
        <w:div w:id="870995497">
          <w:marLeft w:val="547"/>
          <w:marRight w:val="0"/>
          <w:marTop w:val="86"/>
          <w:marBottom w:val="0"/>
          <w:divBdr>
            <w:top w:val="none" w:sz="0" w:space="0" w:color="auto"/>
            <w:left w:val="none" w:sz="0" w:space="0" w:color="auto"/>
            <w:bottom w:val="none" w:sz="0" w:space="0" w:color="auto"/>
            <w:right w:val="none" w:sz="0" w:space="0" w:color="auto"/>
          </w:divBdr>
        </w:div>
        <w:div w:id="887496728">
          <w:marLeft w:val="547"/>
          <w:marRight w:val="0"/>
          <w:marTop w:val="0"/>
          <w:marBottom w:val="0"/>
          <w:divBdr>
            <w:top w:val="none" w:sz="0" w:space="0" w:color="auto"/>
            <w:left w:val="none" w:sz="0" w:space="0" w:color="auto"/>
            <w:bottom w:val="none" w:sz="0" w:space="0" w:color="auto"/>
            <w:right w:val="none" w:sz="0" w:space="0" w:color="auto"/>
          </w:divBdr>
        </w:div>
        <w:div w:id="1247963333">
          <w:marLeft w:val="1166"/>
          <w:marRight w:val="0"/>
          <w:marTop w:val="0"/>
          <w:marBottom w:val="0"/>
          <w:divBdr>
            <w:top w:val="none" w:sz="0" w:space="0" w:color="auto"/>
            <w:left w:val="none" w:sz="0" w:space="0" w:color="auto"/>
            <w:bottom w:val="none" w:sz="0" w:space="0" w:color="auto"/>
            <w:right w:val="none" w:sz="0" w:space="0" w:color="auto"/>
          </w:divBdr>
        </w:div>
        <w:div w:id="1369722074">
          <w:marLeft w:val="1166"/>
          <w:marRight w:val="0"/>
          <w:marTop w:val="0"/>
          <w:marBottom w:val="0"/>
          <w:divBdr>
            <w:top w:val="none" w:sz="0" w:space="0" w:color="auto"/>
            <w:left w:val="none" w:sz="0" w:space="0" w:color="auto"/>
            <w:bottom w:val="none" w:sz="0" w:space="0" w:color="auto"/>
            <w:right w:val="none" w:sz="0" w:space="0" w:color="auto"/>
          </w:divBdr>
        </w:div>
        <w:div w:id="1422917661">
          <w:marLeft w:val="1166"/>
          <w:marRight w:val="0"/>
          <w:marTop w:val="0"/>
          <w:marBottom w:val="0"/>
          <w:divBdr>
            <w:top w:val="none" w:sz="0" w:space="0" w:color="auto"/>
            <w:left w:val="none" w:sz="0" w:space="0" w:color="auto"/>
            <w:bottom w:val="none" w:sz="0" w:space="0" w:color="auto"/>
            <w:right w:val="none" w:sz="0" w:space="0" w:color="auto"/>
          </w:divBdr>
        </w:div>
        <w:div w:id="1518034266">
          <w:marLeft w:val="1166"/>
          <w:marRight w:val="0"/>
          <w:marTop w:val="0"/>
          <w:marBottom w:val="0"/>
          <w:divBdr>
            <w:top w:val="none" w:sz="0" w:space="0" w:color="auto"/>
            <w:left w:val="none" w:sz="0" w:space="0" w:color="auto"/>
            <w:bottom w:val="none" w:sz="0" w:space="0" w:color="auto"/>
            <w:right w:val="none" w:sz="0" w:space="0" w:color="auto"/>
          </w:divBdr>
        </w:div>
        <w:div w:id="1570070021">
          <w:marLeft w:val="1166"/>
          <w:marRight w:val="0"/>
          <w:marTop w:val="0"/>
          <w:marBottom w:val="0"/>
          <w:divBdr>
            <w:top w:val="none" w:sz="0" w:space="0" w:color="auto"/>
            <w:left w:val="none" w:sz="0" w:space="0" w:color="auto"/>
            <w:bottom w:val="none" w:sz="0" w:space="0" w:color="auto"/>
            <w:right w:val="none" w:sz="0" w:space="0" w:color="auto"/>
          </w:divBdr>
        </w:div>
        <w:div w:id="1609966534">
          <w:marLeft w:val="1166"/>
          <w:marRight w:val="0"/>
          <w:marTop w:val="0"/>
          <w:marBottom w:val="0"/>
          <w:divBdr>
            <w:top w:val="none" w:sz="0" w:space="0" w:color="auto"/>
            <w:left w:val="none" w:sz="0" w:space="0" w:color="auto"/>
            <w:bottom w:val="none" w:sz="0" w:space="0" w:color="auto"/>
            <w:right w:val="none" w:sz="0" w:space="0" w:color="auto"/>
          </w:divBdr>
        </w:div>
        <w:div w:id="1693647732">
          <w:marLeft w:val="1166"/>
          <w:marRight w:val="0"/>
          <w:marTop w:val="0"/>
          <w:marBottom w:val="0"/>
          <w:divBdr>
            <w:top w:val="none" w:sz="0" w:space="0" w:color="auto"/>
            <w:left w:val="none" w:sz="0" w:space="0" w:color="auto"/>
            <w:bottom w:val="none" w:sz="0" w:space="0" w:color="auto"/>
            <w:right w:val="none" w:sz="0" w:space="0" w:color="auto"/>
          </w:divBdr>
        </w:div>
        <w:div w:id="1704398836">
          <w:marLeft w:val="1166"/>
          <w:marRight w:val="0"/>
          <w:marTop w:val="0"/>
          <w:marBottom w:val="0"/>
          <w:divBdr>
            <w:top w:val="none" w:sz="0" w:space="0" w:color="auto"/>
            <w:left w:val="none" w:sz="0" w:space="0" w:color="auto"/>
            <w:bottom w:val="none" w:sz="0" w:space="0" w:color="auto"/>
            <w:right w:val="none" w:sz="0" w:space="0" w:color="auto"/>
          </w:divBdr>
        </w:div>
        <w:div w:id="1740790499">
          <w:marLeft w:val="1166"/>
          <w:marRight w:val="0"/>
          <w:marTop w:val="0"/>
          <w:marBottom w:val="0"/>
          <w:divBdr>
            <w:top w:val="none" w:sz="0" w:space="0" w:color="auto"/>
            <w:left w:val="none" w:sz="0" w:space="0" w:color="auto"/>
            <w:bottom w:val="none" w:sz="0" w:space="0" w:color="auto"/>
            <w:right w:val="none" w:sz="0" w:space="0" w:color="auto"/>
          </w:divBdr>
        </w:div>
        <w:div w:id="1913391816">
          <w:marLeft w:val="1166"/>
          <w:marRight w:val="0"/>
          <w:marTop w:val="0"/>
          <w:marBottom w:val="0"/>
          <w:divBdr>
            <w:top w:val="none" w:sz="0" w:space="0" w:color="auto"/>
            <w:left w:val="none" w:sz="0" w:space="0" w:color="auto"/>
            <w:bottom w:val="none" w:sz="0" w:space="0" w:color="auto"/>
            <w:right w:val="none" w:sz="0" w:space="0" w:color="auto"/>
          </w:divBdr>
        </w:div>
        <w:div w:id="1952975233">
          <w:marLeft w:val="1166"/>
          <w:marRight w:val="0"/>
          <w:marTop w:val="0"/>
          <w:marBottom w:val="0"/>
          <w:divBdr>
            <w:top w:val="none" w:sz="0" w:space="0" w:color="auto"/>
            <w:left w:val="none" w:sz="0" w:space="0" w:color="auto"/>
            <w:bottom w:val="none" w:sz="0" w:space="0" w:color="auto"/>
            <w:right w:val="none" w:sz="0" w:space="0" w:color="auto"/>
          </w:divBdr>
        </w:div>
        <w:div w:id="2027902743">
          <w:marLeft w:val="1166"/>
          <w:marRight w:val="0"/>
          <w:marTop w:val="0"/>
          <w:marBottom w:val="0"/>
          <w:divBdr>
            <w:top w:val="none" w:sz="0" w:space="0" w:color="auto"/>
            <w:left w:val="none" w:sz="0" w:space="0" w:color="auto"/>
            <w:bottom w:val="none" w:sz="0" w:space="0" w:color="auto"/>
            <w:right w:val="none" w:sz="0" w:space="0" w:color="auto"/>
          </w:divBdr>
        </w:div>
        <w:div w:id="2127384551">
          <w:marLeft w:val="1166"/>
          <w:marRight w:val="0"/>
          <w:marTop w:val="0"/>
          <w:marBottom w:val="0"/>
          <w:divBdr>
            <w:top w:val="none" w:sz="0" w:space="0" w:color="auto"/>
            <w:left w:val="none" w:sz="0" w:space="0" w:color="auto"/>
            <w:bottom w:val="none" w:sz="0" w:space="0" w:color="auto"/>
            <w:right w:val="none" w:sz="0" w:space="0" w:color="auto"/>
          </w:divBdr>
        </w:div>
      </w:divsChild>
    </w:div>
    <w:div w:id="603265545">
      <w:bodyDiv w:val="1"/>
      <w:marLeft w:val="0"/>
      <w:marRight w:val="0"/>
      <w:marTop w:val="0"/>
      <w:marBottom w:val="0"/>
      <w:divBdr>
        <w:top w:val="none" w:sz="0" w:space="0" w:color="auto"/>
        <w:left w:val="none" w:sz="0" w:space="0" w:color="auto"/>
        <w:bottom w:val="none" w:sz="0" w:space="0" w:color="auto"/>
        <w:right w:val="none" w:sz="0" w:space="0" w:color="auto"/>
      </w:divBdr>
    </w:div>
    <w:div w:id="681905880">
      <w:bodyDiv w:val="1"/>
      <w:marLeft w:val="0"/>
      <w:marRight w:val="0"/>
      <w:marTop w:val="0"/>
      <w:marBottom w:val="0"/>
      <w:divBdr>
        <w:top w:val="none" w:sz="0" w:space="0" w:color="auto"/>
        <w:left w:val="none" w:sz="0" w:space="0" w:color="auto"/>
        <w:bottom w:val="none" w:sz="0" w:space="0" w:color="auto"/>
        <w:right w:val="none" w:sz="0" w:space="0" w:color="auto"/>
      </w:divBdr>
    </w:div>
    <w:div w:id="685593213">
      <w:bodyDiv w:val="1"/>
      <w:marLeft w:val="0"/>
      <w:marRight w:val="0"/>
      <w:marTop w:val="0"/>
      <w:marBottom w:val="0"/>
      <w:divBdr>
        <w:top w:val="none" w:sz="0" w:space="0" w:color="auto"/>
        <w:left w:val="none" w:sz="0" w:space="0" w:color="auto"/>
        <w:bottom w:val="none" w:sz="0" w:space="0" w:color="auto"/>
        <w:right w:val="none" w:sz="0" w:space="0" w:color="auto"/>
      </w:divBdr>
    </w:div>
    <w:div w:id="703754715">
      <w:bodyDiv w:val="1"/>
      <w:marLeft w:val="0"/>
      <w:marRight w:val="0"/>
      <w:marTop w:val="0"/>
      <w:marBottom w:val="0"/>
      <w:divBdr>
        <w:top w:val="none" w:sz="0" w:space="0" w:color="auto"/>
        <w:left w:val="none" w:sz="0" w:space="0" w:color="auto"/>
        <w:bottom w:val="none" w:sz="0" w:space="0" w:color="auto"/>
        <w:right w:val="none" w:sz="0" w:space="0" w:color="auto"/>
      </w:divBdr>
      <w:divsChild>
        <w:div w:id="366103935">
          <w:marLeft w:val="1627"/>
          <w:marRight w:val="0"/>
          <w:marTop w:val="106"/>
          <w:marBottom w:val="0"/>
          <w:divBdr>
            <w:top w:val="none" w:sz="0" w:space="0" w:color="auto"/>
            <w:left w:val="none" w:sz="0" w:space="0" w:color="auto"/>
            <w:bottom w:val="none" w:sz="0" w:space="0" w:color="auto"/>
            <w:right w:val="none" w:sz="0" w:space="0" w:color="auto"/>
          </w:divBdr>
        </w:div>
        <w:div w:id="393313800">
          <w:marLeft w:val="979"/>
          <w:marRight w:val="0"/>
          <w:marTop w:val="125"/>
          <w:marBottom w:val="0"/>
          <w:divBdr>
            <w:top w:val="none" w:sz="0" w:space="0" w:color="auto"/>
            <w:left w:val="none" w:sz="0" w:space="0" w:color="auto"/>
            <w:bottom w:val="none" w:sz="0" w:space="0" w:color="auto"/>
            <w:right w:val="none" w:sz="0" w:space="0" w:color="auto"/>
          </w:divBdr>
        </w:div>
        <w:div w:id="500463393">
          <w:marLeft w:val="1627"/>
          <w:marRight w:val="0"/>
          <w:marTop w:val="106"/>
          <w:marBottom w:val="0"/>
          <w:divBdr>
            <w:top w:val="none" w:sz="0" w:space="0" w:color="auto"/>
            <w:left w:val="none" w:sz="0" w:space="0" w:color="auto"/>
            <w:bottom w:val="none" w:sz="0" w:space="0" w:color="auto"/>
            <w:right w:val="none" w:sz="0" w:space="0" w:color="auto"/>
          </w:divBdr>
        </w:div>
        <w:div w:id="676932228">
          <w:marLeft w:val="1627"/>
          <w:marRight w:val="0"/>
          <w:marTop w:val="106"/>
          <w:marBottom w:val="0"/>
          <w:divBdr>
            <w:top w:val="none" w:sz="0" w:space="0" w:color="auto"/>
            <w:left w:val="none" w:sz="0" w:space="0" w:color="auto"/>
            <w:bottom w:val="none" w:sz="0" w:space="0" w:color="auto"/>
            <w:right w:val="none" w:sz="0" w:space="0" w:color="auto"/>
          </w:divBdr>
        </w:div>
        <w:div w:id="853305205">
          <w:marLeft w:val="1627"/>
          <w:marRight w:val="0"/>
          <w:marTop w:val="106"/>
          <w:marBottom w:val="0"/>
          <w:divBdr>
            <w:top w:val="none" w:sz="0" w:space="0" w:color="auto"/>
            <w:left w:val="none" w:sz="0" w:space="0" w:color="auto"/>
            <w:bottom w:val="none" w:sz="0" w:space="0" w:color="auto"/>
            <w:right w:val="none" w:sz="0" w:space="0" w:color="auto"/>
          </w:divBdr>
        </w:div>
        <w:div w:id="1540358489">
          <w:marLeft w:val="1627"/>
          <w:marRight w:val="0"/>
          <w:marTop w:val="106"/>
          <w:marBottom w:val="0"/>
          <w:divBdr>
            <w:top w:val="none" w:sz="0" w:space="0" w:color="auto"/>
            <w:left w:val="none" w:sz="0" w:space="0" w:color="auto"/>
            <w:bottom w:val="none" w:sz="0" w:space="0" w:color="auto"/>
            <w:right w:val="none" w:sz="0" w:space="0" w:color="auto"/>
          </w:divBdr>
        </w:div>
      </w:divsChild>
    </w:div>
    <w:div w:id="742289260">
      <w:bodyDiv w:val="1"/>
      <w:marLeft w:val="0"/>
      <w:marRight w:val="0"/>
      <w:marTop w:val="0"/>
      <w:marBottom w:val="0"/>
      <w:divBdr>
        <w:top w:val="none" w:sz="0" w:space="0" w:color="auto"/>
        <w:left w:val="none" w:sz="0" w:space="0" w:color="auto"/>
        <w:bottom w:val="none" w:sz="0" w:space="0" w:color="auto"/>
        <w:right w:val="none" w:sz="0" w:space="0" w:color="auto"/>
      </w:divBdr>
    </w:div>
    <w:div w:id="749692536">
      <w:bodyDiv w:val="1"/>
      <w:marLeft w:val="0"/>
      <w:marRight w:val="0"/>
      <w:marTop w:val="0"/>
      <w:marBottom w:val="0"/>
      <w:divBdr>
        <w:top w:val="none" w:sz="0" w:space="0" w:color="auto"/>
        <w:left w:val="none" w:sz="0" w:space="0" w:color="auto"/>
        <w:bottom w:val="none" w:sz="0" w:space="0" w:color="auto"/>
        <w:right w:val="none" w:sz="0" w:space="0" w:color="auto"/>
      </w:divBdr>
      <w:divsChild>
        <w:div w:id="1026176508">
          <w:marLeft w:val="50"/>
          <w:marRight w:val="50"/>
          <w:marTop w:val="0"/>
          <w:marBottom w:val="0"/>
          <w:divBdr>
            <w:top w:val="none" w:sz="0" w:space="0" w:color="auto"/>
            <w:left w:val="none" w:sz="0" w:space="0" w:color="auto"/>
            <w:bottom w:val="none" w:sz="0" w:space="0" w:color="auto"/>
            <w:right w:val="none" w:sz="0" w:space="0" w:color="auto"/>
          </w:divBdr>
          <w:divsChild>
            <w:div w:id="636422950">
              <w:marLeft w:val="0"/>
              <w:marRight w:val="0"/>
              <w:marTop w:val="0"/>
              <w:marBottom w:val="0"/>
              <w:divBdr>
                <w:top w:val="none" w:sz="0" w:space="0" w:color="auto"/>
                <w:left w:val="none" w:sz="0" w:space="0" w:color="auto"/>
                <w:bottom w:val="none" w:sz="0" w:space="0" w:color="auto"/>
                <w:right w:val="none" w:sz="0" w:space="0" w:color="auto"/>
              </w:divBdr>
              <w:divsChild>
                <w:div w:id="158599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282938">
      <w:bodyDiv w:val="1"/>
      <w:marLeft w:val="0"/>
      <w:marRight w:val="0"/>
      <w:marTop w:val="0"/>
      <w:marBottom w:val="0"/>
      <w:divBdr>
        <w:top w:val="none" w:sz="0" w:space="0" w:color="auto"/>
        <w:left w:val="none" w:sz="0" w:space="0" w:color="auto"/>
        <w:bottom w:val="none" w:sz="0" w:space="0" w:color="auto"/>
        <w:right w:val="none" w:sz="0" w:space="0" w:color="auto"/>
      </w:divBdr>
    </w:div>
    <w:div w:id="766462068">
      <w:bodyDiv w:val="1"/>
      <w:marLeft w:val="0"/>
      <w:marRight w:val="0"/>
      <w:marTop w:val="0"/>
      <w:marBottom w:val="0"/>
      <w:divBdr>
        <w:top w:val="none" w:sz="0" w:space="0" w:color="auto"/>
        <w:left w:val="none" w:sz="0" w:space="0" w:color="auto"/>
        <w:bottom w:val="none" w:sz="0" w:space="0" w:color="auto"/>
        <w:right w:val="none" w:sz="0" w:space="0" w:color="auto"/>
      </w:divBdr>
      <w:divsChild>
        <w:div w:id="28074948">
          <w:marLeft w:val="144"/>
          <w:marRight w:val="0"/>
          <w:marTop w:val="0"/>
          <w:marBottom w:val="0"/>
          <w:divBdr>
            <w:top w:val="none" w:sz="0" w:space="0" w:color="auto"/>
            <w:left w:val="none" w:sz="0" w:space="0" w:color="auto"/>
            <w:bottom w:val="none" w:sz="0" w:space="0" w:color="auto"/>
            <w:right w:val="none" w:sz="0" w:space="0" w:color="auto"/>
          </w:divBdr>
        </w:div>
        <w:div w:id="114957453">
          <w:marLeft w:val="144"/>
          <w:marRight w:val="0"/>
          <w:marTop w:val="0"/>
          <w:marBottom w:val="0"/>
          <w:divBdr>
            <w:top w:val="none" w:sz="0" w:space="0" w:color="auto"/>
            <w:left w:val="none" w:sz="0" w:space="0" w:color="auto"/>
            <w:bottom w:val="none" w:sz="0" w:space="0" w:color="auto"/>
            <w:right w:val="none" w:sz="0" w:space="0" w:color="auto"/>
          </w:divBdr>
        </w:div>
        <w:div w:id="197553257">
          <w:marLeft w:val="144"/>
          <w:marRight w:val="0"/>
          <w:marTop w:val="0"/>
          <w:marBottom w:val="0"/>
          <w:divBdr>
            <w:top w:val="none" w:sz="0" w:space="0" w:color="auto"/>
            <w:left w:val="none" w:sz="0" w:space="0" w:color="auto"/>
            <w:bottom w:val="none" w:sz="0" w:space="0" w:color="auto"/>
            <w:right w:val="none" w:sz="0" w:space="0" w:color="auto"/>
          </w:divBdr>
        </w:div>
        <w:div w:id="412823873">
          <w:marLeft w:val="144"/>
          <w:marRight w:val="0"/>
          <w:marTop w:val="0"/>
          <w:marBottom w:val="0"/>
          <w:divBdr>
            <w:top w:val="none" w:sz="0" w:space="0" w:color="auto"/>
            <w:left w:val="none" w:sz="0" w:space="0" w:color="auto"/>
            <w:bottom w:val="none" w:sz="0" w:space="0" w:color="auto"/>
            <w:right w:val="none" w:sz="0" w:space="0" w:color="auto"/>
          </w:divBdr>
        </w:div>
        <w:div w:id="700473812">
          <w:marLeft w:val="144"/>
          <w:marRight w:val="0"/>
          <w:marTop w:val="0"/>
          <w:marBottom w:val="0"/>
          <w:divBdr>
            <w:top w:val="none" w:sz="0" w:space="0" w:color="auto"/>
            <w:left w:val="none" w:sz="0" w:space="0" w:color="auto"/>
            <w:bottom w:val="none" w:sz="0" w:space="0" w:color="auto"/>
            <w:right w:val="none" w:sz="0" w:space="0" w:color="auto"/>
          </w:divBdr>
        </w:div>
        <w:div w:id="707684336">
          <w:marLeft w:val="144"/>
          <w:marRight w:val="0"/>
          <w:marTop w:val="0"/>
          <w:marBottom w:val="0"/>
          <w:divBdr>
            <w:top w:val="none" w:sz="0" w:space="0" w:color="auto"/>
            <w:left w:val="none" w:sz="0" w:space="0" w:color="auto"/>
            <w:bottom w:val="none" w:sz="0" w:space="0" w:color="auto"/>
            <w:right w:val="none" w:sz="0" w:space="0" w:color="auto"/>
          </w:divBdr>
        </w:div>
        <w:div w:id="905726912">
          <w:marLeft w:val="144"/>
          <w:marRight w:val="0"/>
          <w:marTop w:val="0"/>
          <w:marBottom w:val="0"/>
          <w:divBdr>
            <w:top w:val="none" w:sz="0" w:space="0" w:color="auto"/>
            <w:left w:val="none" w:sz="0" w:space="0" w:color="auto"/>
            <w:bottom w:val="none" w:sz="0" w:space="0" w:color="auto"/>
            <w:right w:val="none" w:sz="0" w:space="0" w:color="auto"/>
          </w:divBdr>
        </w:div>
        <w:div w:id="977222016">
          <w:marLeft w:val="144"/>
          <w:marRight w:val="0"/>
          <w:marTop w:val="0"/>
          <w:marBottom w:val="0"/>
          <w:divBdr>
            <w:top w:val="none" w:sz="0" w:space="0" w:color="auto"/>
            <w:left w:val="none" w:sz="0" w:space="0" w:color="auto"/>
            <w:bottom w:val="none" w:sz="0" w:space="0" w:color="auto"/>
            <w:right w:val="none" w:sz="0" w:space="0" w:color="auto"/>
          </w:divBdr>
        </w:div>
        <w:div w:id="1058944438">
          <w:marLeft w:val="144"/>
          <w:marRight w:val="0"/>
          <w:marTop w:val="0"/>
          <w:marBottom w:val="0"/>
          <w:divBdr>
            <w:top w:val="none" w:sz="0" w:space="0" w:color="auto"/>
            <w:left w:val="none" w:sz="0" w:space="0" w:color="auto"/>
            <w:bottom w:val="none" w:sz="0" w:space="0" w:color="auto"/>
            <w:right w:val="none" w:sz="0" w:space="0" w:color="auto"/>
          </w:divBdr>
        </w:div>
        <w:div w:id="1150173848">
          <w:marLeft w:val="144"/>
          <w:marRight w:val="0"/>
          <w:marTop w:val="0"/>
          <w:marBottom w:val="0"/>
          <w:divBdr>
            <w:top w:val="none" w:sz="0" w:space="0" w:color="auto"/>
            <w:left w:val="none" w:sz="0" w:space="0" w:color="auto"/>
            <w:bottom w:val="none" w:sz="0" w:space="0" w:color="auto"/>
            <w:right w:val="none" w:sz="0" w:space="0" w:color="auto"/>
          </w:divBdr>
        </w:div>
        <w:div w:id="1158807999">
          <w:marLeft w:val="144"/>
          <w:marRight w:val="0"/>
          <w:marTop w:val="0"/>
          <w:marBottom w:val="0"/>
          <w:divBdr>
            <w:top w:val="none" w:sz="0" w:space="0" w:color="auto"/>
            <w:left w:val="none" w:sz="0" w:space="0" w:color="auto"/>
            <w:bottom w:val="none" w:sz="0" w:space="0" w:color="auto"/>
            <w:right w:val="none" w:sz="0" w:space="0" w:color="auto"/>
          </w:divBdr>
        </w:div>
        <w:div w:id="1192954405">
          <w:marLeft w:val="144"/>
          <w:marRight w:val="0"/>
          <w:marTop w:val="0"/>
          <w:marBottom w:val="0"/>
          <w:divBdr>
            <w:top w:val="none" w:sz="0" w:space="0" w:color="auto"/>
            <w:left w:val="none" w:sz="0" w:space="0" w:color="auto"/>
            <w:bottom w:val="none" w:sz="0" w:space="0" w:color="auto"/>
            <w:right w:val="none" w:sz="0" w:space="0" w:color="auto"/>
          </w:divBdr>
        </w:div>
        <w:div w:id="1246962691">
          <w:marLeft w:val="144"/>
          <w:marRight w:val="0"/>
          <w:marTop w:val="0"/>
          <w:marBottom w:val="0"/>
          <w:divBdr>
            <w:top w:val="none" w:sz="0" w:space="0" w:color="auto"/>
            <w:left w:val="none" w:sz="0" w:space="0" w:color="auto"/>
            <w:bottom w:val="none" w:sz="0" w:space="0" w:color="auto"/>
            <w:right w:val="none" w:sz="0" w:space="0" w:color="auto"/>
          </w:divBdr>
        </w:div>
        <w:div w:id="1446389606">
          <w:marLeft w:val="144"/>
          <w:marRight w:val="0"/>
          <w:marTop w:val="0"/>
          <w:marBottom w:val="0"/>
          <w:divBdr>
            <w:top w:val="none" w:sz="0" w:space="0" w:color="auto"/>
            <w:left w:val="none" w:sz="0" w:space="0" w:color="auto"/>
            <w:bottom w:val="none" w:sz="0" w:space="0" w:color="auto"/>
            <w:right w:val="none" w:sz="0" w:space="0" w:color="auto"/>
          </w:divBdr>
        </w:div>
        <w:div w:id="1459491745">
          <w:marLeft w:val="144"/>
          <w:marRight w:val="0"/>
          <w:marTop w:val="0"/>
          <w:marBottom w:val="0"/>
          <w:divBdr>
            <w:top w:val="none" w:sz="0" w:space="0" w:color="auto"/>
            <w:left w:val="none" w:sz="0" w:space="0" w:color="auto"/>
            <w:bottom w:val="none" w:sz="0" w:space="0" w:color="auto"/>
            <w:right w:val="none" w:sz="0" w:space="0" w:color="auto"/>
          </w:divBdr>
        </w:div>
        <w:div w:id="1655528735">
          <w:marLeft w:val="144"/>
          <w:marRight w:val="0"/>
          <w:marTop w:val="0"/>
          <w:marBottom w:val="0"/>
          <w:divBdr>
            <w:top w:val="none" w:sz="0" w:space="0" w:color="auto"/>
            <w:left w:val="none" w:sz="0" w:space="0" w:color="auto"/>
            <w:bottom w:val="none" w:sz="0" w:space="0" w:color="auto"/>
            <w:right w:val="none" w:sz="0" w:space="0" w:color="auto"/>
          </w:divBdr>
        </w:div>
        <w:div w:id="1731616901">
          <w:marLeft w:val="144"/>
          <w:marRight w:val="0"/>
          <w:marTop w:val="0"/>
          <w:marBottom w:val="0"/>
          <w:divBdr>
            <w:top w:val="none" w:sz="0" w:space="0" w:color="auto"/>
            <w:left w:val="none" w:sz="0" w:space="0" w:color="auto"/>
            <w:bottom w:val="none" w:sz="0" w:space="0" w:color="auto"/>
            <w:right w:val="none" w:sz="0" w:space="0" w:color="auto"/>
          </w:divBdr>
        </w:div>
        <w:div w:id="2105488499">
          <w:marLeft w:val="144"/>
          <w:marRight w:val="0"/>
          <w:marTop w:val="0"/>
          <w:marBottom w:val="0"/>
          <w:divBdr>
            <w:top w:val="none" w:sz="0" w:space="0" w:color="auto"/>
            <w:left w:val="none" w:sz="0" w:space="0" w:color="auto"/>
            <w:bottom w:val="none" w:sz="0" w:space="0" w:color="auto"/>
            <w:right w:val="none" w:sz="0" w:space="0" w:color="auto"/>
          </w:divBdr>
        </w:div>
      </w:divsChild>
    </w:div>
    <w:div w:id="769352398">
      <w:bodyDiv w:val="1"/>
      <w:marLeft w:val="0"/>
      <w:marRight w:val="0"/>
      <w:marTop w:val="0"/>
      <w:marBottom w:val="0"/>
      <w:divBdr>
        <w:top w:val="none" w:sz="0" w:space="0" w:color="auto"/>
        <w:left w:val="none" w:sz="0" w:space="0" w:color="auto"/>
        <w:bottom w:val="none" w:sz="0" w:space="0" w:color="auto"/>
        <w:right w:val="none" w:sz="0" w:space="0" w:color="auto"/>
      </w:divBdr>
      <w:divsChild>
        <w:div w:id="1231043973">
          <w:marLeft w:val="360"/>
          <w:marRight w:val="0"/>
          <w:marTop w:val="134"/>
          <w:marBottom w:val="0"/>
          <w:divBdr>
            <w:top w:val="none" w:sz="0" w:space="0" w:color="auto"/>
            <w:left w:val="none" w:sz="0" w:space="0" w:color="auto"/>
            <w:bottom w:val="none" w:sz="0" w:space="0" w:color="auto"/>
            <w:right w:val="none" w:sz="0" w:space="0" w:color="auto"/>
          </w:divBdr>
        </w:div>
      </w:divsChild>
    </w:div>
    <w:div w:id="788014352">
      <w:bodyDiv w:val="1"/>
      <w:marLeft w:val="0"/>
      <w:marRight w:val="0"/>
      <w:marTop w:val="0"/>
      <w:marBottom w:val="0"/>
      <w:divBdr>
        <w:top w:val="none" w:sz="0" w:space="0" w:color="auto"/>
        <w:left w:val="none" w:sz="0" w:space="0" w:color="auto"/>
        <w:bottom w:val="none" w:sz="0" w:space="0" w:color="auto"/>
        <w:right w:val="none" w:sz="0" w:space="0" w:color="auto"/>
      </w:divBdr>
    </w:div>
    <w:div w:id="793644638">
      <w:bodyDiv w:val="1"/>
      <w:marLeft w:val="0"/>
      <w:marRight w:val="0"/>
      <w:marTop w:val="0"/>
      <w:marBottom w:val="0"/>
      <w:divBdr>
        <w:top w:val="none" w:sz="0" w:space="0" w:color="auto"/>
        <w:left w:val="none" w:sz="0" w:space="0" w:color="auto"/>
        <w:bottom w:val="none" w:sz="0" w:space="0" w:color="auto"/>
        <w:right w:val="none" w:sz="0" w:space="0" w:color="auto"/>
      </w:divBdr>
    </w:div>
    <w:div w:id="817457912">
      <w:bodyDiv w:val="1"/>
      <w:marLeft w:val="0"/>
      <w:marRight w:val="0"/>
      <w:marTop w:val="0"/>
      <w:marBottom w:val="0"/>
      <w:divBdr>
        <w:top w:val="none" w:sz="0" w:space="0" w:color="auto"/>
        <w:left w:val="none" w:sz="0" w:space="0" w:color="auto"/>
        <w:bottom w:val="none" w:sz="0" w:space="0" w:color="auto"/>
        <w:right w:val="none" w:sz="0" w:space="0" w:color="auto"/>
      </w:divBdr>
      <w:divsChild>
        <w:div w:id="1331760717">
          <w:marLeft w:val="360"/>
          <w:marRight w:val="0"/>
          <w:marTop w:val="134"/>
          <w:marBottom w:val="0"/>
          <w:divBdr>
            <w:top w:val="none" w:sz="0" w:space="0" w:color="auto"/>
            <w:left w:val="none" w:sz="0" w:space="0" w:color="auto"/>
            <w:bottom w:val="none" w:sz="0" w:space="0" w:color="auto"/>
            <w:right w:val="none" w:sz="0" w:space="0" w:color="auto"/>
          </w:divBdr>
        </w:div>
      </w:divsChild>
    </w:div>
    <w:div w:id="833183868">
      <w:bodyDiv w:val="1"/>
      <w:marLeft w:val="0"/>
      <w:marRight w:val="0"/>
      <w:marTop w:val="0"/>
      <w:marBottom w:val="0"/>
      <w:divBdr>
        <w:top w:val="none" w:sz="0" w:space="0" w:color="auto"/>
        <w:left w:val="none" w:sz="0" w:space="0" w:color="auto"/>
        <w:bottom w:val="none" w:sz="0" w:space="0" w:color="auto"/>
        <w:right w:val="none" w:sz="0" w:space="0" w:color="auto"/>
      </w:divBdr>
    </w:div>
    <w:div w:id="849756200">
      <w:bodyDiv w:val="1"/>
      <w:marLeft w:val="0"/>
      <w:marRight w:val="0"/>
      <w:marTop w:val="0"/>
      <w:marBottom w:val="0"/>
      <w:divBdr>
        <w:top w:val="none" w:sz="0" w:space="0" w:color="auto"/>
        <w:left w:val="none" w:sz="0" w:space="0" w:color="auto"/>
        <w:bottom w:val="none" w:sz="0" w:space="0" w:color="auto"/>
        <w:right w:val="none" w:sz="0" w:space="0" w:color="auto"/>
      </w:divBdr>
      <w:divsChild>
        <w:div w:id="409474471">
          <w:marLeft w:val="979"/>
          <w:marRight w:val="0"/>
          <w:marTop w:val="125"/>
          <w:marBottom w:val="0"/>
          <w:divBdr>
            <w:top w:val="none" w:sz="0" w:space="0" w:color="auto"/>
            <w:left w:val="none" w:sz="0" w:space="0" w:color="auto"/>
            <w:bottom w:val="none" w:sz="0" w:space="0" w:color="auto"/>
            <w:right w:val="none" w:sz="0" w:space="0" w:color="auto"/>
          </w:divBdr>
        </w:div>
        <w:div w:id="962266344">
          <w:marLeft w:val="979"/>
          <w:marRight w:val="0"/>
          <w:marTop w:val="125"/>
          <w:marBottom w:val="0"/>
          <w:divBdr>
            <w:top w:val="none" w:sz="0" w:space="0" w:color="auto"/>
            <w:left w:val="none" w:sz="0" w:space="0" w:color="auto"/>
            <w:bottom w:val="none" w:sz="0" w:space="0" w:color="auto"/>
            <w:right w:val="none" w:sz="0" w:space="0" w:color="auto"/>
          </w:divBdr>
        </w:div>
      </w:divsChild>
    </w:div>
    <w:div w:id="915476289">
      <w:bodyDiv w:val="1"/>
      <w:marLeft w:val="0"/>
      <w:marRight w:val="0"/>
      <w:marTop w:val="0"/>
      <w:marBottom w:val="0"/>
      <w:divBdr>
        <w:top w:val="none" w:sz="0" w:space="0" w:color="auto"/>
        <w:left w:val="none" w:sz="0" w:space="0" w:color="auto"/>
        <w:bottom w:val="none" w:sz="0" w:space="0" w:color="auto"/>
        <w:right w:val="none" w:sz="0" w:space="0" w:color="auto"/>
      </w:divBdr>
      <w:divsChild>
        <w:div w:id="469372608">
          <w:marLeft w:val="547"/>
          <w:marRight w:val="0"/>
          <w:marTop w:val="53"/>
          <w:marBottom w:val="0"/>
          <w:divBdr>
            <w:top w:val="none" w:sz="0" w:space="0" w:color="auto"/>
            <w:left w:val="none" w:sz="0" w:space="0" w:color="auto"/>
            <w:bottom w:val="none" w:sz="0" w:space="0" w:color="auto"/>
            <w:right w:val="none" w:sz="0" w:space="0" w:color="auto"/>
          </w:divBdr>
        </w:div>
        <w:div w:id="1641109917">
          <w:marLeft w:val="547"/>
          <w:marRight w:val="0"/>
          <w:marTop w:val="53"/>
          <w:marBottom w:val="0"/>
          <w:divBdr>
            <w:top w:val="none" w:sz="0" w:space="0" w:color="auto"/>
            <w:left w:val="none" w:sz="0" w:space="0" w:color="auto"/>
            <w:bottom w:val="none" w:sz="0" w:space="0" w:color="auto"/>
            <w:right w:val="none" w:sz="0" w:space="0" w:color="auto"/>
          </w:divBdr>
        </w:div>
        <w:div w:id="263265708">
          <w:marLeft w:val="547"/>
          <w:marRight w:val="0"/>
          <w:marTop w:val="53"/>
          <w:marBottom w:val="0"/>
          <w:divBdr>
            <w:top w:val="none" w:sz="0" w:space="0" w:color="auto"/>
            <w:left w:val="none" w:sz="0" w:space="0" w:color="auto"/>
            <w:bottom w:val="none" w:sz="0" w:space="0" w:color="auto"/>
            <w:right w:val="none" w:sz="0" w:space="0" w:color="auto"/>
          </w:divBdr>
        </w:div>
        <w:div w:id="1802768346">
          <w:marLeft w:val="547"/>
          <w:marRight w:val="0"/>
          <w:marTop w:val="53"/>
          <w:marBottom w:val="0"/>
          <w:divBdr>
            <w:top w:val="none" w:sz="0" w:space="0" w:color="auto"/>
            <w:left w:val="none" w:sz="0" w:space="0" w:color="auto"/>
            <w:bottom w:val="none" w:sz="0" w:space="0" w:color="auto"/>
            <w:right w:val="none" w:sz="0" w:space="0" w:color="auto"/>
          </w:divBdr>
        </w:div>
        <w:div w:id="513030493">
          <w:marLeft w:val="547"/>
          <w:marRight w:val="0"/>
          <w:marTop w:val="53"/>
          <w:marBottom w:val="0"/>
          <w:divBdr>
            <w:top w:val="none" w:sz="0" w:space="0" w:color="auto"/>
            <w:left w:val="none" w:sz="0" w:space="0" w:color="auto"/>
            <w:bottom w:val="none" w:sz="0" w:space="0" w:color="auto"/>
            <w:right w:val="none" w:sz="0" w:space="0" w:color="auto"/>
          </w:divBdr>
        </w:div>
      </w:divsChild>
    </w:div>
    <w:div w:id="1039158805">
      <w:bodyDiv w:val="1"/>
      <w:marLeft w:val="0"/>
      <w:marRight w:val="0"/>
      <w:marTop w:val="0"/>
      <w:marBottom w:val="0"/>
      <w:divBdr>
        <w:top w:val="none" w:sz="0" w:space="0" w:color="auto"/>
        <w:left w:val="none" w:sz="0" w:space="0" w:color="auto"/>
        <w:bottom w:val="none" w:sz="0" w:space="0" w:color="auto"/>
        <w:right w:val="none" w:sz="0" w:space="0" w:color="auto"/>
      </w:divBdr>
      <w:divsChild>
        <w:div w:id="455024797">
          <w:marLeft w:val="0"/>
          <w:marRight w:val="0"/>
          <w:marTop w:val="0"/>
          <w:marBottom w:val="0"/>
          <w:divBdr>
            <w:top w:val="none" w:sz="0" w:space="0" w:color="auto"/>
            <w:left w:val="none" w:sz="0" w:space="0" w:color="auto"/>
            <w:bottom w:val="none" w:sz="0" w:space="0" w:color="auto"/>
            <w:right w:val="none" w:sz="0" w:space="0" w:color="auto"/>
          </w:divBdr>
          <w:divsChild>
            <w:div w:id="17072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3943">
      <w:bodyDiv w:val="1"/>
      <w:marLeft w:val="0"/>
      <w:marRight w:val="0"/>
      <w:marTop w:val="0"/>
      <w:marBottom w:val="0"/>
      <w:divBdr>
        <w:top w:val="none" w:sz="0" w:space="0" w:color="auto"/>
        <w:left w:val="none" w:sz="0" w:space="0" w:color="auto"/>
        <w:bottom w:val="none" w:sz="0" w:space="0" w:color="auto"/>
        <w:right w:val="none" w:sz="0" w:space="0" w:color="auto"/>
      </w:divBdr>
    </w:div>
    <w:div w:id="1073818911">
      <w:bodyDiv w:val="1"/>
      <w:marLeft w:val="0"/>
      <w:marRight w:val="0"/>
      <w:marTop w:val="0"/>
      <w:marBottom w:val="0"/>
      <w:divBdr>
        <w:top w:val="none" w:sz="0" w:space="0" w:color="auto"/>
        <w:left w:val="none" w:sz="0" w:space="0" w:color="auto"/>
        <w:bottom w:val="none" w:sz="0" w:space="0" w:color="auto"/>
        <w:right w:val="none" w:sz="0" w:space="0" w:color="auto"/>
      </w:divBdr>
      <w:divsChild>
        <w:div w:id="38553146">
          <w:marLeft w:val="173"/>
          <w:marRight w:val="0"/>
          <w:marTop w:val="0"/>
          <w:marBottom w:val="0"/>
          <w:divBdr>
            <w:top w:val="none" w:sz="0" w:space="0" w:color="auto"/>
            <w:left w:val="none" w:sz="0" w:space="0" w:color="auto"/>
            <w:bottom w:val="none" w:sz="0" w:space="0" w:color="auto"/>
            <w:right w:val="none" w:sz="0" w:space="0" w:color="auto"/>
          </w:divBdr>
        </w:div>
        <w:div w:id="924849682">
          <w:marLeft w:val="173"/>
          <w:marRight w:val="0"/>
          <w:marTop w:val="0"/>
          <w:marBottom w:val="0"/>
          <w:divBdr>
            <w:top w:val="none" w:sz="0" w:space="0" w:color="auto"/>
            <w:left w:val="none" w:sz="0" w:space="0" w:color="auto"/>
            <w:bottom w:val="none" w:sz="0" w:space="0" w:color="auto"/>
            <w:right w:val="none" w:sz="0" w:space="0" w:color="auto"/>
          </w:divBdr>
        </w:div>
        <w:div w:id="1145194455">
          <w:marLeft w:val="173"/>
          <w:marRight w:val="0"/>
          <w:marTop w:val="0"/>
          <w:marBottom w:val="0"/>
          <w:divBdr>
            <w:top w:val="none" w:sz="0" w:space="0" w:color="auto"/>
            <w:left w:val="none" w:sz="0" w:space="0" w:color="auto"/>
            <w:bottom w:val="none" w:sz="0" w:space="0" w:color="auto"/>
            <w:right w:val="none" w:sz="0" w:space="0" w:color="auto"/>
          </w:divBdr>
        </w:div>
        <w:div w:id="422072208">
          <w:marLeft w:val="173"/>
          <w:marRight w:val="0"/>
          <w:marTop w:val="0"/>
          <w:marBottom w:val="0"/>
          <w:divBdr>
            <w:top w:val="none" w:sz="0" w:space="0" w:color="auto"/>
            <w:left w:val="none" w:sz="0" w:space="0" w:color="auto"/>
            <w:bottom w:val="none" w:sz="0" w:space="0" w:color="auto"/>
            <w:right w:val="none" w:sz="0" w:space="0" w:color="auto"/>
          </w:divBdr>
        </w:div>
        <w:div w:id="1426925729">
          <w:marLeft w:val="173"/>
          <w:marRight w:val="0"/>
          <w:marTop w:val="0"/>
          <w:marBottom w:val="0"/>
          <w:divBdr>
            <w:top w:val="none" w:sz="0" w:space="0" w:color="auto"/>
            <w:left w:val="none" w:sz="0" w:space="0" w:color="auto"/>
            <w:bottom w:val="none" w:sz="0" w:space="0" w:color="auto"/>
            <w:right w:val="none" w:sz="0" w:space="0" w:color="auto"/>
          </w:divBdr>
        </w:div>
        <w:div w:id="1263030578">
          <w:marLeft w:val="173"/>
          <w:marRight w:val="0"/>
          <w:marTop w:val="0"/>
          <w:marBottom w:val="0"/>
          <w:divBdr>
            <w:top w:val="none" w:sz="0" w:space="0" w:color="auto"/>
            <w:left w:val="none" w:sz="0" w:space="0" w:color="auto"/>
            <w:bottom w:val="none" w:sz="0" w:space="0" w:color="auto"/>
            <w:right w:val="none" w:sz="0" w:space="0" w:color="auto"/>
          </w:divBdr>
        </w:div>
        <w:div w:id="372004531">
          <w:marLeft w:val="173"/>
          <w:marRight w:val="0"/>
          <w:marTop w:val="0"/>
          <w:marBottom w:val="0"/>
          <w:divBdr>
            <w:top w:val="none" w:sz="0" w:space="0" w:color="auto"/>
            <w:left w:val="none" w:sz="0" w:space="0" w:color="auto"/>
            <w:bottom w:val="none" w:sz="0" w:space="0" w:color="auto"/>
            <w:right w:val="none" w:sz="0" w:space="0" w:color="auto"/>
          </w:divBdr>
        </w:div>
        <w:div w:id="564074590">
          <w:marLeft w:val="173"/>
          <w:marRight w:val="0"/>
          <w:marTop w:val="0"/>
          <w:marBottom w:val="0"/>
          <w:divBdr>
            <w:top w:val="none" w:sz="0" w:space="0" w:color="auto"/>
            <w:left w:val="none" w:sz="0" w:space="0" w:color="auto"/>
            <w:bottom w:val="none" w:sz="0" w:space="0" w:color="auto"/>
            <w:right w:val="none" w:sz="0" w:space="0" w:color="auto"/>
          </w:divBdr>
        </w:div>
        <w:div w:id="1345204916">
          <w:marLeft w:val="173"/>
          <w:marRight w:val="0"/>
          <w:marTop w:val="0"/>
          <w:marBottom w:val="0"/>
          <w:divBdr>
            <w:top w:val="none" w:sz="0" w:space="0" w:color="auto"/>
            <w:left w:val="none" w:sz="0" w:space="0" w:color="auto"/>
            <w:bottom w:val="none" w:sz="0" w:space="0" w:color="auto"/>
            <w:right w:val="none" w:sz="0" w:space="0" w:color="auto"/>
          </w:divBdr>
        </w:div>
      </w:divsChild>
    </w:div>
    <w:div w:id="1141995516">
      <w:bodyDiv w:val="1"/>
      <w:marLeft w:val="0"/>
      <w:marRight w:val="0"/>
      <w:marTop w:val="0"/>
      <w:marBottom w:val="0"/>
      <w:divBdr>
        <w:top w:val="none" w:sz="0" w:space="0" w:color="auto"/>
        <w:left w:val="none" w:sz="0" w:space="0" w:color="auto"/>
        <w:bottom w:val="none" w:sz="0" w:space="0" w:color="auto"/>
        <w:right w:val="none" w:sz="0" w:space="0" w:color="auto"/>
      </w:divBdr>
    </w:div>
    <w:div w:id="1159227465">
      <w:bodyDiv w:val="1"/>
      <w:marLeft w:val="0"/>
      <w:marRight w:val="0"/>
      <w:marTop w:val="0"/>
      <w:marBottom w:val="0"/>
      <w:divBdr>
        <w:top w:val="none" w:sz="0" w:space="0" w:color="auto"/>
        <w:left w:val="none" w:sz="0" w:space="0" w:color="auto"/>
        <w:bottom w:val="none" w:sz="0" w:space="0" w:color="auto"/>
        <w:right w:val="none" w:sz="0" w:space="0" w:color="auto"/>
      </w:divBdr>
      <w:divsChild>
        <w:div w:id="523132516">
          <w:marLeft w:val="0"/>
          <w:marRight w:val="0"/>
          <w:marTop w:val="0"/>
          <w:marBottom w:val="0"/>
          <w:divBdr>
            <w:top w:val="none" w:sz="0" w:space="0" w:color="auto"/>
            <w:left w:val="none" w:sz="0" w:space="0" w:color="auto"/>
            <w:bottom w:val="none" w:sz="0" w:space="0" w:color="auto"/>
            <w:right w:val="none" w:sz="0" w:space="0" w:color="auto"/>
          </w:divBdr>
          <w:divsChild>
            <w:div w:id="2141724705">
              <w:marLeft w:val="0"/>
              <w:marRight w:val="0"/>
              <w:marTop w:val="0"/>
              <w:marBottom w:val="0"/>
              <w:divBdr>
                <w:top w:val="none" w:sz="0" w:space="0" w:color="auto"/>
                <w:left w:val="none" w:sz="0" w:space="0" w:color="auto"/>
                <w:bottom w:val="none" w:sz="0" w:space="0" w:color="auto"/>
                <w:right w:val="none" w:sz="0" w:space="0" w:color="auto"/>
              </w:divBdr>
              <w:divsChild>
                <w:div w:id="178700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6554">
      <w:bodyDiv w:val="1"/>
      <w:marLeft w:val="0"/>
      <w:marRight w:val="0"/>
      <w:marTop w:val="0"/>
      <w:marBottom w:val="0"/>
      <w:divBdr>
        <w:top w:val="none" w:sz="0" w:space="0" w:color="auto"/>
        <w:left w:val="none" w:sz="0" w:space="0" w:color="auto"/>
        <w:bottom w:val="none" w:sz="0" w:space="0" w:color="auto"/>
        <w:right w:val="none" w:sz="0" w:space="0" w:color="auto"/>
      </w:divBdr>
      <w:divsChild>
        <w:div w:id="2032876340">
          <w:marLeft w:val="0"/>
          <w:marRight w:val="0"/>
          <w:marTop w:val="0"/>
          <w:marBottom w:val="0"/>
          <w:divBdr>
            <w:top w:val="none" w:sz="0" w:space="0" w:color="auto"/>
            <w:left w:val="none" w:sz="0" w:space="0" w:color="auto"/>
            <w:bottom w:val="none" w:sz="0" w:space="0" w:color="auto"/>
            <w:right w:val="none" w:sz="0" w:space="0" w:color="auto"/>
          </w:divBdr>
          <w:divsChild>
            <w:div w:id="1185316642">
              <w:marLeft w:val="0"/>
              <w:marRight w:val="0"/>
              <w:marTop w:val="0"/>
              <w:marBottom w:val="0"/>
              <w:divBdr>
                <w:top w:val="none" w:sz="0" w:space="0" w:color="auto"/>
                <w:left w:val="none" w:sz="0" w:space="0" w:color="auto"/>
                <w:bottom w:val="none" w:sz="0" w:space="0" w:color="auto"/>
                <w:right w:val="none" w:sz="0" w:space="0" w:color="auto"/>
              </w:divBdr>
              <w:divsChild>
                <w:div w:id="1231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156954">
      <w:bodyDiv w:val="1"/>
      <w:marLeft w:val="0"/>
      <w:marRight w:val="0"/>
      <w:marTop w:val="0"/>
      <w:marBottom w:val="0"/>
      <w:divBdr>
        <w:top w:val="none" w:sz="0" w:space="0" w:color="auto"/>
        <w:left w:val="none" w:sz="0" w:space="0" w:color="auto"/>
        <w:bottom w:val="none" w:sz="0" w:space="0" w:color="auto"/>
        <w:right w:val="none" w:sz="0" w:space="0" w:color="auto"/>
      </w:divBdr>
    </w:div>
    <w:div w:id="1252466354">
      <w:bodyDiv w:val="1"/>
      <w:marLeft w:val="0"/>
      <w:marRight w:val="0"/>
      <w:marTop w:val="0"/>
      <w:marBottom w:val="0"/>
      <w:divBdr>
        <w:top w:val="none" w:sz="0" w:space="0" w:color="auto"/>
        <w:left w:val="none" w:sz="0" w:space="0" w:color="auto"/>
        <w:bottom w:val="none" w:sz="0" w:space="0" w:color="auto"/>
        <w:right w:val="none" w:sz="0" w:space="0" w:color="auto"/>
      </w:divBdr>
      <w:divsChild>
        <w:div w:id="447432895">
          <w:marLeft w:val="547"/>
          <w:marRight w:val="0"/>
          <w:marTop w:val="86"/>
          <w:marBottom w:val="0"/>
          <w:divBdr>
            <w:top w:val="none" w:sz="0" w:space="0" w:color="auto"/>
            <w:left w:val="none" w:sz="0" w:space="0" w:color="auto"/>
            <w:bottom w:val="none" w:sz="0" w:space="0" w:color="auto"/>
            <w:right w:val="none" w:sz="0" w:space="0" w:color="auto"/>
          </w:divBdr>
        </w:div>
        <w:div w:id="448864690">
          <w:marLeft w:val="1166"/>
          <w:marRight w:val="0"/>
          <w:marTop w:val="0"/>
          <w:marBottom w:val="0"/>
          <w:divBdr>
            <w:top w:val="none" w:sz="0" w:space="0" w:color="auto"/>
            <w:left w:val="none" w:sz="0" w:space="0" w:color="auto"/>
            <w:bottom w:val="none" w:sz="0" w:space="0" w:color="auto"/>
            <w:right w:val="none" w:sz="0" w:space="0" w:color="auto"/>
          </w:divBdr>
        </w:div>
        <w:div w:id="503714028">
          <w:marLeft w:val="1166"/>
          <w:marRight w:val="0"/>
          <w:marTop w:val="0"/>
          <w:marBottom w:val="0"/>
          <w:divBdr>
            <w:top w:val="none" w:sz="0" w:space="0" w:color="auto"/>
            <w:left w:val="none" w:sz="0" w:space="0" w:color="auto"/>
            <w:bottom w:val="none" w:sz="0" w:space="0" w:color="auto"/>
            <w:right w:val="none" w:sz="0" w:space="0" w:color="auto"/>
          </w:divBdr>
        </w:div>
        <w:div w:id="530070195">
          <w:marLeft w:val="1166"/>
          <w:marRight w:val="0"/>
          <w:marTop w:val="0"/>
          <w:marBottom w:val="0"/>
          <w:divBdr>
            <w:top w:val="none" w:sz="0" w:space="0" w:color="auto"/>
            <w:left w:val="none" w:sz="0" w:space="0" w:color="auto"/>
            <w:bottom w:val="none" w:sz="0" w:space="0" w:color="auto"/>
            <w:right w:val="none" w:sz="0" w:space="0" w:color="auto"/>
          </w:divBdr>
        </w:div>
        <w:div w:id="574053163">
          <w:marLeft w:val="547"/>
          <w:marRight w:val="0"/>
          <w:marTop w:val="86"/>
          <w:marBottom w:val="0"/>
          <w:divBdr>
            <w:top w:val="none" w:sz="0" w:space="0" w:color="auto"/>
            <w:left w:val="none" w:sz="0" w:space="0" w:color="auto"/>
            <w:bottom w:val="none" w:sz="0" w:space="0" w:color="auto"/>
            <w:right w:val="none" w:sz="0" w:space="0" w:color="auto"/>
          </w:divBdr>
        </w:div>
        <w:div w:id="574359319">
          <w:marLeft w:val="1166"/>
          <w:marRight w:val="0"/>
          <w:marTop w:val="0"/>
          <w:marBottom w:val="0"/>
          <w:divBdr>
            <w:top w:val="none" w:sz="0" w:space="0" w:color="auto"/>
            <w:left w:val="none" w:sz="0" w:space="0" w:color="auto"/>
            <w:bottom w:val="none" w:sz="0" w:space="0" w:color="auto"/>
            <w:right w:val="none" w:sz="0" w:space="0" w:color="auto"/>
          </w:divBdr>
        </w:div>
        <w:div w:id="577789401">
          <w:marLeft w:val="547"/>
          <w:marRight w:val="0"/>
          <w:marTop w:val="0"/>
          <w:marBottom w:val="0"/>
          <w:divBdr>
            <w:top w:val="none" w:sz="0" w:space="0" w:color="auto"/>
            <w:left w:val="none" w:sz="0" w:space="0" w:color="auto"/>
            <w:bottom w:val="none" w:sz="0" w:space="0" w:color="auto"/>
            <w:right w:val="none" w:sz="0" w:space="0" w:color="auto"/>
          </w:divBdr>
        </w:div>
        <w:div w:id="584805638">
          <w:marLeft w:val="1166"/>
          <w:marRight w:val="0"/>
          <w:marTop w:val="0"/>
          <w:marBottom w:val="0"/>
          <w:divBdr>
            <w:top w:val="none" w:sz="0" w:space="0" w:color="auto"/>
            <w:left w:val="none" w:sz="0" w:space="0" w:color="auto"/>
            <w:bottom w:val="none" w:sz="0" w:space="0" w:color="auto"/>
            <w:right w:val="none" w:sz="0" w:space="0" w:color="auto"/>
          </w:divBdr>
        </w:div>
        <w:div w:id="736171361">
          <w:marLeft w:val="1166"/>
          <w:marRight w:val="0"/>
          <w:marTop w:val="0"/>
          <w:marBottom w:val="0"/>
          <w:divBdr>
            <w:top w:val="none" w:sz="0" w:space="0" w:color="auto"/>
            <w:left w:val="none" w:sz="0" w:space="0" w:color="auto"/>
            <w:bottom w:val="none" w:sz="0" w:space="0" w:color="auto"/>
            <w:right w:val="none" w:sz="0" w:space="0" w:color="auto"/>
          </w:divBdr>
        </w:div>
        <w:div w:id="840463828">
          <w:marLeft w:val="1166"/>
          <w:marRight w:val="0"/>
          <w:marTop w:val="0"/>
          <w:marBottom w:val="0"/>
          <w:divBdr>
            <w:top w:val="none" w:sz="0" w:space="0" w:color="auto"/>
            <w:left w:val="none" w:sz="0" w:space="0" w:color="auto"/>
            <w:bottom w:val="none" w:sz="0" w:space="0" w:color="auto"/>
            <w:right w:val="none" w:sz="0" w:space="0" w:color="auto"/>
          </w:divBdr>
        </w:div>
        <w:div w:id="916135258">
          <w:marLeft w:val="1166"/>
          <w:marRight w:val="0"/>
          <w:marTop w:val="0"/>
          <w:marBottom w:val="0"/>
          <w:divBdr>
            <w:top w:val="none" w:sz="0" w:space="0" w:color="auto"/>
            <w:left w:val="none" w:sz="0" w:space="0" w:color="auto"/>
            <w:bottom w:val="none" w:sz="0" w:space="0" w:color="auto"/>
            <w:right w:val="none" w:sz="0" w:space="0" w:color="auto"/>
          </w:divBdr>
        </w:div>
        <w:div w:id="924996738">
          <w:marLeft w:val="1166"/>
          <w:marRight w:val="0"/>
          <w:marTop w:val="0"/>
          <w:marBottom w:val="0"/>
          <w:divBdr>
            <w:top w:val="none" w:sz="0" w:space="0" w:color="auto"/>
            <w:left w:val="none" w:sz="0" w:space="0" w:color="auto"/>
            <w:bottom w:val="none" w:sz="0" w:space="0" w:color="auto"/>
            <w:right w:val="none" w:sz="0" w:space="0" w:color="auto"/>
          </w:divBdr>
        </w:div>
        <w:div w:id="1096051790">
          <w:marLeft w:val="547"/>
          <w:marRight w:val="0"/>
          <w:marTop w:val="0"/>
          <w:marBottom w:val="0"/>
          <w:divBdr>
            <w:top w:val="none" w:sz="0" w:space="0" w:color="auto"/>
            <w:left w:val="none" w:sz="0" w:space="0" w:color="auto"/>
            <w:bottom w:val="none" w:sz="0" w:space="0" w:color="auto"/>
            <w:right w:val="none" w:sz="0" w:space="0" w:color="auto"/>
          </w:divBdr>
        </w:div>
        <w:div w:id="1287200978">
          <w:marLeft w:val="1166"/>
          <w:marRight w:val="0"/>
          <w:marTop w:val="0"/>
          <w:marBottom w:val="0"/>
          <w:divBdr>
            <w:top w:val="none" w:sz="0" w:space="0" w:color="auto"/>
            <w:left w:val="none" w:sz="0" w:space="0" w:color="auto"/>
            <w:bottom w:val="none" w:sz="0" w:space="0" w:color="auto"/>
            <w:right w:val="none" w:sz="0" w:space="0" w:color="auto"/>
          </w:divBdr>
        </w:div>
        <w:div w:id="1671758913">
          <w:marLeft w:val="1166"/>
          <w:marRight w:val="0"/>
          <w:marTop w:val="0"/>
          <w:marBottom w:val="0"/>
          <w:divBdr>
            <w:top w:val="none" w:sz="0" w:space="0" w:color="auto"/>
            <w:left w:val="none" w:sz="0" w:space="0" w:color="auto"/>
            <w:bottom w:val="none" w:sz="0" w:space="0" w:color="auto"/>
            <w:right w:val="none" w:sz="0" w:space="0" w:color="auto"/>
          </w:divBdr>
        </w:div>
        <w:div w:id="1862936327">
          <w:marLeft w:val="1166"/>
          <w:marRight w:val="0"/>
          <w:marTop w:val="0"/>
          <w:marBottom w:val="0"/>
          <w:divBdr>
            <w:top w:val="none" w:sz="0" w:space="0" w:color="auto"/>
            <w:left w:val="none" w:sz="0" w:space="0" w:color="auto"/>
            <w:bottom w:val="none" w:sz="0" w:space="0" w:color="auto"/>
            <w:right w:val="none" w:sz="0" w:space="0" w:color="auto"/>
          </w:divBdr>
        </w:div>
        <w:div w:id="1880120160">
          <w:marLeft w:val="1166"/>
          <w:marRight w:val="0"/>
          <w:marTop w:val="0"/>
          <w:marBottom w:val="0"/>
          <w:divBdr>
            <w:top w:val="none" w:sz="0" w:space="0" w:color="auto"/>
            <w:left w:val="none" w:sz="0" w:space="0" w:color="auto"/>
            <w:bottom w:val="none" w:sz="0" w:space="0" w:color="auto"/>
            <w:right w:val="none" w:sz="0" w:space="0" w:color="auto"/>
          </w:divBdr>
        </w:div>
        <w:div w:id="1896088543">
          <w:marLeft w:val="547"/>
          <w:marRight w:val="0"/>
          <w:marTop w:val="86"/>
          <w:marBottom w:val="0"/>
          <w:divBdr>
            <w:top w:val="none" w:sz="0" w:space="0" w:color="auto"/>
            <w:left w:val="none" w:sz="0" w:space="0" w:color="auto"/>
            <w:bottom w:val="none" w:sz="0" w:space="0" w:color="auto"/>
            <w:right w:val="none" w:sz="0" w:space="0" w:color="auto"/>
          </w:divBdr>
        </w:div>
        <w:div w:id="2033457812">
          <w:marLeft w:val="1166"/>
          <w:marRight w:val="0"/>
          <w:marTop w:val="0"/>
          <w:marBottom w:val="0"/>
          <w:divBdr>
            <w:top w:val="none" w:sz="0" w:space="0" w:color="auto"/>
            <w:left w:val="none" w:sz="0" w:space="0" w:color="auto"/>
            <w:bottom w:val="none" w:sz="0" w:space="0" w:color="auto"/>
            <w:right w:val="none" w:sz="0" w:space="0" w:color="auto"/>
          </w:divBdr>
        </w:div>
      </w:divsChild>
    </w:div>
    <w:div w:id="1277566203">
      <w:bodyDiv w:val="1"/>
      <w:marLeft w:val="0"/>
      <w:marRight w:val="0"/>
      <w:marTop w:val="0"/>
      <w:marBottom w:val="0"/>
      <w:divBdr>
        <w:top w:val="none" w:sz="0" w:space="0" w:color="auto"/>
        <w:left w:val="none" w:sz="0" w:space="0" w:color="auto"/>
        <w:bottom w:val="none" w:sz="0" w:space="0" w:color="auto"/>
        <w:right w:val="none" w:sz="0" w:space="0" w:color="auto"/>
      </w:divBdr>
      <w:divsChild>
        <w:div w:id="325133190">
          <w:marLeft w:val="0"/>
          <w:marRight w:val="0"/>
          <w:marTop w:val="0"/>
          <w:marBottom w:val="0"/>
          <w:divBdr>
            <w:top w:val="none" w:sz="0" w:space="0" w:color="auto"/>
            <w:left w:val="none" w:sz="0" w:space="0" w:color="auto"/>
            <w:bottom w:val="none" w:sz="0" w:space="0" w:color="auto"/>
            <w:right w:val="none" w:sz="0" w:space="0" w:color="auto"/>
          </w:divBdr>
          <w:divsChild>
            <w:div w:id="1418018901">
              <w:marLeft w:val="0"/>
              <w:marRight w:val="0"/>
              <w:marTop w:val="0"/>
              <w:marBottom w:val="0"/>
              <w:divBdr>
                <w:top w:val="none" w:sz="0" w:space="0" w:color="auto"/>
                <w:left w:val="none" w:sz="0" w:space="0" w:color="auto"/>
                <w:bottom w:val="none" w:sz="0" w:space="0" w:color="auto"/>
                <w:right w:val="none" w:sz="0" w:space="0" w:color="auto"/>
              </w:divBdr>
              <w:divsChild>
                <w:div w:id="9587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669755">
      <w:bodyDiv w:val="1"/>
      <w:marLeft w:val="0"/>
      <w:marRight w:val="0"/>
      <w:marTop w:val="0"/>
      <w:marBottom w:val="0"/>
      <w:divBdr>
        <w:top w:val="none" w:sz="0" w:space="0" w:color="auto"/>
        <w:left w:val="none" w:sz="0" w:space="0" w:color="auto"/>
        <w:bottom w:val="none" w:sz="0" w:space="0" w:color="auto"/>
        <w:right w:val="none" w:sz="0" w:space="0" w:color="auto"/>
      </w:divBdr>
      <w:divsChild>
        <w:div w:id="145363614">
          <w:marLeft w:val="0"/>
          <w:marRight w:val="0"/>
          <w:marTop w:val="0"/>
          <w:marBottom w:val="0"/>
          <w:divBdr>
            <w:top w:val="none" w:sz="0" w:space="0" w:color="auto"/>
            <w:left w:val="none" w:sz="0" w:space="0" w:color="auto"/>
            <w:bottom w:val="none" w:sz="0" w:space="0" w:color="auto"/>
            <w:right w:val="none" w:sz="0" w:space="0" w:color="auto"/>
          </w:divBdr>
        </w:div>
      </w:divsChild>
    </w:div>
    <w:div w:id="1334917789">
      <w:bodyDiv w:val="1"/>
      <w:marLeft w:val="0"/>
      <w:marRight w:val="0"/>
      <w:marTop w:val="0"/>
      <w:marBottom w:val="0"/>
      <w:divBdr>
        <w:top w:val="none" w:sz="0" w:space="0" w:color="auto"/>
        <w:left w:val="none" w:sz="0" w:space="0" w:color="auto"/>
        <w:bottom w:val="none" w:sz="0" w:space="0" w:color="auto"/>
        <w:right w:val="none" w:sz="0" w:space="0" w:color="auto"/>
      </w:divBdr>
      <w:divsChild>
        <w:div w:id="871529239">
          <w:marLeft w:val="187"/>
          <w:marRight w:val="0"/>
          <w:marTop w:val="0"/>
          <w:marBottom w:val="0"/>
          <w:divBdr>
            <w:top w:val="none" w:sz="0" w:space="0" w:color="auto"/>
            <w:left w:val="none" w:sz="0" w:space="0" w:color="auto"/>
            <w:bottom w:val="none" w:sz="0" w:space="0" w:color="auto"/>
            <w:right w:val="none" w:sz="0" w:space="0" w:color="auto"/>
          </w:divBdr>
        </w:div>
        <w:div w:id="1368871726">
          <w:marLeft w:val="187"/>
          <w:marRight w:val="0"/>
          <w:marTop w:val="0"/>
          <w:marBottom w:val="0"/>
          <w:divBdr>
            <w:top w:val="none" w:sz="0" w:space="0" w:color="auto"/>
            <w:left w:val="none" w:sz="0" w:space="0" w:color="auto"/>
            <w:bottom w:val="none" w:sz="0" w:space="0" w:color="auto"/>
            <w:right w:val="none" w:sz="0" w:space="0" w:color="auto"/>
          </w:divBdr>
        </w:div>
        <w:div w:id="900402749">
          <w:marLeft w:val="187"/>
          <w:marRight w:val="0"/>
          <w:marTop w:val="0"/>
          <w:marBottom w:val="0"/>
          <w:divBdr>
            <w:top w:val="none" w:sz="0" w:space="0" w:color="auto"/>
            <w:left w:val="none" w:sz="0" w:space="0" w:color="auto"/>
            <w:bottom w:val="none" w:sz="0" w:space="0" w:color="auto"/>
            <w:right w:val="none" w:sz="0" w:space="0" w:color="auto"/>
          </w:divBdr>
        </w:div>
        <w:div w:id="964238707">
          <w:marLeft w:val="187"/>
          <w:marRight w:val="0"/>
          <w:marTop w:val="0"/>
          <w:marBottom w:val="0"/>
          <w:divBdr>
            <w:top w:val="none" w:sz="0" w:space="0" w:color="auto"/>
            <w:left w:val="none" w:sz="0" w:space="0" w:color="auto"/>
            <w:bottom w:val="none" w:sz="0" w:space="0" w:color="auto"/>
            <w:right w:val="none" w:sz="0" w:space="0" w:color="auto"/>
          </w:divBdr>
        </w:div>
      </w:divsChild>
    </w:div>
    <w:div w:id="1340737429">
      <w:bodyDiv w:val="1"/>
      <w:marLeft w:val="0"/>
      <w:marRight w:val="0"/>
      <w:marTop w:val="0"/>
      <w:marBottom w:val="0"/>
      <w:divBdr>
        <w:top w:val="none" w:sz="0" w:space="0" w:color="auto"/>
        <w:left w:val="none" w:sz="0" w:space="0" w:color="auto"/>
        <w:bottom w:val="none" w:sz="0" w:space="0" w:color="auto"/>
        <w:right w:val="none" w:sz="0" w:space="0" w:color="auto"/>
      </w:divBdr>
      <w:divsChild>
        <w:div w:id="1642416425">
          <w:marLeft w:val="0"/>
          <w:marRight w:val="0"/>
          <w:marTop w:val="0"/>
          <w:marBottom w:val="0"/>
          <w:divBdr>
            <w:top w:val="none" w:sz="0" w:space="0" w:color="auto"/>
            <w:left w:val="none" w:sz="0" w:space="0" w:color="auto"/>
            <w:bottom w:val="none" w:sz="0" w:space="0" w:color="auto"/>
            <w:right w:val="none" w:sz="0" w:space="0" w:color="auto"/>
          </w:divBdr>
          <w:divsChild>
            <w:div w:id="1691877589">
              <w:marLeft w:val="0"/>
              <w:marRight w:val="0"/>
              <w:marTop w:val="0"/>
              <w:marBottom w:val="0"/>
              <w:divBdr>
                <w:top w:val="none" w:sz="0" w:space="0" w:color="auto"/>
                <w:left w:val="none" w:sz="0" w:space="0" w:color="auto"/>
                <w:bottom w:val="none" w:sz="0" w:space="0" w:color="auto"/>
                <w:right w:val="none" w:sz="0" w:space="0" w:color="auto"/>
              </w:divBdr>
              <w:divsChild>
                <w:div w:id="109879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498179">
      <w:bodyDiv w:val="1"/>
      <w:marLeft w:val="0"/>
      <w:marRight w:val="0"/>
      <w:marTop w:val="0"/>
      <w:marBottom w:val="0"/>
      <w:divBdr>
        <w:top w:val="none" w:sz="0" w:space="0" w:color="auto"/>
        <w:left w:val="none" w:sz="0" w:space="0" w:color="auto"/>
        <w:bottom w:val="none" w:sz="0" w:space="0" w:color="auto"/>
        <w:right w:val="none" w:sz="0" w:space="0" w:color="auto"/>
      </w:divBdr>
    </w:div>
    <w:div w:id="1380930801">
      <w:bodyDiv w:val="1"/>
      <w:marLeft w:val="0"/>
      <w:marRight w:val="0"/>
      <w:marTop w:val="0"/>
      <w:marBottom w:val="0"/>
      <w:divBdr>
        <w:top w:val="none" w:sz="0" w:space="0" w:color="auto"/>
        <w:left w:val="none" w:sz="0" w:space="0" w:color="auto"/>
        <w:bottom w:val="none" w:sz="0" w:space="0" w:color="auto"/>
        <w:right w:val="none" w:sz="0" w:space="0" w:color="auto"/>
      </w:divBdr>
      <w:divsChild>
        <w:div w:id="1277057539">
          <w:marLeft w:val="360"/>
          <w:marRight w:val="0"/>
          <w:marTop w:val="134"/>
          <w:marBottom w:val="0"/>
          <w:divBdr>
            <w:top w:val="none" w:sz="0" w:space="0" w:color="auto"/>
            <w:left w:val="none" w:sz="0" w:space="0" w:color="auto"/>
            <w:bottom w:val="none" w:sz="0" w:space="0" w:color="auto"/>
            <w:right w:val="none" w:sz="0" w:space="0" w:color="auto"/>
          </w:divBdr>
        </w:div>
      </w:divsChild>
    </w:div>
    <w:div w:id="1410731811">
      <w:bodyDiv w:val="1"/>
      <w:marLeft w:val="0"/>
      <w:marRight w:val="0"/>
      <w:marTop w:val="0"/>
      <w:marBottom w:val="0"/>
      <w:divBdr>
        <w:top w:val="none" w:sz="0" w:space="0" w:color="auto"/>
        <w:left w:val="none" w:sz="0" w:space="0" w:color="auto"/>
        <w:bottom w:val="none" w:sz="0" w:space="0" w:color="auto"/>
        <w:right w:val="none" w:sz="0" w:space="0" w:color="auto"/>
      </w:divBdr>
      <w:divsChild>
        <w:div w:id="1518499649">
          <w:marLeft w:val="187"/>
          <w:marRight w:val="0"/>
          <w:marTop w:val="0"/>
          <w:marBottom w:val="0"/>
          <w:divBdr>
            <w:top w:val="none" w:sz="0" w:space="0" w:color="auto"/>
            <w:left w:val="none" w:sz="0" w:space="0" w:color="auto"/>
            <w:bottom w:val="none" w:sz="0" w:space="0" w:color="auto"/>
            <w:right w:val="none" w:sz="0" w:space="0" w:color="auto"/>
          </w:divBdr>
        </w:div>
        <w:div w:id="844130810">
          <w:marLeft w:val="187"/>
          <w:marRight w:val="0"/>
          <w:marTop w:val="0"/>
          <w:marBottom w:val="0"/>
          <w:divBdr>
            <w:top w:val="none" w:sz="0" w:space="0" w:color="auto"/>
            <w:left w:val="none" w:sz="0" w:space="0" w:color="auto"/>
            <w:bottom w:val="none" w:sz="0" w:space="0" w:color="auto"/>
            <w:right w:val="none" w:sz="0" w:space="0" w:color="auto"/>
          </w:divBdr>
        </w:div>
        <w:div w:id="1184636511">
          <w:marLeft w:val="187"/>
          <w:marRight w:val="0"/>
          <w:marTop w:val="0"/>
          <w:marBottom w:val="0"/>
          <w:divBdr>
            <w:top w:val="none" w:sz="0" w:space="0" w:color="auto"/>
            <w:left w:val="none" w:sz="0" w:space="0" w:color="auto"/>
            <w:bottom w:val="none" w:sz="0" w:space="0" w:color="auto"/>
            <w:right w:val="none" w:sz="0" w:space="0" w:color="auto"/>
          </w:divBdr>
        </w:div>
        <w:div w:id="1086852446">
          <w:marLeft w:val="187"/>
          <w:marRight w:val="0"/>
          <w:marTop w:val="0"/>
          <w:marBottom w:val="0"/>
          <w:divBdr>
            <w:top w:val="none" w:sz="0" w:space="0" w:color="auto"/>
            <w:left w:val="none" w:sz="0" w:space="0" w:color="auto"/>
            <w:bottom w:val="none" w:sz="0" w:space="0" w:color="auto"/>
            <w:right w:val="none" w:sz="0" w:space="0" w:color="auto"/>
          </w:divBdr>
        </w:div>
      </w:divsChild>
    </w:div>
    <w:div w:id="1487360544">
      <w:bodyDiv w:val="1"/>
      <w:marLeft w:val="0"/>
      <w:marRight w:val="0"/>
      <w:marTop w:val="0"/>
      <w:marBottom w:val="0"/>
      <w:divBdr>
        <w:top w:val="none" w:sz="0" w:space="0" w:color="auto"/>
        <w:left w:val="none" w:sz="0" w:space="0" w:color="auto"/>
        <w:bottom w:val="none" w:sz="0" w:space="0" w:color="auto"/>
        <w:right w:val="none" w:sz="0" w:space="0" w:color="auto"/>
      </w:divBdr>
    </w:div>
    <w:div w:id="1491750175">
      <w:bodyDiv w:val="1"/>
      <w:marLeft w:val="0"/>
      <w:marRight w:val="0"/>
      <w:marTop w:val="0"/>
      <w:marBottom w:val="0"/>
      <w:divBdr>
        <w:top w:val="none" w:sz="0" w:space="0" w:color="auto"/>
        <w:left w:val="none" w:sz="0" w:space="0" w:color="auto"/>
        <w:bottom w:val="none" w:sz="0" w:space="0" w:color="auto"/>
        <w:right w:val="none" w:sz="0" w:space="0" w:color="auto"/>
      </w:divBdr>
      <w:divsChild>
        <w:div w:id="765541819">
          <w:marLeft w:val="979"/>
          <w:marRight w:val="0"/>
          <w:marTop w:val="125"/>
          <w:marBottom w:val="0"/>
          <w:divBdr>
            <w:top w:val="none" w:sz="0" w:space="0" w:color="auto"/>
            <w:left w:val="none" w:sz="0" w:space="0" w:color="auto"/>
            <w:bottom w:val="none" w:sz="0" w:space="0" w:color="auto"/>
            <w:right w:val="none" w:sz="0" w:space="0" w:color="auto"/>
          </w:divBdr>
        </w:div>
      </w:divsChild>
    </w:div>
    <w:div w:id="1502426807">
      <w:bodyDiv w:val="1"/>
      <w:marLeft w:val="0"/>
      <w:marRight w:val="0"/>
      <w:marTop w:val="0"/>
      <w:marBottom w:val="0"/>
      <w:divBdr>
        <w:top w:val="none" w:sz="0" w:space="0" w:color="auto"/>
        <w:left w:val="none" w:sz="0" w:space="0" w:color="auto"/>
        <w:bottom w:val="none" w:sz="0" w:space="0" w:color="auto"/>
        <w:right w:val="none" w:sz="0" w:space="0" w:color="auto"/>
      </w:divBdr>
      <w:divsChild>
        <w:div w:id="561335910">
          <w:marLeft w:val="360"/>
          <w:marRight w:val="0"/>
          <w:marTop w:val="0"/>
          <w:marBottom w:val="0"/>
          <w:divBdr>
            <w:top w:val="none" w:sz="0" w:space="0" w:color="auto"/>
            <w:left w:val="none" w:sz="0" w:space="0" w:color="auto"/>
            <w:bottom w:val="none" w:sz="0" w:space="0" w:color="auto"/>
            <w:right w:val="none" w:sz="0" w:space="0" w:color="auto"/>
          </w:divBdr>
        </w:div>
        <w:div w:id="652149052">
          <w:marLeft w:val="360"/>
          <w:marRight w:val="0"/>
          <w:marTop w:val="0"/>
          <w:marBottom w:val="0"/>
          <w:divBdr>
            <w:top w:val="none" w:sz="0" w:space="0" w:color="auto"/>
            <w:left w:val="none" w:sz="0" w:space="0" w:color="auto"/>
            <w:bottom w:val="none" w:sz="0" w:space="0" w:color="auto"/>
            <w:right w:val="none" w:sz="0" w:space="0" w:color="auto"/>
          </w:divBdr>
        </w:div>
        <w:div w:id="751199927">
          <w:marLeft w:val="360"/>
          <w:marRight w:val="0"/>
          <w:marTop w:val="0"/>
          <w:marBottom w:val="0"/>
          <w:divBdr>
            <w:top w:val="none" w:sz="0" w:space="0" w:color="auto"/>
            <w:left w:val="none" w:sz="0" w:space="0" w:color="auto"/>
            <w:bottom w:val="none" w:sz="0" w:space="0" w:color="auto"/>
            <w:right w:val="none" w:sz="0" w:space="0" w:color="auto"/>
          </w:divBdr>
        </w:div>
        <w:div w:id="1712075451">
          <w:marLeft w:val="360"/>
          <w:marRight w:val="0"/>
          <w:marTop w:val="0"/>
          <w:marBottom w:val="0"/>
          <w:divBdr>
            <w:top w:val="none" w:sz="0" w:space="0" w:color="auto"/>
            <w:left w:val="none" w:sz="0" w:space="0" w:color="auto"/>
            <w:bottom w:val="none" w:sz="0" w:space="0" w:color="auto"/>
            <w:right w:val="none" w:sz="0" w:space="0" w:color="auto"/>
          </w:divBdr>
        </w:div>
      </w:divsChild>
    </w:div>
    <w:div w:id="1511142280">
      <w:bodyDiv w:val="1"/>
      <w:marLeft w:val="0"/>
      <w:marRight w:val="0"/>
      <w:marTop w:val="0"/>
      <w:marBottom w:val="0"/>
      <w:divBdr>
        <w:top w:val="none" w:sz="0" w:space="0" w:color="auto"/>
        <w:left w:val="none" w:sz="0" w:space="0" w:color="auto"/>
        <w:bottom w:val="none" w:sz="0" w:space="0" w:color="auto"/>
        <w:right w:val="none" w:sz="0" w:space="0" w:color="auto"/>
      </w:divBdr>
    </w:div>
    <w:div w:id="1525173839">
      <w:bodyDiv w:val="1"/>
      <w:marLeft w:val="0"/>
      <w:marRight w:val="0"/>
      <w:marTop w:val="0"/>
      <w:marBottom w:val="0"/>
      <w:divBdr>
        <w:top w:val="none" w:sz="0" w:space="0" w:color="auto"/>
        <w:left w:val="none" w:sz="0" w:space="0" w:color="auto"/>
        <w:bottom w:val="none" w:sz="0" w:space="0" w:color="auto"/>
        <w:right w:val="none" w:sz="0" w:space="0" w:color="auto"/>
      </w:divBdr>
    </w:div>
    <w:div w:id="1555117360">
      <w:bodyDiv w:val="1"/>
      <w:marLeft w:val="0"/>
      <w:marRight w:val="0"/>
      <w:marTop w:val="0"/>
      <w:marBottom w:val="0"/>
      <w:divBdr>
        <w:top w:val="none" w:sz="0" w:space="0" w:color="auto"/>
        <w:left w:val="none" w:sz="0" w:space="0" w:color="auto"/>
        <w:bottom w:val="none" w:sz="0" w:space="0" w:color="auto"/>
        <w:right w:val="none" w:sz="0" w:space="0" w:color="auto"/>
      </w:divBdr>
      <w:divsChild>
        <w:div w:id="1392118367">
          <w:marLeft w:val="0"/>
          <w:marRight w:val="0"/>
          <w:marTop w:val="0"/>
          <w:marBottom w:val="0"/>
          <w:divBdr>
            <w:top w:val="none" w:sz="0" w:space="0" w:color="auto"/>
            <w:left w:val="none" w:sz="0" w:space="0" w:color="auto"/>
            <w:bottom w:val="none" w:sz="0" w:space="0" w:color="auto"/>
            <w:right w:val="none" w:sz="0" w:space="0" w:color="auto"/>
          </w:divBdr>
          <w:divsChild>
            <w:div w:id="1185634652">
              <w:marLeft w:val="0"/>
              <w:marRight w:val="0"/>
              <w:marTop w:val="0"/>
              <w:marBottom w:val="0"/>
              <w:divBdr>
                <w:top w:val="none" w:sz="0" w:space="0" w:color="auto"/>
                <w:left w:val="none" w:sz="0" w:space="0" w:color="auto"/>
                <w:bottom w:val="none" w:sz="0" w:space="0" w:color="auto"/>
                <w:right w:val="none" w:sz="0" w:space="0" w:color="auto"/>
              </w:divBdr>
              <w:divsChild>
                <w:div w:id="161494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002805">
      <w:bodyDiv w:val="1"/>
      <w:marLeft w:val="0"/>
      <w:marRight w:val="0"/>
      <w:marTop w:val="0"/>
      <w:marBottom w:val="0"/>
      <w:divBdr>
        <w:top w:val="none" w:sz="0" w:space="0" w:color="auto"/>
        <w:left w:val="none" w:sz="0" w:space="0" w:color="auto"/>
        <w:bottom w:val="none" w:sz="0" w:space="0" w:color="auto"/>
        <w:right w:val="none" w:sz="0" w:space="0" w:color="auto"/>
      </w:divBdr>
    </w:div>
    <w:div w:id="1647125136">
      <w:bodyDiv w:val="1"/>
      <w:marLeft w:val="0"/>
      <w:marRight w:val="0"/>
      <w:marTop w:val="0"/>
      <w:marBottom w:val="0"/>
      <w:divBdr>
        <w:top w:val="none" w:sz="0" w:space="0" w:color="auto"/>
        <w:left w:val="none" w:sz="0" w:space="0" w:color="auto"/>
        <w:bottom w:val="none" w:sz="0" w:space="0" w:color="auto"/>
        <w:right w:val="none" w:sz="0" w:space="0" w:color="auto"/>
      </w:divBdr>
    </w:div>
    <w:div w:id="1657688118">
      <w:bodyDiv w:val="1"/>
      <w:marLeft w:val="0"/>
      <w:marRight w:val="0"/>
      <w:marTop w:val="0"/>
      <w:marBottom w:val="0"/>
      <w:divBdr>
        <w:top w:val="none" w:sz="0" w:space="0" w:color="auto"/>
        <w:left w:val="none" w:sz="0" w:space="0" w:color="auto"/>
        <w:bottom w:val="none" w:sz="0" w:space="0" w:color="auto"/>
        <w:right w:val="none" w:sz="0" w:space="0" w:color="auto"/>
      </w:divBdr>
    </w:div>
    <w:div w:id="1702587848">
      <w:bodyDiv w:val="1"/>
      <w:marLeft w:val="0"/>
      <w:marRight w:val="0"/>
      <w:marTop w:val="0"/>
      <w:marBottom w:val="0"/>
      <w:divBdr>
        <w:top w:val="none" w:sz="0" w:space="0" w:color="auto"/>
        <w:left w:val="none" w:sz="0" w:space="0" w:color="auto"/>
        <w:bottom w:val="none" w:sz="0" w:space="0" w:color="auto"/>
        <w:right w:val="none" w:sz="0" w:space="0" w:color="auto"/>
      </w:divBdr>
    </w:div>
    <w:div w:id="1708211848">
      <w:bodyDiv w:val="1"/>
      <w:marLeft w:val="0"/>
      <w:marRight w:val="0"/>
      <w:marTop w:val="0"/>
      <w:marBottom w:val="0"/>
      <w:divBdr>
        <w:top w:val="none" w:sz="0" w:space="0" w:color="auto"/>
        <w:left w:val="none" w:sz="0" w:space="0" w:color="auto"/>
        <w:bottom w:val="none" w:sz="0" w:space="0" w:color="auto"/>
        <w:right w:val="none" w:sz="0" w:space="0" w:color="auto"/>
      </w:divBdr>
      <w:divsChild>
        <w:div w:id="1023482397">
          <w:marLeft w:val="0"/>
          <w:marRight w:val="0"/>
          <w:marTop w:val="0"/>
          <w:marBottom w:val="0"/>
          <w:divBdr>
            <w:top w:val="none" w:sz="0" w:space="0" w:color="auto"/>
            <w:left w:val="none" w:sz="0" w:space="0" w:color="auto"/>
            <w:bottom w:val="none" w:sz="0" w:space="0" w:color="auto"/>
            <w:right w:val="none" w:sz="0" w:space="0" w:color="auto"/>
          </w:divBdr>
          <w:divsChild>
            <w:div w:id="466053396">
              <w:marLeft w:val="0"/>
              <w:marRight w:val="0"/>
              <w:marTop w:val="0"/>
              <w:marBottom w:val="0"/>
              <w:divBdr>
                <w:top w:val="none" w:sz="0" w:space="0" w:color="auto"/>
                <w:left w:val="none" w:sz="0" w:space="0" w:color="auto"/>
                <w:bottom w:val="none" w:sz="0" w:space="0" w:color="auto"/>
                <w:right w:val="none" w:sz="0" w:space="0" w:color="auto"/>
              </w:divBdr>
              <w:divsChild>
                <w:div w:id="85395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014823">
      <w:bodyDiv w:val="1"/>
      <w:marLeft w:val="0"/>
      <w:marRight w:val="0"/>
      <w:marTop w:val="0"/>
      <w:marBottom w:val="0"/>
      <w:divBdr>
        <w:top w:val="none" w:sz="0" w:space="0" w:color="auto"/>
        <w:left w:val="none" w:sz="0" w:space="0" w:color="auto"/>
        <w:bottom w:val="none" w:sz="0" w:space="0" w:color="auto"/>
        <w:right w:val="none" w:sz="0" w:space="0" w:color="auto"/>
      </w:divBdr>
      <w:divsChild>
        <w:div w:id="1594630286">
          <w:marLeft w:val="547"/>
          <w:marRight w:val="0"/>
          <w:marTop w:val="72"/>
          <w:marBottom w:val="0"/>
          <w:divBdr>
            <w:top w:val="none" w:sz="0" w:space="0" w:color="auto"/>
            <w:left w:val="none" w:sz="0" w:space="0" w:color="auto"/>
            <w:bottom w:val="none" w:sz="0" w:space="0" w:color="auto"/>
            <w:right w:val="none" w:sz="0" w:space="0" w:color="auto"/>
          </w:divBdr>
        </w:div>
      </w:divsChild>
    </w:div>
    <w:div w:id="1731462649">
      <w:bodyDiv w:val="1"/>
      <w:marLeft w:val="0"/>
      <w:marRight w:val="0"/>
      <w:marTop w:val="0"/>
      <w:marBottom w:val="0"/>
      <w:divBdr>
        <w:top w:val="none" w:sz="0" w:space="0" w:color="auto"/>
        <w:left w:val="none" w:sz="0" w:space="0" w:color="auto"/>
        <w:bottom w:val="none" w:sz="0" w:space="0" w:color="auto"/>
        <w:right w:val="none" w:sz="0" w:space="0" w:color="auto"/>
      </w:divBdr>
      <w:divsChild>
        <w:div w:id="480538664">
          <w:marLeft w:val="893"/>
          <w:marRight w:val="0"/>
          <w:marTop w:val="125"/>
          <w:marBottom w:val="0"/>
          <w:divBdr>
            <w:top w:val="none" w:sz="0" w:space="0" w:color="auto"/>
            <w:left w:val="none" w:sz="0" w:space="0" w:color="auto"/>
            <w:bottom w:val="none" w:sz="0" w:space="0" w:color="auto"/>
            <w:right w:val="none" w:sz="0" w:space="0" w:color="auto"/>
          </w:divBdr>
        </w:div>
        <w:div w:id="724446243">
          <w:marLeft w:val="360"/>
          <w:marRight w:val="0"/>
          <w:marTop w:val="125"/>
          <w:marBottom w:val="0"/>
          <w:divBdr>
            <w:top w:val="none" w:sz="0" w:space="0" w:color="auto"/>
            <w:left w:val="none" w:sz="0" w:space="0" w:color="auto"/>
            <w:bottom w:val="none" w:sz="0" w:space="0" w:color="auto"/>
            <w:right w:val="none" w:sz="0" w:space="0" w:color="auto"/>
          </w:divBdr>
        </w:div>
        <w:div w:id="1335645037">
          <w:marLeft w:val="893"/>
          <w:marRight w:val="0"/>
          <w:marTop w:val="125"/>
          <w:marBottom w:val="0"/>
          <w:divBdr>
            <w:top w:val="none" w:sz="0" w:space="0" w:color="auto"/>
            <w:left w:val="none" w:sz="0" w:space="0" w:color="auto"/>
            <w:bottom w:val="none" w:sz="0" w:space="0" w:color="auto"/>
            <w:right w:val="none" w:sz="0" w:space="0" w:color="auto"/>
          </w:divBdr>
        </w:div>
        <w:div w:id="1602758491">
          <w:marLeft w:val="893"/>
          <w:marRight w:val="0"/>
          <w:marTop w:val="125"/>
          <w:marBottom w:val="0"/>
          <w:divBdr>
            <w:top w:val="none" w:sz="0" w:space="0" w:color="auto"/>
            <w:left w:val="none" w:sz="0" w:space="0" w:color="auto"/>
            <w:bottom w:val="none" w:sz="0" w:space="0" w:color="auto"/>
            <w:right w:val="none" w:sz="0" w:space="0" w:color="auto"/>
          </w:divBdr>
        </w:div>
      </w:divsChild>
    </w:div>
    <w:div w:id="1875384137">
      <w:marLeft w:val="0"/>
      <w:marRight w:val="0"/>
      <w:marTop w:val="0"/>
      <w:marBottom w:val="0"/>
      <w:divBdr>
        <w:top w:val="none" w:sz="0" w:space="0" w:color="auto"/>
        <w:left w:val="none" w:sz="0" w:space="0" w:color="auto"/>
        <w:bottom w:val="none" w:sz="0" w:space="0" w:color="auto"/>
        <w:right w:val="none" w:sz="0" w:space="0" w:color="auto"/>
      </w:divBdr>
      <w:divsChild>
        <w:div w:id="1875384136">
          <w:marLeft w:val="173"/>
          <w:marRight w:val="0"/>
          <w:marTop w:val="0"/>
          <w:marBottom w:val="0"/>
          <w:divBdr>
            <w:top w:val="none" w:sz="0" w:space="0" w:color="auto"/>
            <w:left w:val="none" w:sz="0" w:space="0" w:color="auto"/>
            <w:bottom w:val="none" w:sz="0" w:space="0" w:color="auto"/>
            <w:right w:val="none" w:sz="0" w:space="0" w:color="auto"/>
          </w:divBdr>
        </w:div>
        <w:div w:id="1875384146">
          <w:marLeft w:val="173"/>
          <w:marRight w:val="0"/>
          <w:marTop w:val="0"/>
          <w:marBottom w:val="0"/>
          <w:divBdr>
            <w:top w:val="none" w:sz="0" w:space="0" w:color="auto"/>
            <w:left w:val="none" w:sz="0" w:space="0" w:color="auto"/>
            <w:bottom w:val="none" w:sz="0" w:space="0" w:color="auto"/>
            <w:right w:val="none" w:sz="0" w:space="0" w:color="auto"/>
          </w:divBdr>
        </w:div>
        <w:div w:id="1875384150">
          <w:marLeft w:val="173"/>
          <w:marRight w:val="0"/>
          <w:marTop w:val="0"/>
          <w:marBottom w:val="0"/>
          <w:divBdr>
            <w:top w:val="none" w:sz="0" w:space="0" w:color="auto"/>
            <w:left w:val="none" w:sz="0" w:space="0" w:color="auto"/>
            <w:bottom w:val="none" w:sz="0" w:space="0" w:color="auto"/>
            <w:right w:val="none" w:sz="0" w:space="0" w:color="auto"/>
          </w:divBdr>
        </w:div>
        <w:div w:id="1875384151">
          <w:marLeft w:val="173"/>
          <w:marRight w:val="0"/>
          <w:marTop w:val="0"/>
          <w:marBottom w:val="0"/>
          <w:divBdr>
            <w:top w:val="none" w:sz="0" w:space="0" w:color="auto"/>
            <w:left w:val="none" w:sz="0" w:space="0" w:color="auto"/>
            <w:bottom w:val="none" w:sz="0" w:space="0" w:color="auto"/>
            <w:right w:val="none" w:sz="0" w:space="0" w:color="auto"/>
          </w:divBdr>
        </w:div>
        <w:div w:id="1875384156">
          <w:marLeft w:val="173"/>
          <w:marRight w:val="0"/>
          <w:marTop w:val="0"/>
          <w:marBottom w:val="0"/>
          <w:divBdr>
            <w:top w:val="none" w:sz="0" w:space="0" w:color="auto"/>
            <w:left w:val="none" w:sz="0" w:space="0" w:color="auto"/>
            <w:bottom w:val="none" w:sz="0" w:space="0" w:color="auto"/>
            <w:right w:val="none" w:sz="0" w:space="0" w:color="auto"/>
          </w:divBdr>
        </w:div>
        <w:div w:id="1875384171">
          <w:marLeft w:val="173"/>
          <w:marRight w:val="0"/>
          <w:marTop w:val="0"/>
          <w:marBottom w:val="0"/>
          <w:divBdr>
            <w:top w:val="none" w:sz="0" w:space="0" w:color="auto"/>
            <w:left w:val="none" w:sz="0" w:space="0" w:color="auto"/>
            <w:bottom w:val="none" w:sz="0" w:space="0" w:color="auto"/>
            <w:right w:val="none" w:sz="0" w:space="0" w:color="auto"/>
          </w:divBdr>
        </w:div>
        <w:div w:id="1875384179">
          <w:marLeft w:val="173"/>
          <w:marRight w:val="0"/>
          <w:marTop w:val="0"/>
          <w:marBottom w:val="0"/>
          <w:divBdr>
            <w:top w:val="none" w:sz="0" w:space="0" w:color="auto"/>
            <w:left w:val="none" w:sz="0" w:space="0" w:color="auto"/>
            <w:bottom w:val="none" w:sz="0" w:space="0" w:color="auto"/>
            <w:right w:val="none" w:sz="0" w:space="0" w:color="auto"/>
          </w:divBdr>
        </w:div>
        <w:div w:id="1875384180">
          <w:marLeft w:val="173"/>
          <w:marRight w:val="0"/>
          <w:marTop w:val="0"/>
          <w:marBottom w:val="0"/>
          <w:divBdr>
            <w:top w:val="none" w:sz="0" w:space="0" w:color="auto"/>
            <w:left w:val="none" w:sz="0" w:space="0" w:color="auto"/>
            <w:bottom w:val="none" w:sz="0" w:space="0" w:color="auto"/>
            <w:right w:val="none" w:sz="0" w:space="0" w:color="auto"/>
          </w:divBdr>
        </w:div>
        <w:div w:id="1875384181">
          <w:marLeft w:val="173"/>
          <w:marRight w:val="0"/>
          <w:marTop w:val="0"/>
          <w:marBottom w:val="0"/>
          <w:divBdr>
            <w:top w:val="none" w:sz="0" w:space="0" w:color="auto"/>
            <w:left w:val="none" w:sz="0" w:space="0" w:color="auto"/>
            <w:bottom w:val="none" w:sz="0" w:space="0" w:color="auto"/>
            <w:right w:val="none" w:sz="0" w:space="0" w:color="auto"/>
          </w:divBdr>
        </w:div>
        <w:div w:id="1875384195">
          <w:marLeft w:val="173"/>
          <w:marRight w:val="0"/>
          <w:marTop w:val="0"/>
          <w:marBottom w:val="0"/>
          <w:divBdr>
            <w:top w:val="none" w:sz="0" w:space="0" w:color="auto"/>
            <w:left w:val="none" w:sz="0" w:space="0" w:color="auto"/>
            <w:bottom w:val="none" w:sz="0" w:space="0" w:color="auto"/>
            <w:right w:val="none" w:sz="0" w:space="0" w:color="auto"/>
          </w:divBdr>
        </w:div>
        <w:div w:id="1875384197">
          <w:marLeft w:val="173"/>
          <w:marRight w:val="0"/>
          <w:marTop w:val="0"/>
          <w:marBottom w:val="0"/>
          <w:divBdr>
            <w:top w:val="none" w:sz="0" w:space="0" w:color="auto"/>
            <w:left w:val="none" w:sz="0" w:space="0" w:color="auto"/>
            <w:bottom w:val="none" w:sz="0" w:space="0" w:color="auto"/>
            <w:right w:val="none" w:sz="0" w:space="0" w:color="auto"/>
          </w:divBdr>
        </w:div>
        <w:div w:id="1875384204">
          <w:marLeft w:val="173"/>
          <w:marRight w:val="0"/>
          <w:marTop w:val="0"/>
          <w:marBottom w:val="0"/>
          <w:divBdr>
            <w:top w:val="none" w:sz="0" w:space="0" w:color="auto"/>
            <w:left w:val="none" w:sz="0" w:space="0" w:color="auto"/>
            <w:bottom w:val="none" w:sz="0" w:space="0" w:color="auto"/>
            <w:right w:val="none" w:sz="0" w:space="0" w:color="auto"/>
          </w:divBdr>
        </w:div>
        <w:div w:id="1875384209">
          <w:marLeft w:val="173"/>
          <w:marRight w:val="0"/>
          <w:marTop w:val="0"/>
          <w:marBottom w:val="0"/>
          <w:divBdr>
            <w:top w:val="none" w:sz="0" w:space="0" w:color="auto"/>
            <w:left w:val="none" w:sz="0" w:space="0" w:color="auto"/>
            <w:bottom w:val="none" w:sz="0" w:space="0" w:color="auto"/>
            <w:right w:val="none" w:sz="0" w:space="0" w:color="auto"/>
          </w:divBdr>
        </w:div>
      </w:divsChild>
    </w:div>
    <w:div w:id="1875384143">
      <w:marLeft w:val="0"/>
      <w:marRight w:val="0"/>
      <w:marTop w:val="0"/>
      <w:marBottom w:val="0"/>
      <w:divBdr>
        <w:top w:val="none" w:sz="0" w:space="0" w:color="auto"/>
        <w:left w:val="none" w:sz="0" w:space="0" w:color="auto"/>
        <w:bottom w:val="none" w:sz="0" w:space="0" w:color="auto"/>
        <w:right w:val="none" w:sz="0" w:space="0" w:color="auto"/>
      </w:divBdr>
    </w:div>
    <w:div w:id="1875384145">
      <w:marLeft w:val="0"/>
      <w:marRight w:val="0"/>
      <w:marTop w:val="0"/>
      <w:marBottom w:val="0"/>
      <w:divBdr>
        <w:top w:val="none" w:sz="0" w:space="0" w:color="auto"/>
        <w:left w:val="none" w:sz="0" w:space="0" w:color="auto"/>
        <w:bottom w:val="none" w:sz="0" w:space="0" w:color="auto"/>
        <w:right w:val="none" w:sz="0" w:space="0" w:color="auto"/>
      </w:divBdr>
    </w:div>
    <w:div w:id="1875384147">
      <w:marLeft w:val="0"/>
      <w:marRight w:val="0"/>
      <w:marTop w:val="0"/>
      <w:marBottom w:val="0"/>
      <w:divBdr>
        <w:top w:val="none" w:sz="0" w:space="0" w:color="auto"/>
        <w:left w:val="none" w:sz="0" w:space="0" w:color="auto"/>
        <w:bottom w:val="none" w:sz="0" w:space="0" w:color="auto"/>
        <w:right w:val="none" w:sz="0" w:space="0" w:color="auto"/>
      </w:divBdr>
      <w:divsChild>
        <w:div w:id="1875384205">
          <w:marLeft w:val="576"/>
          <w:marRight w:val="0"/>
          <w:marTop w:val="0"/>
          <w:marBottom w:val="0"/>
          <w:divBdr>
            <w:top w:val="none" w:sz="0" w:space="0" w:color="auto"/>
            <w:left w:val="none" w:sz="0" w:space="0" w:color="auto"/>
            <w:bottom w:val="none" w:sz="0" w:space="0" w:color="auto"/>
            <w:right w:val="none" w:sz="0" w:space="0" w:color="auto"/>
          </w:divBdr>
        </w:div>
      </w:divsChild>
    </w:div>
    <w:div w:id="1875384155">
      <w:marLeft w:val="0"/>
      <w:marRight w:val="0"/>
      <w:marTop w:val="0"/>
      <w:marBottom w:val="0"/>
      <w:divBdr>
        <w:top w:val="none" w:sz="0" w:space="0" w:color="auto"/>
        <w:left w:val="none" w:sz="0" w:space="0" w:color="auto"/>
        <w:bottom w:val="none" w:sz="0" w:space="0" w:color="auto"/>
        <w:right w:val="none" w:sz="0" w:space="0" w:color="auto"/>
      </w:divBdr>
    </w:div>
    <w:div w:id="1875384157">
      <w:marLeft w:val="0"/>
      <w:marRight w:val="0"/>
      <w:marTop w:val="0"/>
      <w:marBottom w:val="0"/>
      <w:divBdr>
        <w:top w:val="none" w:sz="0" w:space="0" w:color="auto"/>
        <w:left w:val="none" w:sz="0" w:space="0" w:color="auto"/>
        <w:bottom w:val="none" w:sz="0" w:space="0" w:color="auto"/>
        <w:right w:val="none" w:sz="0" w:space="0" w:color="auto"/>
      </w:divBdr>
      <w:divsChild>
        <w:div w:id="1875384203">
          <w:marLeft w:val="0"/>
          <w:marRight w:val="0"/>
          <w:marTop w:val="0"/>
          <w:marBottom w:val="0"/>
          <w:divBdr>
            <w:top w:val="none" w:sz="0" w:space="0" w:color="auto"/>
            <w:left w:val="none" w:sz="0" w:space="0" w:color="auto"/>
            <w:bottom w:val="none" w:sz="0" w:space="0" w:color="auto"/>
            <w:right w:val="none" w:sz="0" w:space="0" w:color="auto"/>
          </w:divBdr>
          <w:divsChild>
            <w:div w:id="187538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158">
      <w:marLeft w:val="0"/>
      <w:marRight w:val="0"/>
      <w:marTop w:val="0"/>
      <w:marBottom w:val="0"/>
      <w:divBdr>
        <w:top w:val="none" w:sz="0" w:space="0" w:color="auto"/>
        <w:left w:val="none" w:sz="0" w:space="0" w:color="auto"/>
        <w:bottom w:val="none" w:sz="0" w:space="0" w:color="auto"/>
        <w:right w:val="none" w:sz="0" w:space="0" w:color="auto"/>
      </w:divBdr>
    </w:div>
    <w:div w:id="1875384160">
      <w:marLeft w:val="0"/>
      <w:marRight w:val="0"/>
      <w:marTop w:val="0"/>
      <w:marBottom w:val="0"/>
      <w:divBdr>
        <w:top w:val="none" w:sz="0" w:space="0" w:color="auto"/>
        <w:left w:val="none" w:sz="0" w:space="0" w:color="auto"/>
        <w:bottom w:val="none" w:sz="0" w:space="0" w:color="auto"/>
        <w:right w:val="none" w:sz="0" w:space="0" w:color="auto"/>
      </w:divBdr>
    </w:div>
    <w:div w:id="1875384163">
      <w:marLeft w:val="0"/>
      <w:marRight w:val="0"/>
      <w:marTop w:val="0"/>
      <w:marBottom w:val="0"/>
      <w:divBdr>
        <w:top w:val="none" w:sz="0" w:space="0" w:color="auto"/>
        <w:left w:val="none" w:sz="0" w:space="0" w:color="auto"/>
        <w:bottom w:val="none" w:sz="0" w:space="0" w:color="auto"/>
        <w:right w:val="none" w:sz="0" w:space="0" w:color="auto"/>
      </w:divBdr>
    </w:div>
    <w:div w:id="1875384167">
      <w:marLeft w:val="0"/>
      <w:marRight w:val="0"/>
      <w:marTop w:val="0"/>
      <w:marBottom w:val="0"/>
      <w:divBdr>
        <w:top w:val="none" w:sz="0" w:space="0" w:color="auto"/>
        <w:left w:val="none" w:sz="0" w:space="0" w:color="auto"/>
        <w:bottom w:val="none" w:sz="0" w:space="0" w:color="auto"/>
        <w:right w:val="none" w:sz="0" w:space="0" w:color="auto"/>
      </w:divBdr>
      <w:divsChild>
        <w:div w:id="1875384138">
          <w:marLeft w:val="720"/>
          <w:marRight w:val="0"/>
          <w:marTop w:val="77"/>
          <w:marBottom w:val="0"/>
          <w:divBdr>
            <w:top w:val="none" w:sz="0" w:space="0" w:color="auto"/>
            <w:left w:val="none" w:sz="0" w:space="0" w:color="auto"/>
            <w:bottom w:val="none" w:sz="0" w:space="0" w:color="auto"/>
            <w:right w:val="none" w:sz="0" w:space="0" w:color="auto"/>
          </w:divBdr>
        </w:div>
        <w:div w:id="1875384139">
          <w:marLeft w:val="274"/>
          <w:marRight w:val="0"/>
          <w:marTop w:val="86"/>
          <w:marBottom w:val="0"/>
          <w:divBdr>
            <w:top w:val="none" w:sz="0" w:space="0" w:color="auto"/>
            <w:left w:val="none" w:sz="0" w:space="0" w:color="auto"/>
            <w:bottom w:val="none" w:sz="0" w:space="0" w:color="auto"/>
            <w:right w:val="none" w:sz="0" w:space="0" w:color="auto"/>
          </w:divBdr>
        </w:div>
        <w:div w:id="1875384140">
          <w:marLeft w:val="274"/>
          <w:marRight w:val="0"/>
          <w:marTop w:val="86"/>
          <w:marBottom w:val="0"/>
          <w:divBdr>
            <w:top w:val="none" w:sz="0" w:space="0" w:color="auto"/>
            <w:left w:val="none" w:sz="0" w:space="0" w:color="auto"/>
            <w:bottom w:val="none" w:sz="0" w:space="0" w:color="auto"/>
            <w:right w:val="none" w:sz="0" w:space="0" w:color="auto"/>
          </w:divBdr>
        </w:div>
        <w:div w:id="1875384159">
          <w:marLeft w:val="274"/>
          <w:marRight w:val="0"/>
          <w:marTop w:val="86"/>
          <w:marBottom w:val="0"/>
          <w:divBdr>
            <w:top w:val="none" w:sz="0" w:space="0" w:color="auto"/>
            <w:left w:val="none" w:sz="0" w:space="0" w:color="auto"/>
            <w:bottom w:val="none" w:sz="0" w:space="0" w:color="auto"/>
            <w:right w:val="none" w:sz="0" w:space="0" w:color="auto"/>
          </w:divBdr>
        </w:div>
        <w:div w:id="1875384165">
          <w:marLeft w:val="720"/>
          <w:marRight w:val="0"/>
          <w:marTop w:val="77"/>
          <w:marBottom w:val="0"/>
          <w:divBdr>
            <w:top w:val="none" w:sz="0" w:space="0" w:color="auto"/>
            <w:left w:val="none" w:sz="0" w:space="0" w:color="auto"/>
            <w:bottom w:val="none" w:sz="0" w:space="0" w:color="auto"/>
            <w:right w:val="none" w:sz="0" w:space="0" w:color="auto"/>
          </w:divBdr>
        </w:div>
        <w:div w:id="1875384173">
          <w:marLeft w:val="274"/>
          <w:marRight w:val="0"/>
          <w:marTop w:val="86"/>
          <w:marBottom w:val="0"/>
          <w:divBdr>
            <w:top w:val="none" w:sz="0" w:space="0" w:color="auto"/>
            <w:left w:val="none" w:sz="0" w:space="0" w:color="auto"/>
            <w:bottom w:val="none" w:sz="0" w:space="0" w:color="auto"/>
            <w:right w:val="none" w:sz="0" w:space="0" w:color="auto"/>
          </w:divBdr>
        </w:div>
        <w:div w:id="1875384183">
          <w:marLeft w:val="274"/>
          <w:marRight w:val="0"/>
          <w:marTop w:val="86"/>
          <w:marBottom w:val="0"/>
          <w:divBdr>
            <w:top w:val="none" w:sz="0" w:space="0" w:color="auto"/>
            <w:left w:val="none" w:sz="0" w:space="0" w:color="auto"/>
            <w:bottom w:val="none" w:sz="0" w:space="0" w:color="auto"/>
            <w:right w:val="none" w:sz="0" w:space="0" w:color="auto"/>
          </w:divBdr>
        </w:div>
        <w:div w:id="1875384184">
          <w:marLeft w:val="274"/>
          <w:marRight w:val="0"/>
          <w:marTop w:val="86"/>
          <w:marBottom w:val="0"/>
          <w:divBdr>
            <w:top w:val="none" w:sz="0" w:space="0" w:color="auto"/>
            <w:left w:val="none" w:sz="0" w:space="0" w:color="auto"/>
            <w:bottom w:val="none" w:sz="0" w:space="0" w:color="auto"/>
            <w:right w:val="none" w:sz="0" w:space="0" w:color="auto"/>
          </w:divBdr>
        </w:div>
        <w:div w:id="1875384192">
          <w:marLeft w:val="274"/>
          <w:marRight w:val="0"/>
          <w:marTop w:val="86"/>
          <w:marBottom w:val="0"/>
          <w:divBdr>
            <w:top w:val="none" w:sz="0" w:space="0" w:color="auto"/>
            <w:left w:val="none" w:sz="0" w:space="0" w:color="auto"/>
            <w:bottom w:val="none" w:sz="0" w:space="0" w:color="auto"/>
            <w:right w:val="none" w:sz="0" w:space="0" w:color="auto"/>
          </w:divBdr>
        </w:div>
      </w:divsChild>
    </w:div>
    <w:div w:id="1875384168">
      <w:marLeft w:val="0"/>
      <w:marRight w:val="0"/>
      <w:marTop w:val="0"/>
      <w:marBottom w:val="0"/>
      <w:divBdr>
        <w:top w:val="none" w:sz="0" w:space="0" w:color="auto"/>
        <w:left w:val="none" w:sz="0" w:space="0" w:color="auto"/>
        <w:bottom w:val="none" w:sz="0" w:space="0" w:color="auto"/>
        <w:right w:val="none" w:sz="0" w:space="0" w:color="auto"/>
      </w:divBdr>
    </w:div>
    <w:div w:id="1875384169">
      <w:marLeft w:val="0"/>
      <w:marRight w:val="0"/>
      <w:marTop w:val="0"/>
      <w:marBottom w:val="0"/>
      <w:divBdr>
        <w:top w:val="none" w:sz="0" w:space="0" w:color="auto"/>
        <w:left w:val="none" w:sz="0" w:space="0" w:color="auto"/>
        <w:bottom w:val="none" w:sz="0" w:space="0" w:color="auto"/>
        <w:right w:val="none" w:sz="0" w:space="0" w:color="auto"/>
      </w:divBdr>
      <w:divsChild>
        <w:div w:id="1875384164">
          <w:marLeft w:val="418"/>
          <w:marRight w:val="0"/>
          <w:marTop w:val="0"/>
          <w:marBottom w:val="0"/>
          <w:divBdr>
            <w:top w:val="none" w:sz="0" w:space="0" w:color="auto"/>
            <w:left w:val="none" w:sz="0" w:space="0" w:color="auto"/>
            <w:bottom w:val="none" w:sz="0" w:space="0" w:color="auto"/>
            <w:right w:val="none" w:sz="0" w:space="0" w:color="auto"/>
          </w:divBdr>
        </w:div>
        <w:div w:id="1875384166">
          <w:marLeft w:val="418"/>
          <w:marRight w:val="0"/>
          <w:marTop w:val="0"/>
          <w:marBottom w:val="0"/>
          <w:divBdr>
            <w:top w:val="none" w:sz="0" w:space="0" w:color="auto"/>
            <w:left w:val="none" w:sz="0" w:space="0" w:color="auto"/>
            <w:bottom w:val="none" w:sz="0" w:space="0" w:color="auto"/>
            <w:right w:val="none" w:sz="0" w:space="0" w:color="auto"/>
          </w:divBdr>
        </w:div>
        <w:div w:id="1875384172">
          <w:marLeft w:val="418"/>
          <w:marRight w:val="0"/>
          <w:marTop w:val="0"/>
          <w:marBottom w:val="0"/>
          <w:divBdr>
            <w:top w:val="none" w:sz="0" w:space="0" w:color="auto"/>
            <w:left w:val="none" w:sz="0" w:space="0" w:color="auto"/>
            <w:bottom w:val="none" w:sz="0" w:space="0" w:color="auto"/>
            <w:right w:val="none" w:sz="0" w:space="0" w:color="auto"/>
          </w:divBdr>
        </w:div>
        <w:div w:id="1875384175">
          <w:marLeft w:val="418"/>
          <w:marRight w:val="0"/>
          <w:marTop w:val="0"/>
          <w:marBottom w:val="0"/>
          <w:divBdr>
            <w:top w:val="none" w:sz="0" w:space="0" w:color="auto"/>
            <w:left w:val="none" w:sz="0" w:space="0" w:color="auto"/>
            <w:bottom w:val="none" w:sz="0" w:space="0" w:color="auto"/>
            <w:right w:val="none" w:sz="0" w:space="0" w:color="auto"/>
          </w:divBdr>
        </w:div>
        <w:div w:id="1875384188">
          <w:marLeft w:val="418"/>
          <w:marRight w:val="0"/>
          <w:marTop w:val="0"/>
          <w:marBottom w:val="0"/>
          <w:divBdr>
            <w:top w:val="none" w:sz="0" w:space="0" w:color="auto"/>
            <w:left w:val="none" w:sz="0" w:space="0" w:color="auto"/>
            <w:bottom w:val="none" w:sz="0" w:space="0" w:color="auto"/>
            <w:right w:val="none" w:sz="0" w:space="0" w:color="auto"/>
          </w:divBdr>
        </w:div>
      </w:divsChild>
    </w:div>
    <w:div w:id="1875384176">
      <w:marLeft w:val="0"/>
      <w:marRight w:val="0"/>
      <w:marTop w:val="0"/>
      <w:marBottom w:val="0"/>
      <w:divBdr>
        <w:top w:val="none" w:sz="0" w:space="0" w:color="auto"/>
        <w:left w:val="none" w:sz="0" w:space="0" w:color="auto"/>
        <w:bottom w:val="none" w:sz="0" w:space="0" w:color="auto"/>
        <w:right w:val="none" w:sz="0" w:space="0" w:color="auto"/>
      </w:divBdr>
    </w:div>
    <w:div w:id="1875384177">
      <w:marLeft w:val="0"/>
      <w:marRight w:val="0"/>
      <w:marTop w:val="0"/>
      <w:marBottom w:val="0"/>
      <w:divBdr>
        <w:top w:val="none" w:sz="0" w:space="0" w:color="auto"/>
        <w:left w:val="none" w:sz="0" w:space="0" w:color="auto"/>
        <w:bottom w:val="none" w:sz="0" w:space="0" w:color="auto"/>
        <w:right w:val="none" w:sz="0" w:space="0" w:color="auto"/>
      </w:divBdr>
    </w:div>
    <w:div w:id="1875384182">
      <w:marLeft w:val="0"/>
      <w:marRight w:val="0"/>
      <w:marTop w:val="0"/>
      <w:marBottom w:val="0"/>
      <w:divBdr>
        <w:top w:val="none" w:sz="0" w:space="0" w:color="auto"/>
        <w:left w:val="none" w:sz="0" w:space="0" w:color="auto"/>
        <w:bottom w:val="none" w:sz="0" w:space="0" w:color="auto"/>
        <w:right w:val="none" w:sz="0" w:space="0" w:color="auto"/>
      </w:divBdr>
    </w:div>
    <w:div w:id="1875384185">
      <w:marLeft w:val="0"/>
      <w:marRight w:val="0"/>
      <w:marTop w:val="0"/>
      <w:marBottom w:val="0"/>
      <w:divBdr>
        <w:top w:val="none" w:sz="0" w:space="0" w:color="auto"/>
        <w:left w:val="none" w:sz="0" w:space="0" w:color="auto"/>
        <w:bottom w:val="none" w:sz="0" w:space="0" w:color="auto"/>
        <w:right w:val="none" w:sz="0" w:space="0" w:color="auto"/>
      </w:divBdr>
    </w:div>
    <w:div w:id="1875384189">
      <w:marLeft w:val="0"/>
      <w:marRight w:val="0"/>
      <w:marTop w:val="0"/>
      <w:marBottom w:val="0"/>
      <w:divBdr>
        <w:top w:val="none" w:sz="0" w:space="0" w:color="auto"/>
        <w:left w:val="none" w:sz="0" w:space="0" w:color="auto"/>
        <w:bottom w:val="none" w:sz="0" w:space="0" w:color="auto"/>
        <w:right w:val="none" w:sz="0" w:space="0" w:color="auto"/>
      </w:divBdr>
      <w:divsChild>
        <w:div w:id="1875384148">
          <w:marLeft w:val="274"/>
          <w:marRight w:val="0"/>
          <w:marTop w:val="86"/>
          <w:marBottom w:val="0"/>
          <w:divBdr>
            <w:top w:val="none" w:sz="0" w:space="0" w:color="auto"/>
            <w:left w:val="none" w:sz="0" w:space="0" w:color="auto"/>
            <w:bottom w:val="none" w:sz="0" w:space="0" w:color="auto"/>
            <w:right w:val="none" w:sz="0" w:space="0" w:color="auto"/>
          </w:divBdr>
        </w:div>
        <w:div w:id="1875384153">
          <w:marLeft w:val="720"/>
          <w:marRight w:val="0"/>
          <w:marTop w:val="77"/>
          <w:marBottom w:val="0"/>
          <w:divBdr>
            <w:top w:val="none" w:sz="0" w:space="0" w:color="auto"/>
            <w:left w:val="none" w:sz="0" w:space="0" w:color="auto"/>
            <w:bottom w:val="none" w:sz="0" w:space="0" w:color="auto"/>
            <w:right w:val="none" w:sz="0" w:space="0" w:color="auto"/>
          </w:divBdr>
        </w:div>
        <w:div w:id="1875384161">
          <w:marLeft w:val="274"/>
          <w:marRight w:val="0"/>
          <w:marTop w:val="86"/>
          <w:marBottom w:val="0"/>
          <w:divBdr>
            <w:top w:val="none" w:sz="0" w:space="0" w:color="auto"/>
            <w:left w:val="none" w:sz="0" w:space="0" w:color="auto"/>
            <w:bottom w:val="none" w:sz="0" w:space="0" w:color="auto"/>
            <w:right w:val="none" w:sz="0" w:space="0" w:color="auto"/>
          </w:divBdr>
        </w:div>
        <w:div w:id="1875384162">
          <w:marLeft w:val="274"/>
          <w:marRight w:val="0"/>
          <w:marTop w:val="86"/>
          <w:marBottom w:val="0"/>
          <w:divBdr>
            <w:top w:val="none" w:sz="0" w:space="0" w:color="auto"/>
            <w:left w:val="none" w:sz="0" w:space="0" w:color="auto"/>
            <w:bottom w:val="none" w:sz="0" w:space="0" w:color="auto"/>
            <w:right w:val="none" w:sz="0" w:space="0" w:color="auto"/>
          </w:divBdr>
        </w:div>
        <w:div w:id="1875384170">
          <w:marLeft w:val="720"/>
          <w:marRight w:val="0"/>
          <w:marTop w:val="77"/>
          <w:marBottom w:val="0"/>
          <w:divBdr>
            <w:top w:val="none" w:sz="0" w:space="0" w:color="auto"/>
            <w:left w:val="none" w:sz="0" w:space="0" w:color="auto"/>
            <w:bottom w:val="none" w:sz="0" w:space="0" w:color="auto"/>
            <w:right w:val="none" w:sz="0" w:space="0" w:color="auto"/>
          </w:divBdr>
        </w:div>
        <w:div w:id="1875384194">
          <w:marLeft w:val="274"/>
          <w:marRight w:val="0"/>
          <w:marTop w:val="86"/>
          <w:marBottom w:val="0"/>
          <w:divBdr>
            <w:top w:val="none" w:sz="0" w:space="0" w:color="auto"/>
            <w:left w:val="none" w:sz="0" w:space="0" w:color="auto"/>
            <w:bottom w:val="none" w:sz="0" w:space="0" w:color="auto"/>
            <w:right w:val="none" w:sz="0" w:space="0" w:color="auto"/>
          </w:divBdr>
        </w:div>
        <w:div w:id="1875384202">
          <w:marLeft w:val="274"/>
          <w:marRight w:val="0"/>
          <w:marTop w:val="86"/>
          <w:marBottom w:val="0"/>
          <w:divBdr>
            <w:top w:val="none" w:sz="0" w:space="0" w:color="auto"/>
            <w:left w:val="none" w:sz="0" w:space="0" w:color="auto"/>
            <w:bottom w:val="none" w:sz="0" w:space="0" w:color="auto"/>
            <w:right w:val="none" w:sz="0" w:space="0" w:color="auto"/>
          </w:divBdr>
        </w:div>
        <w:div w:id="1875384206">
          <w:marLeft w:val="274"/>
          <w:marRight w:val="0"/>
          <w:marTop w:val="86"/>
          <w:marBottom w:val="0"/>
          <w:divBdr>
            <w:top w:val="none" w:sz="0" w:space="0" w:color="auto"/>
            <w:left w:val="none" w:sz="0" w:space="0" w:color="auto"/>
            <w:bottom w:val="none" w:sz="0" w:space="0" w:color="auto"/>
            <w:right w:val="none" w:sz="0" w:space="0" w:color="auto"/>
          </w:divBdr>
        </w:div>
      </w:divsChild>
    </w:div>
    <w:div w:id="1875384190">
      <w:marLeft w:val="0"/>
      <w:marRight w:val="0"/>
      <w:marTop w:val="0"/>
      <w:marBottom w:val="0"/>
      <w:divBdr>
        <w:top w:val="none" w:sz="0" w:space="0" w:color="auto"/>
        <w:left w:val="none" w:sz="0" w:space="0" w:color="auto"/>
        <w:bottom w:val="none" w:sz="0" w:space="0" w:color="auto"/>
        <w:right w:val="none" w:sz="0" w:space="0" w:color="auto"/>
      </w:divBdr>
    </w:div>
    <w:div w:id="1875384193">
      <w:marLeft w:val="0"/>
      <w:marRight w:val="0"/>
      <w:marTop w:val="0"/>
      <w:marBottom w:val="0"/>
      <w:divBdr>
        <w:top w:val="none" w:sz="0" w:space="0" w:color="auto"/>
        <w:left w:val="none" w:sz="0" w:space="0" w:color="auto"/>
        <w:bottom w:val="none" w:sz="0" w:space="0" w:color="auto"/>
        <w:right w:val="none" w:sz="0" w:space="0" w:color="auto"/>
      </w:divBdr>
      <w:divsChild>
        <w:div w:id="1875384141">
          <w:marLeft w:val="360"/>
          <w:marRight w:val="0"/>
          <w:marTop w:val="0"/>
          <w:marBottom w:val="0"/>
          <w:divBdr>
            <w:top w:val="none" w:sz="0" w:space="0" w:color="auto"/>
            <w:left w:val="none" w:sz="0" w:space="0" w:color="auto"/>
            <w:bottom w:val="none" w:sz="0" w:space="0" w:color="auto"/>
            <w:right w:val="none" w:sz="0" w:space="0" w:color="auto"/>
          </w:divBdr>
        </w:div>
        <w:div w:id="1875384144">
          <w:marLeft w:val="360"/>
          <w:marRight w:val="0"/>
          <w:marTop w:val="0"/>
          <w:marBottom w:val="0"/>
          <w:divBdr>
            <w:top w:val="none" w:sz="0" w:space="0" w:color="auto"/>
            <w:left w:val="none" w:sz="0" w:space="0" w:color="auto"/>
            <w:bottom w:val="none" w:sz="0" w:space="0" w:color="auto"/>
            <w:right w:val="none" w:sz="0" w:space="0" w:color="auto"/>
          </w:divBdr>
        </w:div>
        <w:div w:id="1875384154">
          <w:marLeft w:val="360"/>
          <w:marRight w:val="0"/>
          <w:marTop w:val="0"/>
          <w:marBottom w:val="0"/>
          <w:divBdr>
            <w:top w:val="none" w:sz="0" w:space="0" w:color="auto"/>
            <w:left w:val="none" w:sz="0" w:space="0" w:color="auto"/>
            <w:bottom w:val="none" w:sz="0" w:space="0" w:color="auto"/>
            <w:right w:val="none" w:sz="0" w:space="0" w:color="auto"/>
          </w:divBdr>
        </w:div>
        <w:div w:id="1875384174">
          <w:marLeft w:val="360"/>
          <w:marRight w:val="0"/>
          <w:marTop w:val="0"/>
          <w:marBottom w:val="0"/>
          <w:divBdr>
            <w:top w:val="none" w:sz="0" w:space="0" w:color="auto"/>
            <w:left w:val="none" w:sz="0" w:space="0" w:color="auto"/>
            <w:bottom w:val="none" w:sz="0" w:space="0" w:color="auto"/>
            <w:right w:val="none" w:sz="0" w:space="0" w:color="auto"/>
          </w:divBdr>
        </w:div>
        <w:div w:id="1875384178">
          <w:marLeft w:val="360"/>
          <w:marRight w:val="0"/>
          <w:marTop w:val="0"/>
          <w:marBottom w:val="0"/>
          <w:divBdr>
            <w:top w:val="none" w:sz="0" w:space="0" w:color="auto"/>
            <w:left w:val="none" w:sz="0" w:space="0" w:color="auto"/>
            <w:bottom w:val="none" w:sz="0" w:space="0" w:color="auto"/>
            <w:right w:val="none" w:sz="0" w:space="0" w:color="auto"/>
          </w:divBdr>
        </w:div>
        <w:div w:id="1875384186">
          <w:marLeft w:val="360"/>
          <w:marRight w:val="0"/>
          <w:marTop w:val="0"/>
          <w:marBottom w:val="0"/>
          <w:divBdr>
            <w:top w:val="none" w:sz="0" w:space="0" w:color="auto"/>
            <w:left w:val="none" w:sz="0" w:space="0" w:color="auto"/>
            <w:bottom w:val="none" w:sz="0" w:space="0" w:color="auto"/>
            <w:right w:val="none" w:sz="0" w:space="0" w:color="auto"/>
          </w:divBdr>
        </w:div>
        <w:div w:id="1875384196">
          <w:marLeft w:val="360"/>
          <w:marRight w:val="0"/>
          <w:marTop w:val="0"/>
          <w:marBottom w:val="0"/>
          <w:divBdr>
            <w:top w:val="none" w:sz="0" w:space="0" w:color="auto"/>
            <w:left w:val="none" w:sz="0" w:space="0" w:color="auto"/>
            <w:bottom w:val="none" w:sz="0" w:space="0" w:color="auto"/>
            <w:right w:val="none" w:sz="0" w:space="0" w:color="auto"/>
          </w:divBdr>
        </w:div>
      </w:divsChild>
    </w:div>
    <w:div w:id="1875384199">
      <w:marLeft w:val="0"/>
      <w:marRight w:val="0"/>
      <w:marTop w:val="0"/>
      <w:marBottom w:val="0"/>
      <w:divBdr>
        <w:top w:val="none" w:sz="0" w:space="0" w:color="auto"/>
        <w:left w:val="none" w:sz="0" w:space="0" w:color="auto"/>
        <w:bottom w:val="none" w:sz="0" w:space="0" w:color="auto"/>
        <w:right w:val="none" w:sz="0" w:space="0" w:color="auto"/>
      </w:divBdr>
    </w:div>
    <w:div w:id="1875384207">
      <w:marLeft w:val="0"/>
      <w:marRight w:val="0"/>
      <w:marTop w:val="0"/>
      <w:marBottom w:val="0"/>
      <w:divBdr>
        <w:top w:val="none" w:sz="0" w:space="0" w:color="auto"/>
        <w:left w:val="none" w:sz="0" w:space="0" w:color="auto"/>
        <w:bottom w:val="none" w:sz="0" w:space="0" w:color="auto"/>
        <w:right w:val="none" w:sz="0" w:space="0" w:color="auto"/>
      </w:divBdr>
    </w:div>
    <w:div w:id="1875384208">
      <w:marLeft w:val="0"/>
      <w:marRight w:val="0"/>
      <w:marTop w:val="0"/>
      <w:marBottom w:val="0"/>
      <w:divBdr>
        <w:top w:val="none" w:sz="0" w:space="0" w:color="auto"/>
        <w:left w:val="none" w:sz="0" w:space="0" w:color="auto"/>
        <w:bottom w:val="none" w:sz="0" w:space="0" w:color="auto"/>
        <w:right w:val="none" w:sz="0" w:space="0" w:color="auto"/>
      </w:divBdr>
      <w:divsChild>
        <w:div w:id="1875384142">
          <w:marLeft w:val="562"/>
          <w:marRight w:val="0"/>
          <w:marTop w:val="0"/>
          <w:marBottom w:val="0"/>
          <w:divBdr>
            <w:top w:val="none" w:sz="0" w:space="0" w:color="auto"/>
            <w:left w:val="none" w:sz="0" w:space="0" w:color="auto"/>
            <w:bottom w:val="none" w:sz="0" w:space="0" w:color="auto"/>
            <w:right w:val="none" w:sz="0" w:space="0" w:color="auto"/>
          </w:divBdr>
        </w:div>
        <w:div w:id="1875384149">
          <w:marLeft w:val="562"/>
          <w:marRight w:val="0"/>
          <w:marTop w:val="0"/>
          <w:marBottom w:val="0"/>
          <w:divBdr>
            <w:top w:val="none" w:sz="0" w:space="0" w:color="auto"/>
            <w:left w:val="none" w:sz="0" w:space="0" w:color="auto"/>
            <w:bottom w:val="none" w:sz="0" w:space="0" w:color="auto"/>
            <w:right w:val="none" w:sz="0" w:space="0" w:color="auto"/>
          </w:divBdr>
        </w:div>
        <w:div w:id="1875384152">
          <w:marLeft w:val="562"/>
          <w:marRight w:val="0"/>
          <w:marTop w:val="0"/>
          <w:marBottom w:val="0"/>
          <w:divBdr>
            <w:top w:val="none" w:sz="0" w:space="0" w:color="auto"/>
            <w:left w:val="none" w:sz="0" w:space="0" w:color="auto"/>
            <w:bottom w:val="none" w:sz="0" w:space="0" w:color="auto"/>
            <w:right w:val="none" w:sz="0" w:space="0" w:color="auto"/>
          </w:divBdr>
        </w:div>
        <w:div w:id="1875384187">
          <w:marLeft w:val="562"/>
          <w:marRight w:val="0"/>
          <w:marTop w:val="0"/>
          <w:marBottom w:val="0"/>
          <w:divBdr>
            <w:top w:val="none" w:sz="0" w:space="0" w:color="auto"/>
            <w:left w:val="none" w:sz="0" w:space="0" w:color="auto"/>
            <w:bottom w:val="none" w:sz="0" w:space="0" w:color="auto"/>
            <w:right w:val="none" w:sz="0" w:space="0" w:color="auto"/>
          </w:divBdr>
        </w:div>
        <w:div w:id="1875384191">
          <w:marLeft w:val="562"/>
          <w:marRight w:val="0"/>
          <w:marTop w:val="0"/>
          <w:marBottom w:val="0"/>
          <w:divBdr>
            <w:top w:val="none" w:sz="0" w:space="0" w:color="auto"/>
            <w:left w:val="none" w:sz="0" w:space="0" w:color="auto"/>
            <w:bottom w:val="none" w:sz="0" w:space="0" w:color="auto"/>
            <w:right w:val="none" w:sz="0" w:space="0" w:color="auto"/>
          </w:divBdr>
        </w:div>
        <w:div w:id="1875384200">
          <w:marLeft w:val="562"/>
          <w:marRight w:val="0"/>
          <w:marTop w:val="0"/>
          <w:marBottom w:val="0"/>
          <w:divBdr>
            <w:top w:val="none" w:sz="0" w:space="0" w:color="auto"/>
            <w:left w:val="none" w:sz="0" w:space="0" w:color="auto"/>
            <w:bottom w:val="none" w:sz="0" w:space="0" w:color="auto"/>
            <w:right w:val="none" w:sz="0" w:space="0" w:color="auto"/>
          </w:divBdr>
        </w:div>
        <w:div w:id="1875384201">
          <w:marLeft w:val="562"/>
          <w:marRight w:val="0"/>
          <w:marTop w:val="0"/>
          <w:marBottom w:val="0"/>
          <w:divBdr>
            <w:top w:val="none" w:sz="0" w:space="0" w:color="auto"/>
            <w:left w:val="none" w:sz="0" w:space="0" w:color="auto"/>
            <w:bottom w:val="none" w:sz="0" w:space="0" w:color="auto"/>
            <w:right w:val="none" w:sz="0" w:space="0" w:color="auto"/>
          </w:divBdr>
        </w:div>
      </w:divsChild>
    </w:div>
    <w:div w:id="1902985653">
      <w:bodyDiv w:val="1"/>
      <w:marLeft w:val="0"/>
      <w:marRight w:val="0"/>
      <w:marTop w:val="0"/>
      <w:marBottom w:val="0"/>
      <w:divBdr>
        <w:top w:val="none" w:sz="0" w:space="0" w:color="auto"/>
        <w:left w:val="none" w:sz="0" w:space="0" w:color="auto"/>
        <w:bottom w:val="none" w:sz="0" w:space="0" w:color="auto"/>
        <w:right w:val="none" w:sz="0" w:space="0" w:color="auto"/>
      </w:divBdr>
      <w:divsChild>
        <w:div w:id="2065331831">
          <w:marLeft w:val="360"/>
          <w:marRight w:val="0"/>
          <w:marTop w:val="134"/>
          <w:marBottom w:val="0"/>
          <w:divBdr>
            <w:top w:val="none" w:sz="0" w:space="0" w:color="auto"/>
            <w:left w:val="none" w:sz="0" w:space="0" w:color="auto"/>
            <w:bottom w:val="none" w:sz="0" w:space="0" w:color="auto"/>
            <w:right w:val="none" w:sz="0" w:space="0" w:color="auto"/>
          </w:divBdr>
        </w:div>
      </w:divsChild>
    </w:div>
    <w:div w:id="1924795402">
      <w:bodyDiv w:val="1"/>
      <w:marLeft w:val="0"/>
      <w:marRight w:val="0"/>
      <w:marTop w:val="0"/>
      <w:marBottom w:val="0"/>
      <w:divBdr>
        <w:top w:val="none" w:sz="0" w:space="0" w:color="auto"/>
        <w:left w:val="none" w:sz="0" w:space="0" w:color="auto"/>
        <w:bottom w:val="none" w:sz="0" w:space="0" w:color="auto"/>
        <w:right w:val="none" w:sz="0" w:space="0" w:color="auto"/>
      </w:divBdr>
      <w:divsChild>
        <w:div w:id="2102876026">
          <w:marLeft w:val="360"/>
          <w:marRight w:val="0"/>
          <w:marTop w:val="125"/>
          <w:marBottom w:val="0"/>
          <w:divBdr>
            <w:top w:val="none" w:sz="0" w:space="0" w:color="auto"/>
            <w:left w:val="none" w:sz="0" w:space="0" w:color="auto"/>
            <w:bottom w:val="none" w:sz="0" w:space="0" w:color="auto"/>
            <w:right w:val="none" w:sz="0" w:space="0" w:color="auto"/>
          </w:divBdr>
        </w:div>
      </w:divsChild>
    </w:div>
    <w:div w:id="2013678344">
      <w:bodyDiv w:val="1"/>
      <w:marLeft w:val="0"/>
      <w:marRight w:val="0"/>
      <w:marTop w:val="0"/>
      <w:marBottom w:val="0"/>
      <w:divBdr>
        <w:top w:val="none" w:sz="0" w:space="0" w:color="auto"/>
        <w:left w:val="none" w:sz="0" w:space="0" w:color="auto"/>
        <w:bottom w:val="none" w:sz="0" w:space="0" w:color="auto"/>
        <w:right w:val="none" w:sz="0" w:space="0" w:color="auto"/>
      </w:divBdr>
      <w:divsChild>
        <w:div w:id="141506104">
          <w:marLeft w:val="288"/>
          <w:marRight w:val="0"/>
          <w:marTop w:val="0"/>
          <w:marBottom w:val="0"/>
          <w:divBdr>
            <w:top w:val="none" w:sz="0" w:space="0" w:color="auto"/>
            <w:left w:val="none" w:sz="0" w:space="0" w:color="auto"/>
            <w:bottom w:val="none" w:sz="0" w:space="0" w:color="auto"/>
            <w:right w:val="none" w:sz="0" w:space="0" w:color="auto"/>
          </w:divBdr>
        </w:div>
        <w:div w:id="166290068">
          <w:marLeft w:val="288"/>
          <w:marRight w:val="0"/>
          <w:marTop w:val="0"/>
          <w:marBottom w:val="0"/>
          <w:divBdr>
            <w:top w:val="none" w:sz="0" w:space="0" w:color="auto"/>
            <w:left w:val="none" w:sz="0" w:space="0" w:color="auto"/>
            <w:bottom w:val="none" w:sz="0" w:space="0" w:color="auto"/>
            <w:right w:val="none" w:sz="0" w:space="0" w:color="auto"/>
          </w:divBdr>
        </w:div>
        <w:div w:id="490213887">
          <w:marLeft w:val="288"/>
          <w:marRight w:val="0"/>
          <w:marTop w:val="0"/>
          <w:marBottom w:val="0"/>
          <w:divBdr>
            <w:top w:val="none" w:sz="0" w:space="0" w:color="auto"/>
            <w:left w:val="none" w:sz="0" w:space="0" w:color="auto"/>
            <w:bottom w:val="none" w:sz="0" w:space="0" w:color="auto"/>
            <w:right w:val="none" w:sz="0" w:space="0" w:color="auto"/>
          </w:divBdr>
        </w:div>
        <w:div w:id="1312707647">
          <w:marLeft w:val="288"/>
          <w:marRight w:val="0"/>
          <w:marTop w:val="0"/>
          <w:marBottom w:val="0"/>
          <w:divBdr>
            <w:top w:val="none" w:sz="0" w:space="0" w:color="auto"/>
            <w:left w:val="none" w:sz="0" w:space="0" w:color="auto"/>
            <w:bottom w:val="none" w:sz="0" w:space="0" w:color="auto"/>
            <w:right w:val="none" w:sz="0" w:space="0" w:color="auto"/>
          </w:divBdr>
        </w:div>
        <w:div w:id="1326664501">
          <w:marLeft w:val="288"/>
          <w:marRight w:val="0"/>
          <w:marTop w:val="0"/>
          <w:marBottom w:val="0"/>
          <w:divBdr>
            <w:top w:val="none" w:sz="0" w:space="0" w:color="auto"/>
            <w:left w:val="none" w:sz="0" w:space="0" w:color="auto"/>
            <w:bottom w:val="none" w:sz="0" w:space="0" w:color="auto"/>
            <w:right w:val="none" w:sz="0" w:space="0" w:color="auto"/>
          </w:divBdr>
        </w:div>
        <w:div w:id="2058700477">
          <w:marLeft w:val="288"/>
          <w:marRight w:val="0"/>
          <w:marTop w:val="0"/>
          <w:marBottom w:val="0"/>
          <w:divBdr>
            <w:top w:val="none" w:sz="0" w:space="0" w:color="auto"/>
            <w:left w:val="none" w:sz="0" w:space="0" w:color="auto"/>
            <w:bottom w:val="none" w:sz="0" w:space="0" w:color="auto"/>
            <w:right w:val="none" w:sz="0" w:space="0" w:color="auto"/>
          </w:divBdr>
        </w:div>
      </w:divsChild>
    </w:div>
    <w:div w:id="2026907653">
      <w:bodyDiv w:val="1"/>
      <w:marLeft w:val="0"/>
      <w:marRight w:val="0"/>
      <w:marTop w:val="0"/>
      <w:marBottom w:val="0"/>
      <w:divBdr>
        <w:top w:val="none" w:sz="0" w:space="0" w:color="auto"/>
        <w:left w:val="none" w:sz="0" w:space="0" w:color="auto"/>
        <w:bottom w:val="none" w:sz="0" w:space="0" w:color="auto"/>
        <w:right w:val="none" w:sz="0" w:space="0" w:color="auto"/>
      </w:divBdr>
    </w:div>
    <w:div w:id="2036535947">
      <w:bodyDiv w:val="1"/>
      <w:marLeft w:val="0"/>
      <w:marRight w:val="0"/>
      <w:marTop w:val="0"/>
      <w:marBottom w:val="0"/>
      <w:divBdr>
        <w:top w:val="none" w:sz="0" w:space="0" w:color="auto"/>
        <w:left w:val="none" w:sz="0" w:space="0" w:color="auto"/>
        <w:bottom w:val="none" w:sz="0" w:space="0" w:color="auto"/>
        <w:right w:val="none" w:sz="0" w:space="0" w:color="auto"/>
      </w:divBdr>
      <w:divsChild>
        <w:div w:id="751467892">
          <w:marLeft w:val="0"/>
          <w:marRight w:val="0"/>
          <w:marTop w:val="0"/>
          <w:marBottom w:val="0"/>
          <w:divBdr>
            <w:top w:val="none" w:sz="0" w:space="0" w:color="auto"/>
            <w:left w:val="none" w:sz="0" w:space="0" w:color="auto"/>
            <w:bottom w:val="none" w:sz="0" w:space="0" w:color="auto"/>
            <w:right w:val="none" w:sz="0" w:space="0" w:color="auto"/>
          </w:divBdr>
          <w:divsChild>
            <w:div w:id="671224494">
              <w:marLeft w:val="0"/>
              <w:marRight w:val="0"/>
              <w:marTop w:val="0"/>
              <w:marBottom w:val="0"/>
              <w:divBdr>
                <w:top w:val="none" w:sz="0" w:space="0" w:color="auto"/>
                <w:left w:val="none" w:sz="0" w:space="0" w:color="auto"/>
                <w:bottom w:val="none" w:sz="0" w:space="0" w:color="auto"/>
                <w:right w:val="none" w:sz="0" w:space="0" w:color="auto"/>
              </w:divBdr>
              <w:divsChild>
                <w:div w:id="137877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575597">
      <w:bodyDiv w:val="1"/>
      <w:marLeft w:val="0"/>
      <w:marRight w:val="0"/>
      <w:marTop w:val="0"/>
      <w:marBottom w:val="0"/>
      <w:divBdr>
        <w:top w:val="none" w:sz="0" w:space="0" w:color="auto"/>
        <w:left w:val="none" w:sz="0" w:space="0" w:color="auto"/>
        <w:bottom w:val="none" w:sz="0" w:space="0" w:color="auto"/>
        <w:right w:val="none" w:sz="0" w:space="0" w:color="auto"/>
      </w:divBdr>
      <w:divsChild>
        <w:div w:id="1703625185">
          <w:marLeft w:val="0"/>
          <w:marRight w:val="0"/>
          <w:marTop w:val="0"/>
          <w:marBottom w:val="0"/>
          <w:divBdr>
            <w:top w:val="none" w:sz="0" w:space="0" w:color="auto"/>
            <w:left w:val="none" w:sz="0" w:space="0" w:color="auto"/>
            <w:bottom w:val="none" w:sz="0" w:space="0" w:color="auto"/>
            <w:right w:val="none" w:sz="0" w:space="0" w:color="auto"/>
          </w:divBdr>
          <w:divsChild>
            <w:div w:id="1988389628">
              <w:marLeft w:val="0"/>
              <w:marRight w:val="0"/>
              <w:marTop w:val="0"/>
              <w:marBottom w:val="0"/>
              <w:divBdr>
                <w:top w:val="none" w:sz="0" w:space="0" w:color="auto"/>
                <w:left w:val="none" w:sz="0" w:space="0" w:color="auto"/>
                <w:bottom w:val="none" w:sz="0" w:space="0" w:color="auto"/>
                <w:right w:val="none" w:sz="0" w:space="0" w:color="auto"/>
              </w:divBdr>
              <w:divsChild>
                <w:div w:id="5971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810982">
      <w:bodyDiv w:val="1"/>
      <w:marLeft w:val="0"/>
      <w:marRight w:val="0"/>
      <w:marTop w:val="0"/>
      <w:marBottom w:val="0"/>
      <w:divBdr>
        <w:top w:val="none" w:sz="0" w:space="0" w:color="auto"/>
        <w:left w:val="none" w:sz="0" w:space="0" w:color="auto"/>
        <w:bottom w:val="none" w:sz="0" w:space="0" w:color="auto"/>
        <w:right w:val="none" w:sz="0" w:space="0" w:color="auto"/>
      </w:divBdr>
      <w:divsChild>
        <w:div w:id="55398459">
          <w:marLeft w:val="144"/>
          <w:marRight w:val="0"/>
          <w:marTop w:val="0"/>
          <w:marBottom w:val="0"/>
          <w:divBdr>
            <w:top w:val="none" w:sz="0" w:space="0" w:color="auto"/>
            <w:left w:val="none" w:sz="0" w:space="0" w:color="auto"/>
            <w:bottom w:val="none" w:sz="0" w:space="0" w:color="auto"/>
            <w:right w:val="none" w:sz="0" w:space="0" w:color="auto"/>
          </w:divBdr>
        </w:div>
        <w:div w:id="65809062">
          <w:marLeft w:val="144"/>
          <w:marRight w:val="0"/>
          <w:marTop w:val="0"/>
          <w:marBottom w:val="0"/>
          <w:divBdr>
            <w:top w:val="none" w:sz="0" w:space="0" w:color="auto"/>
            <w:left w:val="none" w:sz="0" w:space="0" w:color="auto"/>
            <w:bottom w:val="none" w:sz="0" w:space="0" w:color="auto"/>
            <w:right w:val="none" w:sz="0" w:space="0" w:color="auto"/>
          </w:divBdr>
        </w:div>
        <w:div w:id="366025612">
          <w:marLeft w:val="144"/>
          <w:marRight w:val="0"/>
          <w:marTop w:val="0"/>
          <w:marBottom w:val="0"/>
          <w:divBdr>
            <w:top w:val="none" w:sz="0" w:space="0" w:color="auto"/>
            <w:left w:val="none" w:sz="0" w:space="0" w:color="auto"/>
            <w:bottom w:val="none" w:sz="0" w:space="0" w:color="auto"/>
            <w:right w:val="none" w:sz="0" w:space="0" w:color="auto"/>
          </w:divBdr>
        </w:div>
        <w:div w:id="412557440">
          <w:marLeft w:val="144"/>
          <w:marRight w:val="0"/>
          <w:marTop w:val="0"/>
          <w:marBottom w:val="0"/>
          <w:divBdr>
            <w:top w:val="none" w:sz="0" w:space="0" w:color="auto"/>
            <w:left w:val="none" w:sz="0" w:space="0" w:color="auto"/>
            <w:bottom w:val="none" w:sz="0" w:space="0" w:color="auto"/>
            <w:right w:val="none" w:sz="0" w:space="0" w:color="auto"/>
          </w:divBdr>
        </w:div>
        <w:div w:id="559559270">
          <w:marLeft w:val="144"/>
          <w:marRight w:val="0"/>
          <w:marTop w:val="0"/>
          <w:marBottom w:val="0"/>
          <w:divBdr>
            <w:top w:val="none" w:sz="0" w:space="0" w:color="auto"/>
            <w:left w:val="none" w:sz="0" w:space="0" w:color="auto"/>
            <w:bottom w:val="none" w:sz="0" w:space="0" w:color="auto"/>
            <w:right w:val="none" w:sz="0" w:space="0" w:color="auto"/>
          </w:divBdr>
        </w:div>
        <w:div w:id="596601459">
          <w:marLeft w:val="144"/>
          <w:marRight w:val="0"/>
          <w:marTop w:val="0"/>
          <w:marBottom w:val="0"/>
          <w:divBdr>
            <w:top w:val="none" w:sz="0" w:space="0" w:color="auto"/>
            <w:left w:val="none" w:sz="0" w:space="0" w:color="auto"/>
            <w:bottom w:val="none" w:sz="0" w:space="0" w:color="auto"/>
            <w:right w:val="none" w:sz="0" w:space="0" w:color="auto"/>
          </w:divBdr>
        </w:div>
        <w:div w:id="620502321">
          <w:marLeft w:val="144"/>
          <w:marRight w:val="0"/>
          <w:marTop w:val="0"/>
          <w:marBottom w:val="0"/>
          <w:divBdr>
            <w:top w:val="none" w:sz="0" w:space="0" w:color="auto"/>
            <w:left w:val="none" w:sz="0" w:space="0" w:color="auto"/>
            <w:bottom w:val="none" w:sz="0" w:space="0" w:color="auto"/>
            <w:right w:val="none" w:sz="0" w:space="0" w:color="auto"/>
          </w:divBdr>
        </w:div>
        <w:div w:id="626395087">
          <w:marLeft w:val="144"/>
          <w:marRight w:val="0"/>
          <w:marTop w:val="0"/>
          <w:marBottom w:val="0"/>
          <w:divBdr>
            <w:top w:val="none" w:sz="0" w:space="0" w:color="auto"/>
            <w:left w:val="none" w:sz="0" w:space="0" w:color="auto"/>
            <w:bottom w:val="none" w:sz="0" w:space="0" w:color="auto"/>
            <w:right w:val="none" w:sz="0" w:space="0" w:color="auto"/>
          </w:divBdr>
        </w:div>
        <w:div w:id="653948058">
          <w:marLeft w:val="144"/>
          <w:marRight w:val="0"/>
          <w:marTop w:val="0"/>
          <w:marBottom w:val="0"/>
          <w:divBdr>
            <w:top w:val="none" w:sz="0" w:space="0" w:color="auto"/>
            <w:left w:val="none" w:sz="0" w:space="0" w:color="auto"/>
            <w:bottom w:val="none" w:sz="0" w:space="0" w:color="auto"/>
            <w:right w:val="none" w:sz="0" w:space="0" w:color="auto"/>
          </w:divBdr>
        </w:div>
        <w:div w:id="953638401">
          <w:marLeft w:val="144"/>
          <w:marRight w:val="0"/>
          <w:marTop w:val="0"/>
          <w:marBottom w:val="0"/>
          <w:divBdr>
            <w:top w:val="none" w:sz="0" w:space="0" w:color="auto"/>
            <w:left w:val="none" w:sz="0" w:space="0" w:color="auto"/>
            <w:bottom w:val="none" w:sz="0" w:space="0" w:color="auto"/>
            <w:right w:val="none" w:sz="0" w:space="0" w:color="auto"/>
          </w:divBdr>
        </w:div>
        <w:div w:id="1039861442">
          <w:marLeft w:val="144"/>
          <w:marRight w:val="0"/>
          <w:marTop w:val="0"/>
          <w:marBottom w:val="0"/>
          <w:divBdr>
            <w:top w:val="none" w:sz="0" w:space="0" w:color="auto"/>
            <w:left w:val="none" w:sz="0" w:space="0" w:color="auto"/>
            <w:bottom w:val="none" w:sz="0" w:space="0" w:color="auto"/>
            <w:right w:val="none" w:sz="0" w:space="0" w:color="auto"/>
          </w:divBdr>
        </w:div>
        <w:div w:id="1202016559">
          <w:marLeft w:val="144"/>
          <w:marRight w:val="0"/>
          <w:marTop w:val="0"/>
          <w:marBottom w:val="0"/>
          <w:divBdr>
            <w:top w:val="none" w:sz="0" w:space="0" w:color="auto"/>
            <w:left w:val="none" w:sz="0" w:space="0" w:color="auto"/>
            <w:bottom w:val="none" w:sz="0" w:space="0" w:color="auto"/>
            <w:right w:val="none" w:sz="0" w:space="0" w:color="auto"/>
          </w:divBdr>
        </w:div>
        <w:div w:id="1454131499">
          <w:marLeft w:val="144"/>
          <w:marRight w:val="0"/>
          <w:marTop w:val="0"/>
          <w:marBottom w:val="0"/>
          <w:divBdr>
            <w:top w:val="none" w:sz="0" w:space="0" w:color="auto"/>
            <w:left w:val="none" w:sz="0" w:space="0" w:color="auto"/>
            <w:bottom w:val="none" w:sz="0" w:space="0" w:color="auto"/>
            <w:right w:val="none" w:sz="0" w:space="0" w:color="auto"/>
          </w:divBdr>
        </w:div>
        <w:div w:id="1642807951">
          <w:marLeft w:val="144"/>
          <w:marRight w:val="0"/>
          <w:marTop w:val="0"/>
          <w:marBottom w:val="0"/>
          <w:divBdr>
            <w:top w:val="none" w:sz="0" w:space="0" w:color="auto"/>
            <w:left w:val="none" w:sz="0" w:space="0" w:color="auto"/>
            <w:bottom w:val="none" w:sz="0" w:space="0" w:color="auto"/>
            <w:right w:val="none" w:sz="0" w:space="0" w:color="auto"/>
          </w:divBdr>
        </w:div>
        <w:div w:id="1648166030">
          <w:marLeft w:val="144"/>
          <w:marRight w:val="0"/>
          <w:marTop w:val="0"/>
          <w:marBottom w:val="0"/>
          <w:divBdr>
            <w:top w:val="none" w:sz="0" w:space="0" w:color="auto"/>
            <w:left w:val="none" w:sz="0" w:space="0" w:color="auto"/>
            <w:bottom w:val="none" w:sz="0" w:space="0" w:color="auto"/>
            <w:right w:val="none" w:sz="0" w:space="0" w:color="auto"/>
          </w:divBdr>
        </w:div>
        <w:div w:id="1836650888">
          <w:marLeft w:val="144"/>
          <w:marRight w:val="0"/>
          <w:marTop w:val="0"/>
          <w:marBottom w:val="0"/>
          <w:divBdr>
            <w:top w:val="none" w:sz="0" w:space="0" w:color="auto"/>
            <w:left w:val="none" w:sz="0" w:space="0" w:color="auto"/>
            <w:bottom w:val="none" w:sz="0" w:space="0" w:color="auto"/>
            <w:right w:val="none" w:sz="0" w:space="0" w:color="auto"/>
          </w:divBdr>
        </w:div>
        <w:div w:id="2090735778">
          <w:marLeft w:val="144"/>
          <w:marRight w:val="0"/>
          <w:marTop w:val="0"/>
          <w:marBottom w:val="0"/>
          <w:divBdr>
            <w:top w:val="none" w:sz="0" w:space="0" w:color="auto"/>
            <w:left w:val="none" w:sz="0" w:space="0" w:color="auto"/>
            <w:bottom w:val="none" w:sz="0" w:space="0" w:color="auto"/>
            <w:right w:val="none" w:sz="0" w:space="0" w:color="auto"/>
          </w:divBdr>
        </w:div>
        <w:div w:id="2115635957">
          <w:marLeft w:val="144"/>
          <w:marRight w:val="0"/>
          <w:marTop w:val="0"/>
          <w:marBottom w:val="0"/>
          <w:divBdr>
            <w:top w:val="none" w:sz="0" w:space="0" w:color="auto"/>
            <w:left w:val="none" w:sz="0" w:space="0" w:color="auto"/>
            <w:bottom w:val="none" w:sz="0" w:space="0" w:color="auto"/>
            <w:right w:val="none" w:sz="0" w:space="0" w:color="auto"/>
          </w:divBdr>
        </w:div>
      </w:divsChild>
    </w:div>
    <w:div w:id="2073383459">
      <w:bodyDiv w:val="1"/>
      <w:marLeft w:val="0"/>
      <w:marRight w:val="0"/>
      <w:marTop w:val="0"/>
      <w:marBottom w:val="0"/>
      <w:divBdr>
        <w:top w:val="none" w:sz="0" w:space="0" w:color="auto"/>
        <w:left w:val="none" w:sz="0" w:space="0" w:color="auto"/>
        <w:bottom w:val="none" w:sz="0" w:space="0" w:color="auto"/>
        <w:right w:val="none" w:sz="0" w:space="0" w:color="auto"/>
      </w:divBdr>
      <w:divsChild>
        <w:div w:id="897282646">
          <w:marLeft w:val="0"/>
          <w:marRight w:val="0"/>
          <w:marTop w:val="0"/>
          <w:marBottom w:val="0"/>
          <w:divBdr>
            <w:top w:val="none" w:sz="0" w:space="0" w:color="auto"/>
            <w:left w:val="none" w:sz="0" w:space="0" w:color="auto"/>
            <w:bottom w:val="none" w:sz="0" w:space="0" w:color="auto"/>
            <w:right w:val="none" w:sz="0" w:space="0" w:color="auto"/>
          </w:divBdr>
          <w:divsChild>
            <w:div w:id="1577744110">
              <w:marLeft w:val="0"/>
              <w:marRight w:val="0"/>
              <w:marTop w:val="0"/>
              <w:marBottom w:val="0"/>
              <w:divBdr>
                <w:top w:val="none" w:sz="0" w:space="0" w:color="auto"/>
                <w:left w:val="none" w:sz="0" w:space="0" w:color="auto"/>
                <w:bottom w:val="none" w:sz="0" w:space="0" w:color="auto"/>
                <w:right w:val="none" w:sz="0" w:space="0" w:color="auto"/>
              </w:divBdr>
              <w:divsChild>
                <w:div w:id="122698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86297">
      <w:bodyDiv w:val="1"/>
      <w:marLeft w:val="0"/>
      <w:marRight w:val="0"/>
      <w:marTop w:val="0"/>
      <w:marBottom w:val="0"/>
      <w:divBdr>
        <w:top w:val="none" w:sz="0" w:space="0" w:color="auto"/>
        <w:left w:val="none" w:sz="0" w:space="0" w:color="auto"/>
        <w:bottom w:val="none" w:sz="0" w:space="0" w:color="auto"/>
        <w:right w:val="none" w:sz="0" w:space="0" w:color="auto"/>
      </w:divBdr>
    </w:div>
    <w:div w:id="2146506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footer" Target="footer3.xml"/><Relationship Id="rId29" Type="http://schemas.openxmlformats.org/officeDocument/2006/relationships/header" Target="head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CS12\Application%20Data\Microsoft\Templates\tcsrep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AssignedTo xmlns="http://schemas.microsoft.com/sharepoint/v3">
      <UserInfo xmlns="http://schemas.microsoft.com/sharepoint/v3">
        <DisplayName xmlns="http://schemas.microsoft.com/sharepoint/v3"/>
        <AccountId xmlns="http://schemas.microsoft.com/sharepoint/v3" xsi:nil="true"/>
        <AccountType xmlns="http://schemas.microsoft.com/sharepoint/v3"/>
      </UserInfo>
    </AssignedTo>
    <TaskDueDate xmlns="http://schemas.microsoft.com/sharepoint/v3/fields" xsi:nil="true"/>
    <Comments xmlns="0555d3c6-4dd3-4564-85a5-0c6213b843b8" xsi:nil="true"/>
    <V3Comments xmlns="http://schemas.microsoft.com/sharepoint/v3" xsi:nil="true"/>
    <PercentComplete xmlns="http://schemas.microsoft.com/sharepoint/v3" xsi:nil="true"/>
    <StartDate xmlns="http://schemas.microsoft.com/sharepoint/v3">2012-07-10T00:07:50+00:00</StartDat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660FAE27180B0469F34F8CD4C9C9CB1" ma:contentTypeVersion="8" ma:contentTypeDescription="Create a new document." ma:contentTypeScope="" ma:versionID="a56118d73c9ad85adc4df549f878d182">
  <xsd:schema xmlns:xsd="http://www.w3.org/2001/XMLSchema" xmlns:p="http://schemas.microsoft.com/office/2006/metadata/properties" xmlns:ns1="http://schemas.microsoft.com/sharepoint/v3" xmlns:ns2="http://schemas.microsoft.com/sharepoint/v3/fields" xmlns:ns3="0555d3c6-4dd3-4564-85a5-0c6213b843b8" targetNamespace="http://schemas.microsoft.com/office/2006/metadata/properties" ma:root="true" ma:fieldsID="46f184de457d4b77a5a090a28a034920" ns1:_="" ns2:_="" ns3:_="">
    <xsd:import namespace="http://schemas.microsoft.com/sharepoint/v3"/>
    <xsd:import namespace="http://schemas.microsoft.com/sharepoint/v3/fields"/>
    <xsd:import namespace="0555d3c6-4dd3-4564-85a5-0c6213b843b8"/>
    <xsd:element name="properties">
      <xsd:complexType>
        <xsd:sequence>
          <xsd:element name="documentManagement">
            <xsd:complexType>
              <xsd:all>
                <xsd:element ref="ns1:PercentComplete" minOccurs="0"/>
                <xsd:element ref="ns1:AssignedTo" minOccurs="0"/>
                <xsd:element ref="ns1:V3Comments" minOccurs="0"/>
                <xsd:element ref="ns2:TaskDueDate" minOccurs="0"/>
                <xsd:element ref="ns1:StartDate" minOccurs="0"/>
                <xsd:element ref="ns3:Comments"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ercentComplete" ma:index="8" nillable="true" ma:displayName="% Complete" ma:internalName="PercentComplete" ma:percentage="TRUE">
      <xsd:simpleType>
        <xsd:restriction base="dms:Number">
          <xsd:maxInclusive value="1"/>
          <xsd:minInclusive value="0"/>
        </xsd:restriction>
      </xsd:simpleType>
    </xsd:element>
    <xsd:element name="AssignedTo" ma:index="9" nillable="true" ma:displayName="Assigned To" ma:list="UserInfo" ma:internalName="AssignedT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V3Comments" ma:index="10" nillable="true" ma:displayName="Append-Only Comments" ma:internalName="V3Comments">
      <xsd:simpleType>
        <xsd:restriction base="dms:Note"/>
      </xsd:simpleType>
    </xsd:element>
    <xsd:element name="StartDate" ma:index="12" nillable="true" ma:displayName="Start Date" ma:default="[today]" ma:format="DateOnly" ma:internalName="StartDate">
      <xsd:simpleType>
        <xsd:restriction base="dms:DateTime"/>
      </xsd:simpleType>
    </xsd:element>
  </xsd:schema>
  <xsd:schema xmlns:xsd="http://www.w3.org/2001/XMLSchema" xmlns:dms="http://schemas.microsoft.com/office/2006/documentManagement/types" targetNamespace="http://schemas.microsoft.com/sharepoint/v3/fields" elementFormDefault="qualified">
    <xsd:import namespace="http://schemas.microsoft.com/office/2006/documentManagement/types"/>
    <xsd:element name="TaskDueDate" ma:index="11" nillable="true" ma:displayName="Due Date" ma:format="DateOnly" ma:internalName="TaskDueDate">
      <xsd:simpleType>
        <xsd:restriction base="dms:DateTime"/>
      </xsd:simpleType>
    </xsd:element>
  </xsd:schema>
  <xsd:schema xmlns:xsd="http://www.w3.org/2001/XMLSchema" xmlns:dms="http://schemas.microsoft.com/office/2006/documentManagement/types" targetNamespace="0555d3c6-4dd3-4564-85a5-0c6213b843b8" elementFormDefault="qualified">
    <xsd:import namespace="http://schemas.microsoft.com/office/2006/documentManagement/types"/>
    <xsd:element name="Comments" ma:index="13" nillable="true" ma:displayName="Comments" ma:internalName="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ma:readOnly="tru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02C47D-1843-4B22-88E7-A29369410521}">
  <ds:schemaRefs>
    <ds:schemaRef ds:uri="http://www.w3.org/XML/1998/namespace"/>
    <ds:schemaRef ds:uri="http://purl.org/dc/terms/"/>
    <ds:schemaRef ds:uri="http://schemas.openxmlformats.org/package/2006/metadata/core-properties"/>
    <ds:schemaRef ds:uri="0555d3c6-4dd3-4564-85a5-0c6213b843b8"/>
    <ds:schemaRef ds:uri="http://schemas.microsoft.com/office/2006/metadata/properties"/>
    <ds:schemaRef ds:uri="http://schemas.microsoft.com/office/2006/documentManagement/types"/>
    <ds:schemaRef ds:uri="http://schemas.microsoft.com/sharepoint/v3/fields"/>
    <ds:schemaRef ds:uri="http://schemas.microsoft.com/sharepoint/v3"/>
    <ds:schemaRef ds:uri="http://purl.org/dc/dcmitype/"/>
    <ds:schemaRef ds:uri="http://purl.org/dc/elements/1.1/"/>
  </ds:schemaRefs>
</ds:datastoreItem>
</file>

<file path=customXml/itemProps2.xml><?xml version="1.0" encoding="utf-8"?>
<ds:datastoreItem xmlns:ds="http://schemas.openxmlformats.org/officeDocument/2006/customXml" ds:itemID="{A5753DC9-5D50-4B9A-BDA2-CD94D9186FBA}">
  <ds:schemaRefs>
    <ds:schemaRef ds:uri="http://schemas.microsoft.com/sharepoint/v3/contenttype/forms"/>
  </ds:schemaRefs>
</ds:datastoreItem>
</file>

<file path=customXml/itemProps3.xml><?xml version="1.0" encoding="utf-8"?>
<ds:datastoreItem xmlns:ds="http://schemas.openxmlformats.org/officeDocument/2006/customXml" ds:itemID="{4ED251C3-E7A5-45BB-93DF-2FDCB7DF47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0555d3c6-4dd3-4564-85a5-0c6213b843b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53A6176-954F-3944-8563-431C3BF03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Settings\TCS12\Application Data\Microsoft\Templates\tcsrepl.dot</Template>
  <TotalTime>137</TotalTime>
  <Pages>22</Pages>
  <Words>2629</Words>
  <Characters>14987</Characters>
  <Application>Microsoft Macintosh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TCS Response to RWEST RFI</vt:lpstr>
    </vt:vector>
  </TitlesOfParts>
  <Company>Tata Consultancy Services Deutschland</Company>
  <LinksUpToDate>false</LinksUpToDate>
  <CharactersWithSpaces>17581</CharactersWithSpaces>
  <SharedDoc>false</SharedDoc>
  <HLinks>
    <vt:vector size="750" baseType="variant">
      <vt:variant>
        <vt:i4>7798906</vt:i4>
      </vt:variant>
      <vt:variant>
        <vt:i4>951</vt:i4>
      </vt:variant>
      <vt:variant>
        <vt:i4>0</vt:i4>
      </vt:variant>
      <vt:variant>
        <vt:i4>5</vt:i4>
      </vt:variant>
      <vt:variant>
        <vt:lpwstr>https://www.ultimatix.net/showcontent.do?fname=tools/revine-page-1.htm</vt:lpwstr>
      </vt:variant>
      <vt:variant>
        <vt:lpwstr/>
      </vt:variant>
      <vt:variant>
        <vt:i4>1507408</vt:i4>
      </vt:variant>
      <vt:variant>
        <vt:i4>948</vt:i4>
      </vt:variant>
      <vt:variant>
        <vt:i4>0</vt:i4>
      </vt:variant>
      <vt:variant>
        <vt:i4>5</vt:i4>
      </vt:variant>
      <vt:variant>
        <vt:lpwstr>https://www.ultimatix.net/showcontent.do?fname=tools/janalyz.htm</vt:lpwstr>
      </vt:variant>
      <vt:variant>
        <vt:lpwstr/>
      </vt:variant>
      <vt:variant>
        <vt:i4>5832716</vt:i4>
      </vt:variant>
      <vt:variant>
        <vt:i4>945</vt:i4>
      </vt:variant>
      <vt:variant>
        <vt:i4>0</vt:i4>
      </vt:variant>
      <vt:variant>
        <vt:i4>5</vt:i4>
      </vt:variant>
      <vt:variant>
        <vt:lpwstr>https://www.ultimatix.net/showcontent.do?fname=tools/may07_tools_testify.htm</vt:lpwstr>
      </vt:variant>
      <vt:variant>
        <vt:lpwstr/>
      </vt:variant>
      <vt:variant>
        <vt:i4>6357105</vt:i4>
      </vt:variant>
      <vt:variant>
        <vt:i4>942</vt:i4>
      </vt:variant>
      <vt:variant>
        <vt:i4>0</vt:i4>
      </vt:variant>
      <vt:variant>
        <vt:i4>5</vt:i4>
      </vt:variant>
      <vt:variant>
        <vt:lpwstr>https://www.ultimatix.net/showcontent.do?fname=tools/assent-page-1.htm</vt:lpwstr>
      </vt:variant>
      <vt:variant>
        <vt:lpwstr/>
      </vt:variant>
      <vt:variant>
        <vt:i4>2424930</vt:i4>
      </vt:variant>
      <vt:variant>
        <vt:i4>939</vt:i4>
      </vt:variant>
      <vt:variant>
        <vt:i4>0</vt:i4>
      </vt:variant>
      <vt:variant>
        <vt:i4>5</vt:i4>
      </vt:variant>
      <vt:variant>
        <vt:lpwstr>https://www.ultimatix.net/showcontent.do?fname=tools/jul06_tools_dataclean.htm</vt:lpwstr>
      </vt:variant>
      <vt:variant>
        <vt:lpwstr/>
      </vt:variant>
      <vt:variant>
        <vt:i4>2686991</vt:i4>
      </vt:variant>
      <vt:variant>
        <vt:i4>891</vt:i4>
      </vt:variant>
      <vt:variant>
        <vt:i4>0</vt:i4>
      </vt:variant>
      <vt:variant>
        <vt:i4>5</vt:i4>
      </vt:variant>
      <vt:variant>
        <vt:lpwstr>https://iqmskm.ultimatix.net/km/index.php/DPH_1</vt:lpwstr>
      </vt:variant>
      <vt:variant>
        <vt:lpwstr>1.5.4_Work_Items</vt:lpwstr>
      </vt:variant>
      <vt:variant>
        <vt:i4>327696</vt:i4>
      </vt:variant>
      <vt:variant>
        <vt:i4>870</vt:i4>
      </vt:variant>
      <vt:variant>
        <vt:i4>0</vt:i4>
      </vt:variant>
      <vt:variant>
        <vt:i4>5</vt:i4>
      </vt:variant>
      <vt:variant>
        <vt:lpwstr>https://knowmax.ultimatix.net/sites/manufacturing-isu/fg/pre-sales/Proposal-Accelerators-Wiki/Wiki Pages/Knowledge Management and Leveraging Knowmax.aspx</vt:lpwstr>
      </vt:variant>
      <vt:variant>
        <vt:lpwstr/>
      </vt:variant>
      <vt:variant>
        <vt:i4>7340154</vt:i4>
      </vt:variant>
      <vt:variant>
        <vt:i4>867</vt:i4>
      </vt:variant>
      <vt:variant>
        <vt:i4>0</vt:i4>
      </vt:variant>
      <vt:variant>
        <vt:i4>5</vt:i4>
      </vt:variant>
      <vt:variant>
        <vt:lpwstr>https://knowmax.ultimatix.net/sites/manufacturing-isu/fg/pre-sales/Proposal-Accelerators-Wiki/Wiki Pages/About TCS (Brief).aspx</vt:lpwstr>
      </vt:variant>
      <vt:variant>
        <vt:lpwstr/>
      </vt:variant>
      <vt:variant>
        <vt:i4>1769562</vt:i4>
      </vt:variant>
      <vt:variant>
        <vt:i4>843</vt:i4>
      </vt:variant>
      <vt:variant>
        <vt:i4>0</vt:i4>
      </vt:variant>
      <vt:variant>
        <vt:i4>5</vt:i4>
      </vt:variant>
      <vt:variant>
        <vt:lpwstr>https://knowmax.ultimatix.net/sites/stratsol-corpin/TS/Presales/RA/PFAQ/Corporate Overview/Service Offerings.aspx</vt:lpwstr>
      </vt:variant>
      <vt:variant>
        <vt:lpwstr/>
      </vt:variant>
      <vt:variant>
        <vt:i4>589908</vt:i4>
      </vt:variant>
      <vt:variant>
        <vt:i4>768</vt:i4>
      </vt:variant>
      <vt:variant>
        <vt:i4>0</vt:i4>
      </vt:variant>
      <vt:variant>
        <vt:i4>5</vt:i4>
      </vt:variant>
      <vt:variant>
        <vt:lpwstr>https://knowmax.ultimatix.net/sites/manufacturing-isu/fg/pre-sales/Proposal-Accelerators-Wiki/Wiki Pages/Training Program at TCS.aspx</vt:lpwstr>
      </vt:variant>
      <vt:variant>
        <vt:lpwstr/>
      </vt:variant>
      <vt:variant>
        <vt:i4>1310774</vt:i4>
      </vt:variant>
      <vt:variant>
        <vt:i4>692</vt:i4>
      </vt:variant>
      <vt:variant>
        <vt:i4>0</vt:i4>
      </vt:variant>
      <vt:variant>
        <vt:i4>5</vt:i4>
      </vt:variant>
      <vt:variant>
        <vt:lpwstr/>
      </vt:variant>
      <vt:variant>
        <vt:lpwstr>_Toc304304142</vt:lpwstr>
      </vt:variant>
      <vt:variant>
        <vt:i4>1310774</vt:i4>
      </vt:variant>
      <vt:variant>
        <vt:i4>686</vt:i4>
      </vt:variant>
      <vt:variant>
        <vt:i4>0</vt:i4>
      </vt:variant>
      <vt:variant>
        <vt:i4>5</vt:i4>
      </vt:variant>
      <vt:variant>
        <vt:lpwstr/>
      </vt:variant>
      <vt:variant>
        <vt:lpwstr>_Toc304304141</vt:lpwstr>
      </vt:variant>
      <vt:variant>
        <vt:i4>1310774</vt:i4>
      </vt:variant>
      <vt:variant>
        <vt:i4>680</vt:i4>
      </vt:variant>
      <vt:variant>
        <vt:i4>0</vt:i4>
      </vt:variant>
      <vt:variant>
        <vt:i4>5</vt:i4>
      </vt:variant>
      <vt:variant>
        <vt:lpwstr/>
      </vt:variant>
      <vt:variant>
        <vt:lpwstr>_Toc304304140</vt:lpwstr>
      </vt:variant>
      <vt:variant>
        <vt:i4>1245238</vt:i4>
      </vt:variant>
      <vt:variant>
        <vt:i4>674</vt:i4>
      </vt:variant>
      <vt:variant>
        <vt:i4>0</vt:i4>
      </vt:variant>
      <vt:variant>
        <vt:i4>5</vt:i4>
      </vt:variant>
      <vt:variant>
        <vt:lpwstr/>
      </vt:variant>
      <vt:variant>
        <vt:lpwstr>_Toc304304139</vt:lpwstr>
      </vt:variant>
      <vt:variant>
        <vt:i4>1245238</vt:i4>
      </vt:variant>
      <vt:variant>
        <vt:i4>668</vt:i4>
      </vt:variant>
      <vt:variant>
        <vt:i4>0</vt:i4>
      </vt:variant>
      <vt:variant>
        <vt:i4>5</vt:i4>
      </vt:variant>
      <vt:variant>
        <vt:lpwstr/>
      </vt:variant>
      <vt:variant>
        <vt:lpwstr>_Toc304304138</vt:lpwstr>
      </vt:variant>
      <vt:variant>
        <vt:i4>1245238</vt:i4>
      </vt:variant>
      <vt:variant>
        <vt:i4>662</vt:i4>
      </vt:variant>
      <vt:variant>
        <vt:i4>0</vt:i4>
      </vt:variant>
      <vt:variant>
        <vt:i4>5</vt:i4>
      </vt:variant>
      <vt:variant>
        <vt:lpwstr/>
      </vt:variant>
      <vt:variant>
        <vt:lpwstr>_Toc304304137</vt:lpwstr>
      </vt:variant>
      <vt:variant>
        <vt:i4>1245238</vt:i4>
      </vt:variant>
      <vt:variant>
        <vt:i4>656</vt:i4>
      </vt:variant>
      <vt:variant>
        <vt:i4>0</vt:i4>
      </vt:variant>
      <vt:variant>
        <vt:i4>5</vt:i4>
      </vt:variant>
      <vt:variant>
        <vt:lpwstr/>
      </vt:variant>
      <vt:variant>
        <vt:lpwstr>_Toc304304136</vt:lpwstr>
      </vt:variant>
      <vt:variant>
        <vt:i4>1245238</vt:i4>
      </vt:variant>
      <vt:variant>
        <vt:i4>650</vt:i4>
      </vt:variant>
      <vt:variant>
        <vt:i4>0</vt:i4>
      </vt:variant>
      <vt:variant>
        <vt:i4>5</vt:i4>
      </vt:variant>
      <vt:variant>
        <vt:lpwstr/>
      </vt:variant>
      <vt:variant>
        <vt:lpwstr>_Toc304304135</vt:lpwstr>
      </vt:variant>
      <vt:variant>
        <vt:i4>1245238</vt:i4>
      </vt:variant>
      <vt:variant>
        <vt:i4>644</vt:i4>
      </vt:variant>
      <vt:variant>
        <vt:i4>0</vt:i4>
      </vt:variant>
      <vt:variant>
        <vt:i4>5</vt:i4>
      </vt:variant>
      <vt:variant>
        <vt:lpwstr/>
      </vt:variant>
      <vt:variant>
        <vt:lpwstr>_Toc304304134</vt:lpwstr>
      </vt:variant>
      <vt:variant>
        <vt:i4>1245238</vt:i4>
      </vt:variant>
      <vt:variant>
        <vt:i4>638</vt:i4>
      </vt:variant>
      <vt:variant>
        <vt:i4>0</vt:i4>
      </vt:variant>
      <vt:variant>
        <vt:i4>5</vt:i4>
      </vt:variant>
      <vt:variant>
        <vt:lpwstr/>
      </vt:variant>
      <vt:variant>
        <vt:lpwstr>_Toc304304133</vt:lpwstr>
      </vt:variant>
      <vt:variant>
        <vt:i4>1245238</vt:i4>
      </vt:variant>
      <vt:variant>
        <vt:i4>632</vt:i4>
      </vt:variant>
      <vt:variant>
        <vt:i4>0</vt:i4>
      </vt:variant>
      <vt:variant>
        <vt:i4>5</vt:i4>
      </vt:variant>
      <vt:variant>
        <vt:lpwstr/>
      </vt:variant>
      <vt:variant>
        <vt:lpwstr>_Toc304304132</vt:lpwstr>
      </vt:variant>
      <vt:variant>
        <vt:i4>1245238</vt:i4>
      </vt:variant>
      <vt:variant>
        <vt:i4>626</vt:i4>
      </vt:variant>
      <vt:variant>
        <vt:i4>0</vt:i4>
      </vt:variant>
      <vt:variant>
        <vt:i4>5</vt:i4>
      </vt:variant>
      <vt:variant>
        <vt:lpwstr/>
      </vt:variant>
      <vt:variant>
        <vt:lpwstr>_Toc304304131</vt:lpwstr>
      </vt:variant>
      <vt:variant>
        <vt:i4>1245238</vt:i4>
      </vt:variant>
      <vt:variant>
        <vt:i4>620</vt:i4>
      </vt:variant>
      <vt:variant>
        <vt:i4>0</vt:i4>
      </vt:variant>
      <vt:variant>
        <vt:i4>5</vt:i4>
      </vt:variant>
      <vt:variant>
        <vt:lpwstr/>
      </vt:variant>
      <vt:variant>
        <vt:lpwstr>_Toc304304130</vt:lpwstr>
      </vt:variant>
      <vt:variant>
        <vt:i4>1179702</vt:i4>
      </vt:variant>
      <vt:variant>
        <vt:i4>614</vt:i4>
      </vt:variant>
      <vt:variant>
        <vt:i4>0</vt:i4>
      </vt:variant>
      <vt:variant>
        <vt:i4>5</vt:i4>
      </vt:variant>
      <vt:variant>
        <vt:lpwstr/>
      </vt:variant>
      <vt:variant>
        <vt:lpwstr>_Toc304304129</vt:lpwstr>
      </vt:variant>
      <vt:variant>
        <vt:i4>1179702</vt:i4>
      </vt:variant>
      <vt:variant>
        <vt:i4>608</vt:i4>
      </vt:variant>
      <vt:variant>
        <vt:i4>0</vt:i4>
      </vt:variant>
      <vt:variant>
        <vt:i4>5</vt:i4>
      </vt:variant>
      <vt:variant>
        <vt:lpwstr/>
      </vt:variant>
      <vt:variant>
        <vt:lpwstr>_Toc304304128</vt:lpwstr>
      </vt:variant>
      <vt:variant>
        <vt:i4>1179702</vt:i4>
      </vt:variant>
      <vt:variant>
        <vt:i4>602</vt:i4>
      </vt:variant>
      <vt:variant>
        <vt:i4>0</vt:i4>
      </vt:variant>
      <vt:variant>
        <vt:i4>5</vt:i4>
      </vt:variant>
      <vt:variant>
        <vt:lpwstr/>
      </vt:variant>
      <vt:variant>
        <vt:lpwstr>_Toc304304127</vt:lpwstr>
      </vt:variant>
      <vt:variant>
        <vt:i4>1179702</vt:i4>
      </vt:variant>
      <vt:variant>
        <vt:i4>596</vt:i4>
      </vt:variant>
      <vt:variant>
        <vt:i4>0</vt:i4>
      </vt:variant>
      <vt:variant>
        <vt:i4>5</vt:i4>
      </vt:variant>
      <vt:variant>
        <vt:lpwstr/>
      </vt:variant>
      <vt:variant>
        <vt:lpwstr>_Toc304304126</vt:lpwstr>
      </vt:variant>
      <vt:variant>
        <vt:i4>1179702</vt:i4>
      </vt:variant>
      <vt:variant>
        <vt:i4>587</vt:i4>
      </vt:variant>
      <vt:variant>
        <vt:i4>0</vt:i4>
      </vt:variant>
      <vt:variant>
        <vt:i4>5</vt:i4>
      </vt:variant>
      <vt:variant>
        <vt:lpwstr/>
      </vt:variant>
      <vt:variant>
        <vt:lpwstr>_Toc304304125</vt:lpwstr>
      </vt:variant>
      <vt:variant>
        <vt:i4>1179702</vt:i4>
      </vt:variant>
      <vt:variant>
        <vt:i4>581</vt:i4>
      </vt:variant>
      <vt:variant>
        <vt:i4>0</vt:i4>
      </vt:variant>
      <vt:variant>
        <vt:i4>5</vt:i4>
      </vt:variant>
      <vt:variant>
        <vt:lpwstr/>
      </vt:variant>
      <vt:variant>
        <vt:lpwstr>_Toc304304124</vt:lpwstr>
      </vt:variant>
      <vt:variant>
        <vt:i4>1179702</vt:i4>
      </vt:variant>
      <vt:variant>
        <vt:i4>575</vt:i4>
      </vt:variant>
      <vt:variant>
        <vt:i4>0</vt:i4>
      </vt:variant>
      <vt:variant>
        <vt:i4>5</vt:i4>
      </vt:variant>
      <vt:variant>
        <vt:lpwstr/>
      </vt:variant>
      <vt:variant>
        <vt:lpwstr>_Toc304304123</vt:lpwstr>
      </vt:variant>
      <vt:variant>
        <vt:i4>1179702</vt:i4>
      </vt:variant>
      <vt:variant>
        <vt:i4>569</vt:i4>
      </vt:variant>
      <vt:variant>
        <vt:i4>0</vt:i4>
      </vt:variant>
      <vt:variant>
        <vt:i4>5</vt:i4>
      </vt:variant>
      <vt:variant>
        <vt:lpwstr/>
      </vt:variant>
      <vt:variant>
        <vt:lpwstr>_Toc304304122</vt:lpwstr>
      </vt:variant>
      <vt:variant>
        <vt:i4>1179702</vt:i4>
      </vt:variant>
      <vt:variant>
        <vt:i4>563</vt:i4>
      </vt:variant>
      <vt:variant>
        <vt:i4>0</vt:i4>
      </vt:variant>
      <vt:variant>
        <vt:i4>5</vt:i4>
      </vt:variant>
      <vt:variant>
        <vt:lpwstr/>
      </vt:variant>
      <vt:variant>
        <vt:lpwstr>_Toc304304121</vt:lpwstr>
      </vt:variant>
      <vt:variant>
        <vt:i4>1179702</vt:i4>
      </vt:variant>
      <vt:variant>
        <vt:i4>557</vt:i4>
      </vt:variant>
      <vt:variant>
        <vt:i4>0</vt:i4>
      </vt:variant>
      <vt:variant>
        <vt:i4>5</vt:i4>
      </vt:variant>
      <vt:variant>
        <vt:lpwstr/>
      </vt:variant>
      <vt:variant>
        <vt:lpwstr>_Toc304304120</vt:lpwstr>
      </vt:variant>
      <vt:variant>
        <vt:i4>1114166</vt:i4>
      </vt:variant>
      <vt:variant>
        <vt:i4>551</vt:i4>
      </vt:variant>
      <vt:variant>
        <vt:i4>0</vt:i4>
      </vt:variant>
      <vt:variant>
        <vt:i4>5</vt:i4>
      </vt:variant>
      <vt:variant>
        <vt:lpwstr/>
      </vt:variant>
      <vt:variant>
        <vt:lpwstr>_Toc304304119</vt:lpwstr>
      </vt:variant>
      <vt:variant>
        <vt:i4>1114166</vt:i4>
      </vt:variant>
      <vt:variant>
        <vt:i4>545</vt:i4>
      </vt:variant>
      <vt:variant>
        <vt:i4>0</vt:i4>
      </vt:variant>
      <vt:variant>
        <vt:i4>5</vt:i4>
      </vt:variant>
      <vt:variant>
        <vt:lpwstr/>
      </vt:variant>
      <vt:variant>
        <vt:lpwstr>_Toc304304118</vt:lpwstr>
      </vt:variant>
      <vt:variant>
        <vt:i4>5963826</vt:i4>
      </vt:variant>
      <vt:variant>
        <vt:i4>539</vt:i4>
      </vt:variant>
      <vt:variant>
        <vt:i4>0</vt:i4>
      </vt:variant>
      <vt:variant>
        <vt:i4>5</vt:i4>
      </vt:variant>
      <vt:variant>
        <vt:lpwstr>C:\Documents and Settings\180233\Desktop\ADM RFI\Consolidated Document\TCS Response to Aviva UK ADM RFI v0.4 - Krishna.docx</vt:lpwstr>
      </vt:variant>
      <vt:variant>
        <vt:lpwstr>_Toc304304117</vt:lpwstr>
      </vt:variant>
      <vt:variant>
        <vt:i4>1114166</vt:i4>
      </vt:variant>
      <vt:variant>
        <vt:i4>533</vt:i4>
      </vt:variant>
      <vt:variant>
        <vt:i4>0</vt:i4>
      </vt:variant>
      <vt:variant>
        <vt:i4>5</vt:i4>
      </vt:variant>
      <vt:variant>
        <vt:lpwstr/>
      </vt:variant>
      <vt:variant>
        <vt:lpwstr>_Toc304304116</vt:lpwstr>
      </vt:variant>
      <vt:variant>
        <vt:i4>1114166</vt:i4>
      </vt:variant>
      <vt:variant>
        <vt:i4>527</vt:i4>
      </vt:variant>
      <vt:variant>
        <vt:i4>0</vt:i4>
      </vt:variant>
      <vt:variant>
        <vt:i4>5</vt:i4>
      </vt:variant>
      <vt:variant>
        <vt:lpwstr/>
      </vt:variant>
      <vt:variant>
        <vt:lpwstr>_Toc304304115</vt:lpwstr>
      </vt:variant>
      <vt:variant>
        <vt:i4>1114166</vt:i4>
      </vt:variant>
      <vt:variant>
        <vt:i4>521</vt:i4>
      </vt:variant>
      <vt:variant>
        <vt:i4>0</vt:i4>
      </vt:variant>
      <vt:variant>
        <vt:i4>5</vt:i4>
      </vt:variant>
      <vt:variant>
        <vt:lpwstr/>
      </vt:variant>
      <vt:variant>
        <vt:lpwstr>_Toc304304114</vt:lpwstr>
      </vt:variant>
      <vt:variant>
        <vt:i4>1114166</vt:i4>
      </vt:variant>
      <vt:variant>
        <vt:i4>515</vt:i4>
      </vt:variant>
      <vt:variant>
        <vt:i4>0</vt:i4>
      </vt:variant>
      <vt:variant>
        <vt:i4>5</vt:i4>
      </vt:variant>
      <vt:variant>
        <vt:lpwstr/>
      </vt:variant>
      <vt:variant>
        <vt:lpwstr>_Toc304304113</vt:lpwstr>
      </vt:variant>
      <vt:variant>
        <vt:i4>1114166</vt:i4>
      </vt:variant>
      <vt:variant>
        <vt:i4>509</vt:i4>
      </vt:variant>
      <vt:variant>
        <vt:i4>0</vt:i4>
      </vt:variant>
      <vt:variant>
        <vt:i4>5</vt:i4>
      </vt:variant>
      <vt:variant>
        <vt:lpwstr/>
      </vt:variant>
      <vt:variant>
        <vt:lpwstr>_Toc304304112</vt:lpwstr>
      </vt:variant>
      <vt:variant>
        <vt:i4>5963826</vt:i4>
      </vt:variant>
      <vt:variant>
        <vt:i4>503</vt:i4>
      </vt:variant>
      <vt:variant>
        <vt:i4>0</vt:i4>
      </vt:variant>
      <vt:variant>
        <vt:i4>5</vt:i4>
      </vt:variant>
      <vt:variant>
        <vt:lpwstr>C:\Documents and Settings\180233\Desktop\ADM RFI\Consolidated Document\TCS Response to Aviva UK ADM RFI v0.4 - Krishna.docx</vt:lpwstr>
      </vt:variant>
      <vt:variant>
        <vt:lpwstr>_Toc304304111</vt:lpwstr>
      </vt:variant>
      <vt:variant>
        <vt:i4>1114166</vt:i4>
      </vt:variant>
      <vt:variant>
        <vt:i4>497</vt:i4>
      </vt:variant>
      <vt:variant>
        <vt:i4>0</vt:i4>
      </vt:variant>
      <vt:variant>
        <vt:i4>5</vt:i4>
      </vt:variant>
      <vt:variant>
        <vt:lpwstr/>
      </vt:variant>
      <vt:variant>
        <vt:lpwstr>_Toc304304110</vt:lpwstr>
      </vt:variant>
      <vt:variant>
        <vt:i4>1048630</vt:i4>
      </vt:variant>
      <vt:variant>
        <vt:i4>491</vt:i4>
      </vt:variant>
      <vt:variant>
        <vt:i4>0</vt:i4>
      </vt:variant>
      <vt:variant>
        <vt:i4>5</vt:i4>
      </vt:variant>
      <vt:variant>
        <vt:lpwstr/>
      </vt:variant>
      <vt:variant>
        <vt:lpwstr>_Toc304304109</vt:lpwstr>
      </vt:variant>
      <vt:variant>
        <vt:i4>1048630</vt:i4>
      </vt:variant>
      <vt:variant>
        <vt:i4>485</vt:i4>
      </vt:variant>
      <vt:variant>
        <vt:i4>0</vt:i4>
      </vt:variant>
      <vt:variant>
        <vt:i4>5</vt:i4>
      </vt:variant>
      <vt:variant>
        <vt:lpwstr/>
      </vt:variant>
      <vt:variant>
        <vt:lpwstr>_Toc304304108</vt:lpwstr>
      </vt:variant>
      <vt:variant>
        <vt:i4>1048630</vt:i4>
      </vt:variant>
      <vt:variant>
        <vt:i4>479</vt:i4>
      </vt:variant>
      <vt:variant>
        <vt:i4>0</vt:i4>
      </vt:variant>
      <vt:variant>
        <vt:i4>5</vt:i4>
      </vt:variant>
      <vt:variant>
        <vt:lpwstr/>
      </vt:variant>
      <vt:variant>
        <vt:lpwstr>_Toc304304107</vt:lpwstr>
      </vt:variant>
      <vt:variant>
        <vt:i4>1048630</vt:i4>
      </vt:variant>
      <vt:variant>
        <vt:i4>473</vt:i4>
      </vt:variant>
      <vt:variant>
        <vt:i4>0</vt:i4>
      </vt:variant>
      <vt:variant>
        <vt:i4>5</vt:i4>
      </vt:variant>
      <vt:variant>
        <vt:lpwstr/>
      </vt:variant>
      <vt:variant>
        <vt:lpwstr>_Toc304304106</vt:lpwstr>
      </vt:variant>
      <vt:variant>
        <vt:i4>1048630</vt:i4>
      </vt:variant>
      <vt:variant>
        <vt:i4>467</vt:i4>
      </vt:variant>
      <vt:variant>
        <vt:i4>0</vt:i4>
      </vt:variant>
      <vt:variant>
        <vt:i4>5</vt:i4>
      </vt:variant>
      <vt:variant>
        <vt:lpwstr/>
      </vt:variant>
      <vt:variant>
        <vt:lpwstr>_Toc304304105</vt:lpwstr>
      </vt:variant>
      <vt:variant>
        <vt:i4>1048630</vt:i4>
      </vt:variant>
      <vt:variant>
        <vt:i4>461</vt:i4>
      </vt:variant>
      <vt:variant>
        <vt:i4>0</vt:i4>
      </vt:variant>
      <vt:variant>
        <vt:i4>5</vt:i4>
      </vt:variant>
      <vt:variant>
        <vt:lpwstr/>
      </vt:variant>
      <vt:variant>
        <vt:lpwstr>_Toc304304104</vt:lpwstr>
      </vt:variant>
      <vt:variant>
        <vt:i4>1048630</vt:i4>
      </vt:variant>
      <vt:variant>
        <vt:i4>455</vt:i4>
      </vt:variant>
      <vt:variant>
        <vt:i4>0</vt:i4>
      </vt:variant>
      <vt:variant>
        <vt:i4>5</vt:i4>
      </vt:variant>
      <vt:variant>
        <vt:lpwstr/>
      </vt:variant>
      <vt:variant>
        <vt:lpwstr>_Toc304304103</vt:lpwstr>
      </vt:variant>
      <vt:variant>
        <vt:i4>1048630</vt:i4>
      </vt:variant>
      <vt:variant>
        <vt:i4>449</vt:i4>
      </vt:variant>
      <vt:variant>
        <vt:i4>0</vt:i4>
      </vt:variant>
      <vt:variant>
        <vt:i4>5</vt:i4>
      </vt:variant>
      <vt:variant>
        <vt:lpwstr/>
      </vt:variant>
      <vt:variant>
        <vt:lpwstr>_Toc304304102</vt:lpwstr>
      </vt:variant>
      <vt:variant>
        <vt:i4>5898290</vt:i4>
      </vt:variant>
      <vt:variant>
        <vt:i4>443</vt:i4>
      </vt:variant>
      <vt:variant>
        <vt:i4>0</vt:i4>
      </vt:variant>
      <vt:variant>
        <vt:i4>5</vt:i4>
      </vt:variant>
      <vt:variant>
        <vt:lpwstr>C:\Documents and Settings\180233\Desktop\ADM RFI\Consolidated Document\TCS Response to Aviva UK ADM RFI v0.4 - Krishna.docx</vt:lpwstr>
      </vt:variant>
      <vt:variant>
        <vt:lpwstr>_Toc304304101</vt:lpwstr>
      </vt:variant>
      <vt:variant>
        <vt:i4>1048630</vt:i4>
      </vt:variant>
      <vt:variant>
        <vt:i4>437</vt:i4>
      </vt:variant>
      <vt:variant>
        <vt:i4>0</vt:i4>
      </vt:variant>
      <vt:variant>
        <vt:i4>5</vt:i4>
      </vt:variant>
      <vt:variant>
        <vt:lpwstr/>
      </vt:variant>
      <vt:variant>
        <vt:lpwstr>_Toc304304100</vt:lpwstr>
      </vt:variant>
      <vt:variant>
        <vt:i4>1638455</vt:i4>
      </vt:variant>
      <vt:variant>
        <vt:i4>431</vt:i4>
      </vt:variant>
      <vt:variant>
        <vt:i4>0</vt:i4>
      </vt:variant>
      <vt:variant>
        <vt:i4>5</vt:i4>
      </vt:variant>
      <vt:variant>
        <vt:lpwstr/>
      </vt:variant>
      <vt:variant>
        <vt:lpwstr>_Toc304304099</vt:lpwstr>
      </vt:variant>
      <vt:variant>
        <vt:i4>1638455</vt:i4>
      </vt:variant>
      <vt:variant>
        <vt:i4>425</vt:i4>
      </vt:variant>
      <vt:variant>
        <vt:i4>0</vt:i4>
      </vt:variant>
      <vt:variant>
        <vt:i4>5</vt:i4>
      </vt:variant>
      <vt:variant>
        <vt:lpwstr/>
      </vt:variant>
      <vt:variant>
        <vt:lpwstr>_Toc304304098</vt:lpwstr>
      </vt:variant>
      <vt:variant>
        <vt:i4>1638455</vt:i4>
      </vt:variant>
      <vt:variant>
        <vt:i4>419</vt:i4>
      </vt:variant>
      <vt:variant>
        <vt:i4>0</vt:i4>
      </vt:variant>
      <vt:variant>
        <vt:i4>5</vt:i4>
      </vt:variant>
      <vt:variant>
        <vt:lpwstr/>
      </vt:variant>
      <vt:variant>
        <vt:lpwstr>_Toc304304097</vt:lpwstr>
      </vt:variant>
      <vt:variant>
        <vt:i4>1638455</vt:i4>
      </vt:variant>
      <vt:variant>
        <vt:i4>413</vt:i4>
      </vt:variant>
      <vt:variant>
        <vt:i4>0</vt:i4>
      </vt:variant>
      <vt:variant>
        <vt:i4>5</vt:i4>
      </vt:variant>
      <vt:variant>
        <vt:lpwstr/>
      </vt:variant>
      <vt:variant>
        <vt:lpwstr>_Toc304304096</vt:lpwstr>
      </vt:variant>
      <vt:variant>
        <vt:i4>1638455</vt:i4>
      </vt:variant>
      <vt:variant>
        <vt:i4>407</vt:i4>
      </vt:variant>
      <vt:variant>
        <vt:i4>0</vt:i4>
      </vt:variant>
      <vt:variant>
        <vt:i4>5</vt:i4>
      </vt:variant>
      <vt:variant>
        <vt:lpwstr/>
      </vt:variant>
      <vt:variant>
        <vt:lpwstr>_Toc304304095</vt:lpwstr>
      </vt:variant>
      <vt:variant>
        <vt:i4>5439539</vt:i4>
      </vt:variant>
      <vt:variant>
        <vt:i4>401</vt:i4>
      </vt:variant>
      <vt:variant>
        <vt:i4>0</vt:i4>
      </vt:variant>
      <vt:variant>
        <vt:i4>5</vt:i4>
      </vt:variant>
      <vt:variant>
        <vt:lpwstr>C:\Documents and Settings\180233\Desktop\ADM RFI\Consolidated Document\TCS Response to Aviva UK ADM RFI v0.4 - Krishna.docx</vt:lpwstr>
      </vt:variant>
      <vt:variant>
        <vt:lpwstr>_Toc304304094</vt:lpwstr>
      </vt:variant>
      <vt:variant>
        <vt:i4>1638455</vt:i4>
      </vt:variant>
      <vt:variant>
        <vt:i4>395</vt:i4>
      </vt:variant>
      <vt:variant>
        <vt:i4>0</vt:i4>
      </vt:variant>
      <vt:variant>
        <vt:i4>5</vt:i4>
      </vt:variant>
      <vt:variant>
        <vt:lpwstr/>
      </vt:variant>
      <vt:variant>
        <vt:lpwstr>_Toc304304093</vt:lpwstr>
      </vt:variant>
      <vt:variant>
        <vt:i4>5439539</vt:i4>
      </vt:variant>
      <vt:variant>
        <vt:i4>389</vt:i4>
      </vt:variant>
      <vt:variant>
        <vt:i4>0</vt:i4>
      </vt:variant>
      <vt:variant>
        <vt:i4>5</vt:i4>
      </vt:variant>
      <vt:variant>
        <vt:lpwstr>C:\Documents and Settings\180233\Desktop\ADM RFI\Consolidated Document\TCS Response to Aviva UK ADM RFI v0.4 - Krishna.docx</vt:lpwstr>
      </vt:variant>
      <vt:variant>
        <vt:lpwstr>_Toc304304092</vt:lpwstr>
      </vt:variant>
      <vt:variant>
        <vt:i4>5439539</vt:i4>
      </vt:variant>
      <vt:variant>
        <vt:i4>383</vt:i4>
      </vt:variant>
      <vt:variant>
        <vt:i4>0</vt:i4>
      </vt:variant>
      <vt:variant>
        <vt:i4>5</vt:i4>
      </vt:variant>
      <vt:variant>
        <vt:lpwstr>C:\Documents and Settings\180233\Desktop\ADM RFI\Consolidated Document\TCS Response to Aviva UK ADM RFI v0.4 - Krishna.docx</vt:lpwstr>
      </vt:variant>
      <vt:variant>
        <vt:lpwstr>_Toc304304091</vt:lpwstr>
      </vt:variant>
      <vt:variant>
        <vt:i4>5439539</vt:i4>
      </vt:variant>
      <vt:variant>
        <vt:i4>377</vt:i4>
      </vt:variant>
      <vt:variant>
        <vt:i4>0</vt:i4>
      </vt:variant>
      <vt:variant>
        <vt:i4>5</vt:i4>
      </vt:variant>
      <vt:variant>
        <vt:lpwstr>C:\Documents and Settings\180233\Desktop\ADM RFI\Consolidated Document\TCS Response to Aviva UK ADM RFI v0.4 - Krishna.docx</vt:lpwstr>
      </vt:variant>
      <vt:variant>
        <vt:lpwstr>_Toc304304090</vt:lpwstr>
      </vt:variant>
      <vt:variant>
        <vt:i4>5374003</vt:i4>
      </vt:variant>
      <vt:variant>
        <vt:i4>371</vt:i4>
      </vt:variant>
      <vt:variant>
        <vt:i4>0</vt:i4>
      </vt:variant>
      <vt:variant>
        <vt:i4>5</vt:i4>
      </vt:variant>
      <vt:variant>
        <vt:lpwstr>C:\Documents and Settings\180233\Desktop\ADM RFI\Consolidated Document\TCS Response to Aviva UK ADM RFI v0.4 - Krishna.docx</vt:lpwstr>
      </vt:variant>
      <vt:variant>
        <vt:lpwstr>_Toc304304089</vt:lpwstr>
      </vt:variant>
      <vt:variant>
        <vt:i4>5374003</vt:i4>
      </vt:variant>
      <vt:variant>
        <vt:i4>365</vt:i4>
      </vt:variant>
      <vt:variant>
        <vt:i4>0</vt:i4>
      </vt:variant>
      <vt:variant>
        <vt:i4>5</vt:i4>
      </vt:variant>
      <vt:variant>
        <vt:lpwstr>C:\Documents and Settings\180233\Desktop\ADM RFI\Consolidated Document\TCS Response to Aviva UK ADM RFI v0.4 - Krishna.docx</vt:lpwstr>
      </vt:variant>
      <vt:variant>
        <vt:lpwstr>_Toc304304088</vt:lpwstr>
      </vt:variant>
      <vt:variant>
        <vt:i4>1572919</vt:i4>
      </vt:variant>
      <vt:variant>
        <vt:i4>359</vt:i4>
      </vt:variant>
      <vt:variant>
        <vt:i4>0</vt:i4>
      </vt:variant>
      <vt:variant>
        <vt:i4>5</vt:i4>
      </vt:variant>
      <vt:variant>
        <vt:lpwstr/>
      </vt:variant>
      <vt:variant>
        <vt:lpwstr>_Toc304304087</vt:lpwstr>
      </vt:variant>
      <vt:variant>
        <vt:i4>1572919</vt:i4>
      </vt:variant>
      <vt:variant>
        <vt:i4>353</vt:i4>
      </vt:variant>
      <vt:variant>
        <vt:i4>0</vt:i4>
      </vt:variant>
      <vt:variant>
        <vt:i4>5</vt:i4>
      </vt:variant>
      <vt:variant>
        <vt:lpwstr/>
      </vt:variant>
      <vt:variant>
        <vt:lpwstr>_Toc304304086</vt:lpwstr>
      </vt:variant>
      <vt:variant>
        <vt:i4>1572919</vt:i4>
      </vt:variant>
      <vt:variant>
        <vt:i4>347</vt:i4>
      </vt:variant>
      <vt:variant>
        <vt:i4>0</vt:i4>
      </vt:variant>
      <vt:variant>
        <vt:i4>5</vt:i4>
      </vt:variant>
      <vt:variant>
        <vt:lpwstr/>
      </vt:variant>
      <vt:variant>
        <vt:lpwstr>_Toc304304085</vt:lpwstr>
      </vt:variant>
      <vt:variant>
        <vt:i4>1572919</vt:i4>
      </vt:variant>
      <vt:variant>
        <vt:i4>341</vt:i4>
      </vt:variant>
      <vt:variant>
        <vt:i4>0</vt:i4>
      </vt:variant>
      <vt:variant>
        <vt:i4>5</vt:i4>
      </vt:variant>
      <vt:variant>
        <vt:lpwstr/>
      </vt:variant>
      <vt:variant>
        <vt:lpwstr>_Toc304304084</vt:lpwstr>
      </vt:variant>
      <vt:variant>
        <vt:i4>1572919</vt:i4>
      </vt:variant>
      <vt:variant>
        <vt:i4>335</vt:i4>
      </vt:variant>
      <vt:variant>
        <vt:i4>0</vt:i4>
      </vt:variant>
      <vt:variant>
        <vt:i4>5</vt:i4>
      </vt:variant>
      <vt:variant>
        <vt:lpwstr/>
      </vt:variant>
      <vt:variant>
        <vt:lpwstr>_Toc304304083</vt:lpwstr>
      </vt:variant>
      <vt:variant>
        <vt:i4>1572919</vt:i4>
      </vt:variant>
      <vt:variant>
        <vt:i4>329</vt:i4>
      </vt:variant>
      <vt:variant>
        <vt:i4>0</vt:i4>
      </vt:variant>
      <vt:variant>
        <vt:i4>5</vt:i4>
      </vt:variant>
      <vt:variant>
        <vt:lpwstr/>
      </vt:variant>
      <vt:variant>
        <vt:lpwstr>_Toc304304082</vt:lpwstr>
      </vt:variant>
      <vt:variant>
        <vt:i4>1572919</vt:i4>
      </vt:variant>
      <vt:variant>
        <vt:i4>323</vt:i4>
      </vt:variant>
      <vt:variant>
        <vt:i4>0</vt:i4>
      </vt:variant>
      <vt:variant>
        <vt:i4>5</vt:i4>
      </vt:variant>
      <vt:variant>
        <vt:lpwstr/>
      </vt:variant>
      <vt:variant>
        <vt:lpwstr>_Toc304304081</vt:lpwstr>
      </vt:variant>
      <vt:variant>
        <vt:i4>1572919</vt:i4>
      </vt:variant>
      <vt:variant>
        <vt:i4>317</vt:i4>
      </vt:variant>
      <vt:variant>
        <vt:i4>0</vt:i4>
      </vt:variant>
      <vt:variant>
        <vt:i4>5</vt:i4>
      </vt:variant>
      <vt:variant>
        <vt:lpwstr/>
      </vt:variant>
      <vt:variant>
        <vt:lpwstr>_Toc304304080</vt:lpwstr>
      </vt:variant>
      <vt:variant>
        <vt:i4>1507383</vt:i4>
      </vt:variant>
      <vt:variant>
        <vt:i4>311</vt:i4>
      </vt:variant>
      <vt:variant>
        <vt:i4>0</vt:i4>
      </vt:variant>
      <vt:variant>
        <vt:i4>5</vt:i4>
      </vt:variant>
      <vt:variant>
        <vt:lpwstr/>
      </vt:variant>
      <vt:variant>
        <vt:lpwstr>_Toc304304079</vt:lpwstr>
      </vt:variant>
      <vt:variant>
        <vt:i4>1507383</vt:i4>
      </vt:variant>
      <vt:variant>
        <vt:i4>305</vt:i4>
      </vt:variant>
      <vt:variant>
        <vt:i4>0</vt:i4>
      </vt:variant>
      <vt:variant>
        <vt:i4>5</vt:i4>
      </vt:variant>
      <vt:variant>
        <vt:lpwstr/>
      </vt:variant>
      <vt:variant>
        <vt:lpwstr>_Toc304304078</vt:lpwstr>
      </vt:variant>
      <vt:variant>
        <vt:i4>6094899</vt:i4>
      </vt:variant>
      <vt:variant>
        <vt:i4>299</vt:i4>
      </vt:variant>
      <vt:variant>
        <vt:i4>0</vt:i4>
      </vt:variant>
      <vt:variant>
        <vt:i4>5</vt:i4>
      </vt:variant>
      <vt:variant>
        <vt:lpwstr>C:\Documents and Settings\180233\Desktop\ADM RFI\Consolidated Document\TCS Response to Aviva UK ADM RFI v0.4 - Krishna.docx</vt:lpwstr>
      </vt:variant>
      <vt:variant>
        <vt:lpwstr>_Toc304304077</vt:lpwstr>
      </vt:variant>
      <vt:variant>
        <vt:i4>1507383</vt:i4>
      </vt:variant>
      <vt:variant>
        <vt:i4>293</vt:i4>
      </vt:variant>
      <vt:variant>
        <vt:i4>0</vt:i4>
      </vt:variant>
      <vt:variant>
        <vt:i4>5</vt:i4>
      </vt:variant>
      <vt:variant>
        <vt:lpwstr/>
      </vt:variant>
      <vt:variant>
        <vt:lpwstr>_Toc304304076</vt:lpwstr>
      </vt:variant>
      <vt:variant>
        <vt:i4>1507383</vt:i4>
      </vt:variant>
      <vt:variant>
        <vt:i4>287</vt:i4>
      </vt:variant>
      <vt:variant>
        <vt:i4>0</vt:i4>
      </vt:variant>
      <vt:variant>
        <vt:i4>5</vt:i4>
      </vt:variant>
      <vt:variant>
        <vt:lpwstr/>
      </vt:variant>
      <vt:variant>
        <vt:lpwstr>_Toc304304075</vt:lpwstr>
      </vt:variant>
      <vt:variant>
        <vt:i4>1507383</vt:i4>
      </vt:variant>
      <vt:variant>
        <vt:i4>281</vt:i4>
      </vt:variant>
      <vt:variant>
        <vt:i4>0</vt:i4>
      </vt:variant>
      <vt:variant>
        <vt:i4>5</vt:i4>
      </vt:variant>
      <vt:variant>
        <vt:lpwstr/>
      </vt:variant>
      <vt:variant>
        <vt:lpwstr>_Toc304304074</vt:lpwstr>
      </vt:variant>
      <vt:variant>
        <vt:i4>1507383</vt:i4>
      </vt:variant>
      <vt:variant>
        <vt:i4>275</vt:i4>
      </vt:variant>
      <vt:variant>
        <vt:i4>0</vt:i4>
      </vt:variant>
      <vt:variant>
        <vt:i4>5</vt:i4>
      </vt:variant>
      <vt:variant>
        <vt:lpwstr/>
      </vt:variant>
      <vt:variant>
        <vt:lpwstr>_Toc304304073</vt:lpwstr>
      </vt:variant>
      <vt:variant>
        <vt:i4>6094899</vt:i4>
      </vt:variant>
      <vt:variant>
        <vt:i4>269</vt:i4>
      </vt:variant>
      <vt:variant>
        <vt:i4>0</vt:i4>
      </vt:variant>
      <vt:variant>
        <vt:i4>5</vt:i4>
      </vt:variant>
      <vt:variant>
        <vt:lpwstr>C:\Documents and Settings\180233\Desktop\ADM RFI\Consolidated Document\TCS Response to Aviva UK ADM RFI v0.4 - Krishna.docx</vt:lpwstr>
      </vt:variant>
      <vt:variant>
        <vt:lpwstr>_Toc304304072</vt:lpwstr>
      </vt:variant>
      <vt:variant>
        <vt:i4>1507383</vt:i4>
      </vt:variant>
      <vt:variant>
        <vt:i4>263</vt:i4>
      </vt:variant>
      <vt:variant>
        <vt:i4>0</vt:i4>
      </vt:variant>
      <vt:variant>
        <vt:i4>5</vt:i4>
      </vt:variant>
      <vt:variant>
        <vt:lpwstr/>
      </vt:variant>
      <vt:variant>
        <vt:lpwstr>_Toc304304071</vt:lpwstr>
      </vt:variant>
      <vt:variant>
        <vt:i4>1507383</vt:i4>
      </vt:variant>
      <vt:variant>
        <vt:i4>257</vt:i4>
      </vt:variant>
      <vt:variant>
        <vt:i4>0</vt:i4>
      </vt:variant>
      <vt:variant>
        <vt:i4>5</vt:i4>
      </vt:variant>
      <vt:variant>
        <vt:lpwstr/>
      </vt:variant>
      <vt:variant>
        <vt:lpwstr>_Toc304304070</vt:lpwstr>
      </vt:variant>
      <vt:variant>
        <vt:i4>1441847</vt:i4>
      </vt:variant>
      <vt:variant>
        <vt:i4>251</vt:i4>
      </vt:variant>
      <vt:variant>
        <vt:i4>0</vt:i4>
      </vt:variant>
      <vt:variant>
        <vt:i4>5</vt:i4>
      </vt:variant>
      <vt:variant>
        <vt:lpwstr/>
      </vt:variant>
      <vt:variant>
        <vt:lpwstr>_Toc304304069</vt:lpwstr>
      </vt:variant>
      <vt:variant>
        <vt:i4>1441847</vt:i4>
      </vt:variant>
      <vt:variant>
        <vt:i4>245</vt:i4>
      </vt:variant>
      <vt:variant>
        <vt:i4>0</vt:i4>
      </vt:variant>
      <vt:variant>
        <vt:i4>5</vt:i4>
      </vt:variant>
      <vt:variant>
        <vt:lpwstr/>
      </vt:variant>
      <vt:variant>
        <vt:lpwstr>_Toc304304068</vt:lpwstr>
      </vt:variant>
      <vt:variant>
        <vt:i4>1441847</vt:i4>
      </vt:variant>
      <vt:variant>
        <vt:i4>239</vt:i4>
      </vt:variant>
      <vt:variant>
        <vt:i4>0</vt:i4>
      </vt:variant>
      <vt:variant>
        <vt:i4>5</vt:i4>
      </vt:variant>
      <vt:variant>
        <vt:lpwstr/>
      </vt:variant>
      <vt:variant>
        <vt:lpwstr>_Toc304304067</vt:lpwstr>
      </vt:variant>
      <vt:variant>
        <vt:i4>1441847</vt:i4>
      </vt:variant>
      <vt:variant>
        <vt:i4>233</vt:i4>
      </vt:variant>
      <vt:variant>
        <vt:i4>0</vt:i4>
      </vt:variant>
      <vt:variant>
        <vt:i4>5</vt:i4>
      </vt:variant>
      <vt:variant>
        <vt:lpwstr/>
      </vt:variant>
      <vt:variant>
        <vt:lpwstr>_Toc304304066</vt:lpwstr>
      </vt:variant>
      <vt:variant>
        <vt:i4>1441847</vt:i4>
      </vt:variant>
      <vt:variant>
        <vt:i4>227</vt:i4>
      </vt:variant>
      <vt:variant>
        <vt:i4>0</vt:i4>
      </vt:variant>
      <vt:variant>
        <vt:i4>5</vt:i4>
      </vt:variant>
      <vt:variant>
        <vt:lpwstr/>
      </vt:variant>
      <vt:variant>
        <vt:lpwstr>_Toc304304065</vt:lpwstr>
      </vt:variant>
      <vt:variant>
        <vt:i4>1441847</vt:i4>
      </vt:variant>
      <vt:variant>
        <vt:i4>221</vt:i4>
      </vt:variant>
      <vt:variant>
        <vt:i4>0</vt:i4>
      </vt:variant>
      <vt:variant>
        <vt:i4>5</vt:i4>
      </vt:variant>
      <vt:variant>
        <vt:lpwstr/>
      </vt:variant>
      <vt:variant>
        <vt:lpwstr>_Toc304304064</vt:lpwstr>
      </vt:variant>
      <vt:variant>
        <vt:i4>1441847</vt:i4>
      </vt:variant>
      <vt:variant>
        <vt:i4>215</vt:i4>
      </vt:variant>
      <vt:variant>
        <vt:i4>0</vt:i4>
      </vt:variant>
      <vt:variant>
        <vt:i4>5</vt:i4>
      </vt:variant>
      <vt:variant>
        <vt:lpwstr/>
      </vt:variant>
      <vt:variant>
        <vt:lpwstr>_Toc304304063</vt:lpwstr>
      </vt:variant>
      <vt:variant>
        <vt:i4>1441847</vt:i4>
      </vt:variant>
      <vt:variant>
        <vt:i4>209</vt:i4>
      </vt:variant>
      <vt:variant>
        <vt:i4>0</vt:i4>
      </vt:variant>
      <vt:variant>
        <vt:i4>5</vt:i4>
      </vt:variant>
      <vt:variant>
        <vt:lpwstr/>
      </vt:variant>
      <vt:variant>
        <vt:lpwstr>_Toc304304062</vt:lpwstr>
      </vt:variant>
      <vt:variant>
        <vt:i4>1441847</vt:i4>
      </vt:variant>
      <vt:variant>
        <vt:i4>203</vt:i4>
      </vt:variant>
      <vt:variant>
        <vt:i4>0</vt:i4>
      </vt:variant>
      <vt:variant>
        <vt:i4>5</vt:i4>
      </vt:variant>
      <vt:variant>
        <vt:lpwstr/>
      </vt:variant>
      <vt:variant>
        <vt:lpwstr>_Toc304304061</vt:lpwstr>
      </vt:variant>
      <vt:variant>
        <vt:i4>1441847</vt:i4>
      </vt:variant>
      <vt:variant>
        <vt:i4>197</vt:i4>
      </vt:variant>
      <vt:variant>
        <vt:i4>0</vt:i4>
      </vt:variant>
      <vt:variant>
        <vt:i4>5</vt:i4>
      </vt:variant>
      <vt:variant>
        <vt:lpwstr/>
      </vt:variant>
      <vt:variant>
        <vt:lpwstr>_Toc304304060</vt:lpwstr>
      </vt:variant>
      <vt:variant>
        <vt:i4>6225971</vt:i4>
      </vt:variant>
      <vt:variant>
        <vt:i4>191</vt:i4>
      </vt:variant>
      <vt:variant>
        <vt:i4>0</vt:i4>
      </vt:variant>
      <vt:variant>
        <vt:i4>5</vt:i4>
      </vt:variant>
      <vt:variant>
        <vt:lpwstr>C:\Documents and Settings\180233\Desktop\ADM RFI\Consolidated Document\TCS Response to Aviva UK ADM RFI v0.4 - Krishna.docx</vt:lpwstr>
      </vt:variant>
      <vt:variant>
        <vt:lpwstr>_Toc304304059</vt:lpwstr>
      </vt:variant>
      <vt:variant>
        <vt:i4>6225971</vt:i4>
      </vt:variant>
      <vt:variant>
        <vt:i4>185</vt:i4>
      </vt:variant>
      <vt:variant>
        <vt:i4>0</vt:i4>
      </vt:variant>
      <vt:variant>
        <vt:i4>5</vt:i4>
      </vt:variant>
      <vt:variant>
        <vt:lpwstr>C:\Documents and Settings\180233\Desktop\ADM RFI\Consolidated Document\TCS Response to Aviva UK ADM RFI v0.4 - Krishna.docx</vt:lpwstr>
      </vt:variant>
      <vt:variant>
        <vt:lpwstr>_Toc304304058</vt:lpwstr>
      </vt:variant>
      <vt:variant>
        <vt:i4>1376311</vt:i4>
      </vt:variant>
      <vt:variant>
        <vt:i4>179</vt:i4>
      </vt:variant>
      <vt:variant>
        <vt:i4>0</vt:i4>
      </vt:variant>
      <vt:variant>
        <vt:i4>5</vt:i4>
      </vt:variant>
      <vt:variant>
        <vt:lpwstr/>
      </vt:variant>
      <vt:variant>
        <vt:lpwstr>_Toc304304057</vt:lpwstr>
      </vt:variant>
      <vt:variant>
        <vt:i4>1376311</vt:i4>
      </vt:variant>
      <vt:variant>
        <vt:i4>173</vt:i4>
      </vt:variant>
      <vt:variant>
        <vt:i4>0</vt:i4>
      </vt:variant>
      <vt:variant>
        <vt:i4>5</vt:i4>
      </vt:variant>
      <vt:variant>
        <vt:lpwstr/>
      </vt:variant>
      <vt:variant>
        <vt:lpwstr>_Toc304304056</vt:lpwstr>
      </vt:variant>
      <vt:variant>
        <vt:i4>1376311</vt:i4>
      </vt:variant>
      <vt:variant>
        <vt:i4>167</vt:i4>
      </vt:variant>
      <vt:variant>
        <vt:i4>0</vt:i4>
      </vt:variant>
      <vt:variant>
        <vt:i4>5</vt:i4>
      </vt:variant>
      <vt:variant>
        <vt:lpwstr/>
      </vt:variant>
      <vt:variant>
        <vt:lpwstr>_Toc304304055</vt:lpwstr>
      </vt:variant>
      <vt:variant>
        <vt:i4>1376311</vt:i4>
      </vt:variant>
      <vt:variant>
        <vt:i4>161</vt:i4>
      </vt:variant>
      <vt:variant>
        <vt:i4>0</vt:i4>
      </vt:variant>
      <vt:variant>
        <vt:i4>5</vt:i4>
      </vt:variant>
      <vt:variant>
        <vt:lpwstr/>
      </vt:variant>
      <vt:variant>
        <vt:lpwstr>_Toc304304054</vt:lpwstr>
      </vt:variant>
      <vt:variant>
        <vt:i4>1376311</vt:i4>
      </vt:variant>
      <vt:variant>
        <vt:i4>155</vt:i4>
      </vt:variant>
      <vt:variant>
        <vt:i4>0</vt:i4>
      </vt:variant>
      <vt:variant>
        <vt:i4>5</vt:i4>
      </vt:variant>
      <vt:variant>
        <vt:lpwstr/>
      </vt:variant>
      <vt:variant>
        <vt:lpwstr>_Toc304304053</vt:lpwstr>
      </vt:variant>
      <vt:variant>
        <vt:i4>1376311</vt:i4>
      </vt:variant>
      <vt:variant>
        <vt:i4>149</vt:i4>
      </vt:variant>
      <vt:variant>
        <vt:i4>0</vt:i4>
      </vt:variant>
      <vt:variant>
        <vt:i4>5</vt:i4>
      </vt:variant>
      <vt:variant>
        <vt:lpwstr/>
      </vt:variant>
      <vt:variant>
        <vt:lpwstr>_Toc304304052</vt:lpwstr>
      </vt:variant>
      <vt:variant>
        <vt:i4>1376311</vt:i4>
      </vt:variant>
      <vt:variant>
        <vt:i4>143</vt:i4>
      </vt:variant>
      <vt:variant>
        <vt:i4>0</vt:i4>
      </vt:variant>
      <vt:variant>
        <vt:i4>5</vt:i4>
      </vt:variant>
      <vt:variant>
        <vt:lpwstr/>
      </vt:variant>
      <vt:variant>
        <vt:lpwstr>_Toc304304051</vt:lpwstr>
      </vt:variant>
      <vt:variant>
        <vt:i4>1376311</vt:i4>
      </vt:variant>
      <vt:variant>
        <vt:i4>137</vt:i4>
      </vt:variant>
      <vt:variant>
        <vt:i4>0</vt:i4>
      </vt:variant>
      <vt:variant>
        <vt:i4>5</vt:i4>
      </vt:variant>
      <vt:variant>
        <vt:lpwstr/>
      </vt:variant>
      <vt:variant>
        <vt:lpwstr>_Toc304304050</vt:lpwstr>
      </vt:variant>
      <vt:variant>
        <vt:i4>1310775</vt:i4>
      </vt:variant>
      <vt:variant>
        <vt:i4>131</vt:i4>
      </vt:variant>
      <vt:variant>
        <vt:i4>0</vt:i4>
      </vt:variant>
      <vt:variant>
        <vt:i4>5</vt:i4>
      </vt:variant>
      <vt:variant>
        <vt:lpwstr/>
      </vt:variant>
      <vt:variant>
        <vt:lpwstr>_Toc304304049</vt:lpwstr>
      </vt:variant>
      <vt:variant>
        <vt:i4>6160435</vt:i4>
      </vt:variant>
      <vt:variant>
        <vt:i4>125</vt:i4>
      </vt:variant>
      <vt:variant>
        <vt:i4>0</vt:i4>
      </vt:variant>
      <vt:variant>
        <vt:i4>5</vt:i4>
      </vt:variant>
      <vt:variant>
        <vt:lpwstr>C:\Documents and Settings\180233\Desktop\ADM RFI\Consolidated Document\TCS Response to Aviva UK ADM RFI v0.4 - Krishna.docx</vt:lpwstr>
      </vt:variant>
      <vt:variant>
        <vt:lpwstr>_Toc304304048</vt:lpwstr>
      </vt:variant>
      <vt:variant>
        <vt:i4>6160435</vt:i4>
      </vt:variant>
      <vt:variant>
        <vt:i4>119</vt:i4>
      </vt:variant>
      <vt:variant>
        <vt:i4>0</vt:i4>
      </vt:variant>
      <vt:variant>
        <vt:i4>5</vt:i4>
      </vt:variant>
      <vt:variant>
        <vt:lpwstr>C:\Documents and Settings\180233\Desktop\ADM RFI\Consolidated Document\TCS Response to Aviva UK ADM RFI v0.4 - Krishna.docx</vt:lpwstr>
      </vt:variant>
      <vt:variant>
        <vt:lpwstr>_Toc304304047</vt:lpwstr>
      </vt:variant>
      <vt:variant>
        <vt:i4>1310775</vt:i4>
      </vt:variant>
      <vt:variant>
        <vt:i4>113</vt:i4>
      </vt:variant>
      <vt:variant>
        <vt:i4>0</vt:i4>
      </vt:variant>
      <vt:variant>
        <vt:i4>5</vt:i4>
      </vt:variant>
      <vt:variant>
        <vt:lpwstr/>
      </vt:variant>
      <vt:variant>
        <vt:lpwstr>_Toc304304046</vt:lpwstr>
      </vt:variant>
      <vt:variant>
        <vt:i4>1310775</vt:i4>
      </vt:variant>
      <vt:variant>
        <vt:i4>107</vt:i4>
      </vt:variant>
      <vt:variant>
        <vt:i4>0</vt:i4>
      </vt:variant>
      <vt:variant>
        <vt:i4>5</vt:i4>
      </vt:variant>
      <vt:variant>
        <vt:lpwstr/>
      </vt:variant>
      <vt:variant>
        <vt:lpwstr>_Toc304304045</vt:lpwstr>
      </vt:variant>
      <vt:variant>
        <vt:i4>1310775</vt:i4>
      </vt:variant>
      <vt:variant>
        <vt:i4>101</vt:i4>
      </vt:variant>
      <vt:variant>
        <vt:i4>0</vt:i4>
      </vt:variant>
      <vt:variant>
        <vt:i4>5</vt:i4>
      </vt:variant>
      <vt:variant>
        <vt:lpwstr/>
      </vt:variant>
      <vt:variant>
        <vt:lpwstr>_Toc304304044</vt:lpwstr>
      </vt:variant>
      <vt:variant>
        <vt:i4>1310775</vt:i4>
      </vt:variant>
      <vt:variant>
        <vt:i4>95</vt:i4>
      </vt:variant>
      <vt:variant>
        <vt:i4>0</vt:i4>
      </vt:variant>
      <vt:variant>
        <vt:i4>5</vt:i4>
      </vt:variant>
      <vt:variant>
        <vt:lpwstr/>
      </vt:variant>
      <vt:variant>
        <vt:lpwstr>_Toc304304043</vt:lpwstr>
      </vt:variant>
      <vt:variant>
        <vt:i4>1310775</vt:i4>
      </vt:variant>
      <vt:variant>
        <vt:i4>89</vt:i4>
      </vt:variant>
      <vt:variant>
        <vt:i4>0</vt:i4>
      </vt:variant>
      <vt:variant>
        <vt:i4>5</vt:i4>
      </vt:variant>
      <vt:variant>
        <vt:lpwstr/>
      </vt:variant>
      <vt:variant>
        <vt:lpwstr>_Toc304304042</vt:lpwstr>
      </vt:variant>
      <vt:variant>
        <vt:i4>1310775</vt:i4>
      </vt:variant>
      <vt:variant>
        <vt:i4>83</vt:i4>
      </vt:variant>
      <vt:variant>
        <vt:i4>0</vt:i4>
      </vt:variant>
      <vt:variant>
        <vt:i4>5</vt:i4>
      </vt:variant>
      <vt:variant>
        <vt:lpwstr/>
      </vt:variant>
      <vt:variant>
        <vt:lpwstr>_Toc304304041</vt:lpwstr>
      </vt:variant>
      <vt:variant>
        <vt:i4>1310775</vt:i4>
      </vt:variant>
      <vt:variant>
        <vt:i4>74</vt:i4>
      </vt:variant>
      <vt:variant>
        <vt:i4>0</vt:i4>
      </vt:variant>
      <vt:variant>
        <vt:i4>5</vt:i4>
      </vt:variant>
      <vt:variant>
        <vt:lpwstr/>
      </vt:variant>
      <vt:variant>
        <vt:lpwstr>_Toc304304040</vt:lpwstr>
      </vt:variant>
      <vt:variant>
        <vt:i4>1245239</vt:i4>
      </vt:variant>
      <vt:variant>
        <vt:i4>68</vt:i4>
      </vt:variant>
      <vt:variant>
        <vt:i4>0</vt:i4>
      </vt:variant>
      <vt:variant>
        <vt:i4>5</vt:i4>
      </vt:variant>
      <vt:variant>
        <vt:lpwstr/>
      </vt:variant>
      <vt:variant>
        <vt:lpwstr>_Toc304304039</vt:lpwstr>
      </vt:variant>
      <vt:variant>
        <vt:i4>1245239</vt:i4>
      </vt:variant>
      <vt:variant>
        <vt:i4>62</vt:i4>
      </vt:variant>
      <vt:variant>
        <vt:i4>0</vt:i4>
      </vt:variant>
      <vt:variant>
        <vt:i4>5</vt:i4>
      </vt:variant>
      <vt:variant>
        <vt:lpwstr/>
      </vt:variant>
      <vt:variant>
        <vt:lpwstr>_Toc304304038</vt:lpwstr>
      </vt:variant>
      <vt:variant>
        <vt:i4>1245239</vt:i4>
      </vt:variant>
      <vt:variant>
        <vt:i4>56</vt:i4>
      </vt:variant>
      <vt:variant>
        <vt:i4>0</vt:i4>
      </vt:variant>
      <vt:variant>
        <vt:i4>5</vt:i4>
      </vt:variant>
      <vt:variant>
        <vt:lpwstr/>
      </vt:variant>
      <vt:variant>
        <vt:lpwstr>_Toc304304037</vt:lpwstr>
      </vt:variant>
      <vt:variant>
        <vt:i4>1245239</vt:i4>
      </vt:variant>
      <vt:variant>
        <vt:i4>50</vt:i4>
      </vt:variant>
      <vt:variant>
        <vt:i4>0</vt:i4>
      </vt:variant>
      <vt:variant>
        <vt:i4>5</vt:i4>
      </vt:variant>
      <vt:variant>
        <vt:lpwstr/>
      </vt:variant>
      <vt:variant>
        <vt:lpwstr>_Toc304304036</vt:lpwstr>
      </vt:variant>
      <vt:variant>
        <vt:i4>1245239</vt:i4>
      </vt:variant>
      <vt:variant>
        <vt:i4>44</vt:i4>
      </vt:variant>
      <vt:variant>
        <vt:i4>0</vt:i4>
      </vt:variant>
      <vt:variant>
        <vt:i4>5</vt:i4>
      </vt:variant>
      <vt:variant>
        <vt:lpwstr/>
      </vt:variant>
      <vt:variant>
        <vt:lpwstr>_Toc304304035</vt:lpwstr>
      </vt:variant>
      <vt:variant>
        <vt:i4>1245239</vt:i4>
      </vt:variant>
      <vt:variant>
        <vt:i4>38</vt:i4>
      </vt:variant>
      <vt:variant>
        <vt:i4>0</vt:i4>
      </vt:variant>
      <vt:variant>
        <vt:i4>5</vt:i4>
      </vt:variant>
      <vt:variant>
        <vt:lpwstr/>
      </vt:variant>
      <vt:variant>
        <vt:lpwstr>_Toc304304034</vt:lpwstr>
      </vt:variant>
      <vt:variant>
        <vt:i4>1245239</vt:i4>
      </vt:variant>
      <vt:variant>
        <vt:i4>32</vt:i4>
      </vt:variant>
      <vt:variant>
        <vt:i4>0</vt:i4>
      </vt:variant>
      <vt:variant>
        <vt:i4>5</vt:i4>
      </vt:variant>
      <vt:variant>
        <vt:lpwstr/>
      </vt:variant>
      <vt:variant>
        <vt:lpwstr>_Toc304304033</vt:lpwstr>
      </vt:variant>
      <vt:variant>
        <vt:i4>1245239</vt:i4>
      </vt:variant>
      <vt:variant>
        <vt:i4>26</vt:i4>
      </vt:variant>
      <vt:variant>
        <vt:i4>0</vt:i4>
      </vt:variant>
      <vt:variant>
        <vt:i4>5</vt:i4>
      </vt:variant>
      <vt:variant>
        <vt:lpwstr/>
      </vt:variant>
      <vt:variant>
        <vt:lpwstr>_Toc304304032</vt:lpwstr>
      </vt:variant>
      <vt:variant>
        <vt:i4>1245239</vt:i4>
      </vt:variant>
      <vt:variant>
        <vt:i4>20</vt:i4>
      </vt:variant>
      <vt:variant>
        <vt:i4>0</vt:i4>
      </vt:variant>
      <vt:variant>
        <vt:i4>5</vt:i4>
      </vt:variant>
      <vt:variant>
        <vt:lpwstr/>
      </vt:variant>
      <vt:variant>
        <vt:lpwstr>_Toc304304031</vt:lpwstr>
      </vt:variant>
      <vt:variant>
        <vt:i4>1245239</vt:i4>
      </vt:variant>
      <vt:variant>
        <vt:i4>14</vt:i4>
      </vt:variant>
      <vt:variant>
        <vt:i4>0</vt:i4>
      </vt:variant>
      <vt:variant>
        <vt:i4>5</vt:i4>
      </vt:variant>
      <vt:variant>
        <vt:lpwstr/>
      </vt:variant>
      <vt:variant>
        <vt:lpwstr>_Toc304304030</vt:lpwstr>
      </vt:variant>
      <vt:variant>
        <vt:i4>1179703</vt:i4>
      </vt:variant>
      <vt:variant>
        <vt:i4>8</vt:i4>
      </vt:variant>
      <vt:variant>
        <vt:i4>0</vt:i4>
      </vt:variant>
      <vt:variant>
        <vt:i4>5</vt:i4>
      </vt:variant>
      <vt:variant>
        <vt:lpwstr/>
      </vt:variant>
      <vt:variant>
        <vt:lpwstr>_Toc304304029</vt:lpwstr>
      </vt:variant>
      <vt:variant>
        <vt:i4>1179703</vt:i4>
      </vt:variant>
      <vt:variant>
        <vt:i4>2</vt:i4>
      </vt:variant>
      <vt:variant>
        <vt:i4>0</vt:i4>
      </vt:variant>
      <vt:variant>
        <vt:i4>5</vt:i4>
      </vt:variant>
      <vt:variant>
        <vt:lpwstr/>
      </vt:variant>
      <vt:variant>
        <vt:lpwstr>_Toc304304028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TCS Response to RWEST RFI</dc:title>
  <dc:creator>Tata Consultancy Services Deutschland</dc:creator>
  <cp:lastModifiedBy>Kumar, Deepak</cp:lastModifiedBy>
  <cp:revision>31</cp:revision>
  <cp:lastPrinted>2012-01-17T09:01:00Z</cp:lastPrinted>
  <dcterms:created xsi:type="dcterms:W3CDTF">2015-12-14T21:59:00Z</dcterms:created>
  <dcterms:modified xsi:type="dcterms:W3CDTF">2015-12-17T23:07:00Z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Date">
    <vt:lpwstr>2008-11-04T23:37:00Z</vt:lpwstr>
  </property>
  <property fmtid="{D5CDD505-2E9C-101B-9397-08002B2CF9AE}" pid="4" name="Version0">
    <vt:lpwstr>0.300000000000000</vt:lpwstr>
  </property>
  <property fmtid="{D5CDD505-2E9C-101B-9397-08002B2CF9AE}" pid="5" name="ContentTypeId">
    <vt:lpwstr>0x0101008660FAE27180B0469F34F8CD4C9C9CB1</vt:lpwstr>
  </property>
</Properties>
</file>